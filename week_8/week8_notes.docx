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9A1C0" w14:textId="77777777" w:rsidR="004956CF" w:rsidRPr="004956CF" w:rsidRDefault="004956CF" w:rsidP="004956CF">
      <w:pPr>
        <w:spacing w:before="150" w:after="150"/>
        <w:jc w:val="center"/>
        <w:textAlignment w:val="baseline"/>
        <w:outlineLvl w:val="0"/>
        <w:rPr>
          <w:rFonts w:ascii="Arial" w:eastAsia="Times New Roman" w:hAnsi="Arial" w:cs="Arial"/>
          <w:b/>
          <w:bCs/>
          <w:color w:val="326883"/>
          <w:spacing w:val="-15"/>
          <w:kern w:val="36"/>
          <w:sz w:val="54"/>
          <w:szCs w:val="54"/>
          <w:u w:val="single"/>
          <w:lang w:eastAsia="en-GB"/>
        </w:rPr>
      </w:pPr>
      <w:r w:rsidRPr="004956CF">
        <w:rPr>
          <w:rFonts w:ascii="Arial" w:eastAsia="Times New Roman" w:hAnsi="Arial" w:cs="Arial"/>
          <w:b/>
          <w:bCs/>
          <w:color w:val="326883"/>
          <w:spacing w:val="-15"/>
          <w:kern w:val="36"/>
          <w:sz w:val="54"/>
          <w:szCs w:val="54"/>
          <w:u w:val="single"/>
          <w:lang w:eastAsia="en-GB"/>
        </w:rPr>
        <w:t>Intro to Express</w:t>
      </w:r>
    </w:p>
    <w:p w14:paraId="6E0F256E"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b/>
          <w:bCs/>
          <w:color w:val="373737"/>
          <w:sz w:val="26"/>
          <w:szCs w:val="26"/>
          <w:bdr w:val="none" w:sz="0" w:space="0" w:color="auto" w:frame="1"/>
          <w:lang w:eastAsia="en-GB"/>
        </w:rPr>
        <w:t>Lesson Duration: 60 minutes</w:t>
      </w:r>
    </w:p>
    <w:p w14:paraId="561BCF44"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Learning Objectives</w:t>
      </w:r>
    </w:p>
    <w:p w14:paraId="03EB4989" w14:textId="77777777" w:rsidR="004956CF" w:rsidRPr="004956CF" w:rsidRDefault="004956CF" w:rsidP="004956CF">
      <w:pPr>
        <w:numPr>
          <w:ilvl w:val="0"/>
          <w:numId w:val="1"/>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Know what Express is</w:t>
      </w:r>
    </w:p>
    <w:p w14:paraId="7470BA79" w14:textId="77777777" w:rsidR="004956CF" w:rsidRPr="004956CF" w:rsidRDefault="004956CF" w:rsidP="004956CF">
      <w:pPr>
        <w:numPr>
          <w:ilvl w:val="0"/>
          <w:numId w:val="1"/>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Be able to use Express to serve up a JSON response</w:t>
      </w:r>
    </w:p>
    <w:p w14:paraId="23AEAC85"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Intro</w:t>
      </w:r>
    </w:p>
    <w:p w14:paraId="7F1D27D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We’ve learned a lot about JavaScript already, but so </w:t>
      </w:r>
      <w:proofErr w:type="gramStart"/>
      <w:r w:rsidRPr="004956CF">
        <w:rPr>
          <w:rFonts w:ascii="Arial" w:eastAsia="Times New Roman" w:hAnsi="Arial" w:cs="Arial"/>
          <w:color w:val="373737"/>
          <w:sz w:val="26"/>
          <w:szCs w:val="26"/>
          <w:lang w:eastAsia="en-GB"/>
        </w:rPr>
        <w:t>far</w:t>
      </w:r>
      <w:proofErr w:type="gramEnd"/>
      <w:r w:rsidRPr="004956CF">
        <w:rPr>
          <w:rFonts w:ascii="Arial" w:eastAsia="Times New Roman" w:hAnsi="Arial" w:cs="Arial"/>
          <w:color w:val="373737"/>
          <w:sz w:val="26"/>
          <w:szCs w:val="26"/>
          <w:lang w:eastAsia="en-GB"/>
        </w:rPr>
        <w:t xml:space="preserve"> we’ve concentrated solely on front-end. Now it’s time to start looking at the the other end of the stack. We’re going to learn how to write a simple web server using a JavaScript library called Express. In this lesson we will write a basic web server which responds to requests with some JSON.</w:t>
      </w:r>
    </w:p>
    <w:p w14:paraId="1C8DF51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ability to write a web server opens up a lot of possibilities. We could deploy our apps to a server in the real world, create our own API or add greater back-end functionality; a database layer, for example.</w:t>
      </w:r>
    </w:p>
    <w:p w14:paraId="0D003D9D"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What is Express?</w:t>
      </w:r>
    </w:p>
    <w:p w14:paraId="5D4863BC"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Express is an unopinionated, lightweight web framework for Node.js apps. We can use Express to write a web server that will listen for requests and serve our files to clients.</w:t>
      </w:r>
    </w:p>
    <w:p w14:paraId="3D2709E0"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do we mean when we say that a framework is unopinionated? This means that the framework is flexible and doesn’t force us to adhere to their way of doing things.</w:t>
      </w:r>
    </w:p>
    <w:p w14:paraId="1DB2A367" w14:textId="77777777" w:rsidR="004956CF" w:rsidRPr="004956CF" w:rsidRDefault="004956CF" w:rsidP="004956CF">
      <w:pPr>
        <w:textAlignment w:val="baseline"/>
        <w:rPr>
          <w:rFonts w:ascii="Arial" w:eastAsia="Times New Roman" w:hAnsi="Arial" w:cs="Arial"/>
          <w:color w:val="666666"/>
          <w:sz w:val="26"/>
          <w:szCs w:val="26"/>
          <w:lang w:eastAsia="en-GB"/>
        </w:rPr>
      </w:pPr>
      <w:r w:rsidRPr="004956CF">
        <w:rPr>
          <w:rFonts w:ascii="Arial" w:eastAsia="Times New Roman" w:hAnsi="Arial" w:cs="Arial"/>
          <w:color w:val="666666"/>
          <w:sz w:val="26"/>
          <w:szCs w:val="26"/>
          <w:lang w:eastAsia="en-GB"/>
        </w:rPr>
        <w:t xml:space="preserve">Instructor </w:t>
      </w:r>
      <w:proofErr w:type="gramStart"/>
      <w:r w:rsidRPr="004956CF">
        <w:rPr>
          <w:rFonts w:ascii="Arial" w:eastAsia="Times New Roman" w:hAnsi="Arial" w:cs="Arial"/>
          <w:color w:val="666666"/>
          <w:sz w:val="26"/>
          <w:szCs w:val="26"/>
          <w:lang w:eastAsia="en-GB"/>
        </w:rPr>
        <w:t>note:</w:t>
      </w:r>
      <w:proofErr w:type="gramEnd"/>
      <w:r w:rsidRPr="004956CF">
        <w:rPr>
          <w:rFonts w:ascii="Arial" w:eastAsia="Times New Roman" w:hAnsi="Arial" w:cs="Arial"/>
          <w:color w:val="666666"/>
          <w:sz w:val="26"/>
          <w:szCs w:val="26"/>
          <w:lang w:eastAsia="en-GB"/>
        </w:rPr>
        <w:t xml:space="preserve"> hand out start point.</w:t>
      </w:r>
    </w:p>
    <w:p w14:paraId="693375C4"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Start Point</w:t>
      </w:r>
    </w:p>
    <w:p w14:paraId="7639C7C0"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Take a few moments to look over the start point.</w:t>
      </w:r>
    </w:p>
    <w:p w14:paraId="21B11201"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Inside, you’ll see - essentially - </w:t>
      </w:r>
      <w:r w:rsidRPr="004956CF">
        <w:rPr>
          <w:rFonts w:ascii="inherit" w:eastAsia="Times New Roman" w:hAnsi="inherit" w:cs="Arial"/>
          <w:i/>
          <w:iCs/>
          <w:color w:val="373737"/>
          <w:sz w:val="26"/>
          <w:szCs w:val="26"/>
          <w:bdr w:val="none" w:sz="0" w:space="0" w:color="auto" w:frame="1"/>
          <w:lang w:eastAsia="en-GB"/>
        </w:rPr>
        <w:t>two</w:t>
      </w:r>
      <w:r w:rsidRPr="004956CF">
        <w:rPr>
          <w:rFonts w:ascii="Arial" w:eastAsia="Times New Roman" w:hAnsi="Arial" w:cs="Arial"/>
          <w:color w:val="373737"/>
          <w:sz w:val="26"/>
          <w:szCs w:val="26"/>
          <w:lang w:eastAsia="en-GB"/>
        </w:rPr>
        <w:t> software applications - the client, and server. This means two NPM packages, two </w:t>
      </w:r>
      <w:proofErr w:type="gramStart"/>
      <w:r w:rsidRPr="004956CF">
        <w:rPr>
          <w:rFonts w:ascii="Arial" w:eastAsia="Times New Roman" w:hAnsi="Arial" w:cs="Arial"/>
          <w:color w:val="373737"/>
          <w:sz w:val="20"/>
          <w:szCs w:val="20"/>
          <w:bdr w:val="none" w:sz="0" w:space="0" w:color="auto" w:frame="1"/>
          <w:shd w:val="clear" w:color="auto" w:fill="F2F2F2"/>
          <w:lang w:eastAsia="en-GB"/>
        </w:rPr>
        <w:t>package</w:t>
      </w:r>
      <w:proofErr w:type="gramEnd"/>
      <w:r w:rsidRPr="004956CF">
        <w:rPr>
          <w:rFonts w:ascii="Arial" w:eastAsia="Times New Roman" w:hAnsi="Arial" w:cs="Arial"/>
          <w:color w:val="373737"/>
          <w:sz w:val="20"/>
          <w:szCs w:val="20"/>
          <w:bdr w:val="none" w:sz="0" w:space="0" w:color="auto" w:frame="1"/>
          <w:shd w:val="clear" w:color="auto" w:fill="F2F2F2"/>
          <w:lang w:eastAsia="en-GB"/>
        </w:rPr>
        <w:t>.json</w:t>
      </w:r>
      <w:r w:rsidRPr="004956CF">
        <w:rPr>
          <w:rFonts w:ascii="Arial" w:eastAsia="Times New Roman" w:hAnsi="Arial" w:cs="Arial"/>
          <w:color w:val="373737"/>
          <w:sz w:val="26"/>
          <w:szCs w:val="26"/>
          <w:lang w:eastAsia="en-GB"/>
        </w:rPr>
        <w:t> files, and at least two terminal windows open!</w:t>
      </w:r>
    </w:p>
    <w:p w14:paraId="210C709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client is our front-end, which in this case, is our Vue application. There isn’t much in it yet, but we’ll be building it out later in the lesson. Suffice it to say, you won’t be doing anything different to what you did last week!</w:t>
      </w:r>
    </w:p>
    <w:p w14:paraId="7547AACA"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t xml:space="preserve">In the server folder, we’re going to be creating our API; the </w:t>
      </w:r>
      <w:proofErr w:type="gramStart"/>
      <w:r w:rsidRPr="004956CF">
        <w:rPr>
          <w:rFonts w:ascii="Arial" w:eastAsia="Times New Roman" w:hAnsi="Arial" w:cs="Arial"/>
          <w:color w:val="373737"/>
          <w:sz w:val="26"/>
          <w:szCs w:val="26"/>
          <w:lang w:eastAsia="en-GB"/>
        </w:rPr>
        <w:t>back-end</w:t>
      </w:r>
      <w:proofErr w:type="gramEnd"/>
      <w:r w:rsidRPr="004956CF">
        <w:rPr>
          <w:rFonts w:ascii="Arial" w:eastAsia="Times New Roman" w:hAnsi="Arial" w:cs="Arial"/>
          <w:color w:val="373737"/>
          <w:sz w:val="26"/>
          <w:szCs w:val="26"/>
          <w:lang w:eastAsia="en-GB"/>
        </w:rPr>
        <w:t xml:space="preserve"> of our application.</w:t>
      </w:r>
    </w:p>
    <w:p w14:paraId="596FFD18"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It is quite normal to separate our </w:t>
      </w:r>
      <w:proofErr w:type="gramStart"/>
      <w:r w:rsidRPr="004956CF">
        <w:rPr>
          <w:rFonts w:ascii="Arial" w:eastAsia="Times New Roman" w:hAnsi="Arial" w:cs="Arial"/>
          <w:color w:val="373737"/>
          <w:sz w:val="26"/>
          <w:szCs w:val="26"/>
          <w:lang w:eastAsia="en-GB"/>
        </w:rPr>
        <w:t>back-end</w:t>
      </w:r>
      <w:proofErr w:type="gramEnd"/>
      <w:r w:rsidRPr="004956CF">
        <w:rPr>
          <w:rFonts w:ascii="Arial" w:eastAsia="Times New Roman" w:hAnsi="Arial" w:cs="Arial"/>
          <w:color w:val="373737"/>
          <w:sz w:val="26"/>
          <w:szCs w:val="26"/>
          <w:lang w:eastAsia="en-GB"/>
        </w:rPr>
        <w:t xml:space="preserve"> and front-end like this. In the real world, it’s very possible that you might build one </w:t>
      </w:r>
      <w:proofErr w:type="gramStart"/>
      <w:r w:rsidRPr="004956CF">
        <w:rPr>
          <w:rFonts w:ascii="Arial" w:eastAsia="Times New Roman" w:hAnsi="Arial" w:cs="Arial"/>
          <w:color w:val="373737"/>
          <w:sz w:val="26"/>
          <w:szCs w:val="26"/>
          <w:lang w:eastAsia="en-GB"/>
        </w:rPr>
        <w:t>back-end</w:t>
      </w:r>
      <w:proofErr w:type="gramEnd"/>
      <w:r w:rsidRPr="004956CF">
        <w:rPr>
          <w:rFonts w:ascii="Arial" w:eastAsia="Times New Roman" w:hAnsi="Arial" w:cs="Arial"/>
          <w:color w:val="373737"/>
          <w:sz w:val="26"/>
          <w:szCs w:val="26"/>
          <w:lang w:eastAsia="en-GB"/>
        </w:rPr>
        <w:t xml:space="preserve">, and many front-ends! In this scenario, your </w:t>
      </w:r>
      <w:proofErr w:type="gramStart"/>
      <w:r w:rsidRPr="004956CF">
        <w:rPr>
          <w:rFonts w:ascii="Arial" w:eastAsia="Times New Roman" w:hAnsi="Arial" w:cs="Arial"/>
          <w:color w:val="373737"/>
          <w:sz w:val="26"/>
          <w:szCs w:val="26"/>
          <w:lang w:eastAsia="en-GB"/>
        </w:rPr>
        <w:t>back-end</w:t>
      </w:r>
      <w:proofErr w:type="gramEnd"/>
      <w:r w:rsidRPr="004956CF">
        <w:rPr>
          <w:rFonts w:ascii="Arial" w:eastAsia="Times New Roman" w:hAnsi="Arial" w:cs="Arial"/>
          <w:color w:val="373737"/>
          <w:sz w:val="26"/>
          <w:szCs w:val="26"/>
          <w:lang w:eastAsia="en-GB"/>
        </w:rPr>
        <w:t xml:space="preserve"> might be the single source of truth, or data, for your app, while you might build front-ends for many different devices or use cases:</w:t>
      </w:r>
    </w:p>
    <w:p w14:paraId="384D6958" w14:textId="77777777" w:rsidR="004956CF" w:rsidRPr="004956CF" w:rsidRDefault="004956CF" w:rsidP="004956CF">
      <w:pPr>
        <w:numPr>
          <w:ilvl w:val="0"/>
          <w:numId w:val="2"/>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 web app</w:t>
      </w:r>
    </w:p>
    <w:p w14:paraId="0CCF36D4" w14:textId="77777777" w:rsidR="004956CF" w:rsidRPr="004956CF" w:rsidRDefault="004956CF" w:rsidP="004956CF">
      <w:pPr>
        <w:numPr>
          <w:ilvl w:val="0"/>
          <w:numId w:val="2"/>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Multiple mobile apps</w:t>
      </w:r>
    </w:p>
    <w:p w14:paraId="04771F0A" w14:textId="77777777" w:rsidR="004956CF" w:rsidRPr="004956CF" w:rsidRDefault="004956CF" w:rsidP="004956CF">
      <w:pPr>
        <w:numPr>
          <w:ilvl w:val="0"/>
          <w:numId w:val="2"/>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Alexa skills, or other voice applications</w:t>
      </w:r>
    </w:p>
    <w:p w14:paraId="68EE62B3"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And so on.</w:t>
      </w:r>
    </w:p>
    <w:p w14:paraId="1C4D6357"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Creating a Web Server using Express</w:t>
      </w:r>
    </w:p>
    <w:p w14:paraId="5FE8D32D"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To begin with, we are going to write a simple server that handles the following HTTP request:</w:t>
      </w:r>
    </w:p>
    <w:p w14:paraId="01FA45A2" w14:textId="77777777" w:rsidR="004956CF" w:rsidRPr="004956CF" w:rsidRDefault="004956CF" w:rsidP="004956CF">
      <w:pPr>
        <w:numPr>
          <w:ilvl w:val="0"/>
          <w:numId w:val="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method: GET</w:t>
      </w:r>
    </w:p>
    <w:p w14:paraId="794E1AFC" w14:textId="77777777" w:rsidR="004956CF" w:rsidRPr="004956CF" w:rsidRDefault="004956CF" w:rsidP="004956CF">
      <w:pPr>
        <w:numPr>
          <w:ilvl w:val="0"/>
          <w:numId w:val="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route: home route (‘/’)</w:t>
      </w:r>
    </w:p>
    <w:p w14:paraId="446E2C29" w14:textId="77777777" w:rsidR="004956CF" w:rsidRPr="004956CF" w:rsidRDefault="004956CF" w:rsidP="004956CF">
      <w:pPr>
        <w:numPr>
          <w:ilvl w:val="0"/>
          <w:numId w:val="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port: 3000</w:t>
      </w:r>
    </w:p>
    <w:p w14:paraId="51A0FFFA"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are going to respond to that request, firstly, by sending back a simple string to the client. Once we have done that, we will see how to send back JSON, which will generally be much more useful.</w:t>
      </w:r>
    </w:p>
    <w:p w14:paraId="288906EB"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Installing Express</w:t>
      </w:r>
    </w:p>
    <w:p w14:paraId="2BDB2AD5"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Firstly, we want to work within the </w:t>
      </w:r>
      <w:r w:rsidRPr="004956CF">
        <w:rPr>
          <w:rFonts w:ascii="Arial" w:eastAsia="Times New Roman" w:hAnsi="Arial" w:cs="Arial"/>
          <w:color w:val="373737"/>
          <w:sz w:val="20"/>
          <w:szCs w:val="20"/>
          <w:bdr w:val="none" w:sz="0" w:space="0" w:color="auto" w:frame="1"/>
          <w:shd w:val="clear" w:color="auto" w:fill="F2F2F2"/>
          <w:lang w:eastAsia="en-GB"/>
        </w:rPr>
        <w:t>server</w:t>
      </w:r>
      <w:r w:rsidRPr="004956CF">
        <w:rPr>
          <w:rFonts w:ascii="Arial" w:eastAsia="Times New Roman" w:hAnsi="Arial" w:cs="Arial"/>
          <w:color w:val="373737"/>
          <w:sz w:val="26"/>
          <w:szCs w:val="26"/>
          <w:lang w:eastAsia="en-GB"/>
        </w:rPr>
        <w:t> directory. We also want to start using NPM in our server application. (Remember, this is treated separately from our client application!)</w:t>
      </w:r>
    </w:p>
    <w:p w14:paraId="1206EF7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0086B3"/>
          <w:sz w:val="20"/>
          <w:szCs w:val="20"/>
          <w:bdr w:val="none" w:sz="0" w:space="0" w:color="auto" w:frame="1"/>
          <w:shd w:val="clear" w:color="auto" w:fill="F2F2F2"/>
          <w:lang w:eastAsia="en-GB"/>
        </w:rPr>
        <w:t xml:space="preserve">cd </w:t>
      </w:r>
      <w:r w:rsidRPr="004956CF">
        <w:rPr>
          <w:rFonts w:ascii="Arial" w:eastAsia="Times New Roman" w:hAnsi="Arial" w:cs="Arial"/>
          <w:color w:val="373737"/>
          <w:sz w:val="20"/>
          <w:szCs w:val="20"/>
          <w:bdr w:val="none" w:sz="0" w:space="0" w:color="auto" w:frame="1"/>
          <w:shd w:val="clear" w:color="auto" w:fill="F2F2F2"/>
          <w:lang w:eastAsia="en-GB"/>
        </w:rPr>
        <w:t>server</w:t>
      </w:r>
    </w:p>
    <w:p w14:paraId="2F1D8A0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init </w:t>
      </w:r>
      <w:r w:rsidRPr="004956CF">
        <w:rPr>
          <w:rFonts w:ascii="Arial" w:eastAsia="Times New Roman" w:hAnsi="Arial" w:cs="Arial"/>
          <w:color w:val="000080"/>
          <w:sz w:val="20"/>
          <w:szCs w:val="20"/>
          <w:bdr w:val="none" w:sz="0" w:space="0" w:color="auto" w:frame="1"/>
          <w:shd w:val="clear" w:color="auto" w:fill="F2F2F2"/>
          <w:lang w:eastAsia="en-GB"/>
        </w:rPr>
        <w:t>-y</w:t>
      </w:r>
    </w:p>
    <w:p w14:paraId="1B447081"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If we want to create a web server with </w:t>
      </w:r>
      <w:proofErr w:type="gramStart"/>
      <w:r w:rsidRPr="004956CF">
        <w:rPr>
          <w:rFonts w:ascii="Arial" w:eastAsia="Times New Roman" w:hAnsi="Arial" w:cs="Arial"/>
          <w:color w:val="373737"/>
          <w:sz w:val="26"/>
          <w:szCs w:val="26"/>
          <w:lang w:eastAsia="en-GB"/>
        </w:rPr>
        <w:t>Express</w:t>
      </w:r>
      <w:proofErr w:type="gramEnd"/>
      <w:r w:rsidRPr="004956CF">
        <w:rPr>
          <w:rFonts w:ascii="Arial" w:eastAsia="Times New Roman" w:hAnsi="Arial" w:cs="Arial"/>
          <w:color w:val="373737"/>
          <w:sz w:val="26"/>
          <w:szCs w:val="26"/>
          <w:lang w:eastAsia="en-GB"/>
        </w:rPr>
        <w:t xml:space="preserve"> then the first thing that we need to do is install Express.</w:t>
      </w:r>
    </w:p>
    <w:p w14:paraId="2B9CCF6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w:t>
      </w:r>
      <w:r w:rsidRPr="004956CF">
        <w:rPr>
          <w:rFonts w:ascii="Arial" w:eastAsia="Times New Roman" w:hAnsi="Arial" w:cs="Arial"/>
          <w:color w:val="0086B3"/>
          <w:sz w:val="20"/>
          <w:szCs w:val="20"/>
          <w:bdr w:val="none" w:sz="0" w:space="0" w:color="auto" w:frame="1"/>
          <w:shd w:val="clear" w:color="auto" w:fill="F2F2F2"/>
          <w:lang w:eastAsia="en-GB"/>
        </w:rPr>
        <w:t xml:space="preserve">install </w:t>
      </w:r>
      <w:r w:rsidRPr="004956CF">
        <w:rPr>
          <w:rFonts w:ascii="Arial" w:eastAsia="Times New Roman" w:hAnsi="Arial" w:cs="Arial"/>
          <w:color w:val="373737"/>
          <w:sz w:val="20"/>
          <w:szCs w:val="20"/>
          <w:bdr w:val="none" w:sz="0" w:space="0" w:color="auto" w:frame="1"/>
          <w:shd w:val="clear" w:color="auto" w:fill="F2F2F2"/>
          <w:lang w:eastAsia="en-GB"/>
        </w:rPr>
        <w:t>express</w:t>
      </w:r>
    </w:p>
    <w:p w14:paraId="39CE0B72"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Creating the Server</w:t>
      </w:r>
    </w:p>
    <w:p w14:paraId="3099EA82"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that we’ve installed Express, getting a simple web server up and running and handling our request only requires us to write a few lines of code. First, we’ll create a file called server.js, which will contain our server code.</w:t>
      </w:r>
    </w:p>
    <w:p w14:paraId="1BC64BC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0086B3"/>
          <w:sz w:val="20"/>
          <w:szCs w:val="20"/>
          <w:bdr w:val="none" w:sz="0" w:space="0" w:color="auto" w:frame="1"/>
          <w:shd w:val="clear" w:color="auto" w:fill="F2F2F2"/>
          <w:lang w:eastAsia="en-GB"/>
        </w:rPr>
        <w:lastRenderedPageBreak/>
        <w:t xml:space="preserve">touch </w:t>
      </w:r>
      <w:r w:rsidRPr="004956CF">
        <w:rPr>
          <w:rFonts w:ascii="Arial" w:eastAsia="Times New Roman" w:hAnsi="Arial" w:cs="Arial"/>
          <w:color w:val="373737"/>
          <w:sz w:val="20"/>
          <w:szCs w:val="20"/>
          <w:bdr w:val="none" w:sz="0" w:space="0" w:color="auto" w:frame="1"/>
          <w:shd w:val="clear" w:color="auto" w:fill="F2F2F2"/>
          <w:lang w:eastAsia="en-GB"/>
        </w:rPr>
        <w:t>server.js</w:t>
      </w:r>
    </w:p>
    <w:p w14:paraId="2154EC61"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that we have a file to work in, we can </w:t>
      </w:r>
      <w:r w:rsidRPr="004956CF">
        <w:rPr>
          <w:rFonts w:ascii="Arial" w:eastAsia="Times New Roman" w:hAnsi="Arial" w:cs="Arial"/>
          <w:color w:val="373737"/>
          <w:sz w:val="20"/>
          <w:szCs w:val="20"/>
          <w:bdr w:val="none" w:sz="0" w:space="0" w:color="auto" w:frame="1"/>
          <w:shd w:val="clear" w:color="auto" w:fill="F2F2F2"/>
          <w:lang w:eastAsia="en-GB"/>
        </w:rPr>
        <w:t>require</w:t>
      </w:r>
      <w:r w:rsidRPr="004956CF">
        <w:rPr>
          <w:rFonts w:ascii="Arial" w:eastAsia="Times New Roman" w:hAnsi="Arial" w:cs="Arial"/>
          <w:color w:val="373737"/>
          <w:sz w:val="26"/>
          <w:szCs w:val="26"/>
          <w:lang w:eastAsia="en-GB"/>
        </w:rPr>
        <w:t> Express, so that its functionality is available to us.</w:t>
      </w:r>
    </w:p>
    <w:p w14:paraId="51FD00B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express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express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7211E850"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When we </w:t>
      </w:r>
      <w:r w:rsidRPr="004956CF">
        <w:rPr>
          <w:rFonts w:ascii="Arial" w:eastAsia="Times New Roman" w:hAnsi="Arial" w:cs="Arial"/>
          <w:color w:val="373737"/>
          <w:sz w:val="20"/>
          <w:szCs w:val="20"/>
          <w:bdr w:val="none" w:sz="0" w:space="0" w:color="auto" w:frame="1"/>
          <w:shd w:val="clear" w:color="auto" w:fill="F2F2F2"/>
          <w:lang w:eastAsia="en-GB"/>
        </w:rPr>
        <w:t>require</w:t>
      </w:r>
      <w:r w:rsidRPr="004956CF">
        <w:rPr>
          <w:rFonts w:ascii="Arial" w:eastAsia="Times New Roman" w:hAnsi="Arial" w:cs="Arial"/>
          <w:color w:val="373737"/>
          <w:sz w:val="26"/>
          <w:szCs w:val="26"/>
          <w:lang w:eastAsia="en-GB"/>
        </w:rPr>
        <w:t> Express, we are given a function. This function returns an object that provides us with various methods that we’ll need to create a server. Let’s invoke </w:t>
      </w:r>
      <w:r w:rsidRPr="004956CF">
        <w:rPr>
          <w:rFonts w:ascii="Arial" w:eastAsia="Times New Roman" w:hAnsi="Arial" w:cs="Arial"/>
          <w:color w:val="373737"/>
          <w:sz w:val="20"/>
          <w:szCs w:val="20"/>
          <w:bdr w:val="none" w:sz="0" w:space="0" w:color="auto" w:frame="1"/>
          <w:shd w:val="clear" w:color="auto" w:fill="F2F2F2"/>
          <w:lang w:eastAsia="en-GB"/>
        </w:rPr>
        <w:t>express</w:t>
      </w:r>
      <w:r w:rsidRPr="004956CF">
        <w:rPr>
          <w:rFonts w:ascii="Arial" w:eastAsia="Times New Roman" w:hAnsi="Arial" w:cs="Arial"/>
          <w:color w:val="373737"/>
          <w:sz w:val="26"/>
          <w:szCs w:val="26"/>
          <w:lang w:eastAsia="en-GB"/>
        </w:rPr>
        <w:t> and store the returned object in a variable called </w:t>
      </w:r>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Arial" w:eastAsia="Times New Roman" w:hAnsi="Arial" w:cs="Arial"/>
          <w:color w:val="373737"/>
          <w:sz w:val="26"/>
          <w:szCs w:val="26"/>
          <w:lang w:eastAsia="en-GB"/>
        </w:rPr>
        <w:t>.</w:t>
      </w:r>
    </w:p>
    <w:p w14:paraId="340A31D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express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express</w:t>
      </w:r>
      <w:r w:rsidRPr="004956CF">
        <w:rPr>
          <w:rFonts w:ascii="Arial" w:eastAsia="Times New Roman" w:hAnsi="Arial" w:cs="Arial"/>
          <w:color w:val="373737"/>
          <w:sz w:val="20"/>
          <w:szCs w:val="20"/>
          <w:bdr w:val="none" w:sz="0" w:space="0" w:color="auto" w:frame="1"/>
          <w:shd w:val="clear" w:color="auto" w:fill="F2F2F2"/>
          <w:lang w:eastAsia="en-GB"/>
        </w:rPr>
        <w:t>');</w:t>
      </w:r>
    </w:p>
    <w:p w14:paraId="062794E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app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express(</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37870195"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Defining Routes</w:t>
      </w:r>
    </w:p>
    <w:p w14:paraId="51549169"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we can use Express to define our routes. It has a set of methods that correspond the the HTTP request methods, including:</w:t>
      </w:r>
    </w:p>
    <w:p w14:paraId="345B52A5" w14:textId="77777777" w:rsidR="004956CF" w:rsidRPr="004956CF" w:rsidRDefault="004956CF" w:rsidP="004956CF">
      <w:pPr>
        <w:numPr>
          <w:ilvl w:val="0"/>
          <w:numId w:val="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GET - </w:t>
      </w:r>
      <w:r w:rsidRPr="004956CF">
        <w:rPr>
          <w:rFonts w:ascii="Arial" w:eastAsia="Times New Roman" w:hAnsi="Arial" w:cs="Arial"/>
          <w:color w:val="373737"/>
          <w:sz w:val="20"/>
          <w:szCs w:val="20"/>
          <w:bdr w:val="none" w:sz="0" w:space="0" w:color="auto" w:frame="1"/>
          <w:shd w:val="clear" w:color="auto" w:fill="F2F2F2"/>
          <w:lang w:eastAsia="en-GB"/>
        </w:rPr>
        <w:t>get</w:t>
      </w:r>
    </w:p>
    <w:p w14:paraId="2E7E5431" w14:textId="77777777" w:rsidR="004956CF" w:rsidRPr="004956CF" w:rsidRDefault="004956CF" w:rsidP="004956CF">
      <w:pPr>
        <w:numPr>
          <w:ilvl w:val="0"/>
          <w:numId w:val="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POST - </w:t>
      </w:r>
      <w:r w:rsidRPr="004956CF">
        <w:rPr>
          <w:rFonts w:ascii="Arial" w:eastAsia="Times New Roman" w:hAnsi="Arial" w:cs="Arial"/>
          <w:color w:val="373737"/>
          <w:sz w:val="20"/>
          <w:szCs w:val="20"/>
          <w:bdr w:val="none" w:sz="0" w:space="0" w:color="auto" w:frame="1"/>
          <w:shd w:val="clear" w:color="auto" w:fill="F2F2F2"/>
          <w:lang w:eastAsia="en-GB"/>
        </w:rPr>
        <w:t>post</w:t>
      </w:r>
    </w:p>
    <w:p w14:paraId="3F70A3E2" w14:textId="77777777" w:rsidR="004956CF" w:rsidRPr="004956CF" w:rsidRDefault="004956CF" w:rsidP="004956CF">
      <w:pPr>
        <w:numPr>
          <w:ilvl w:val="0"/>
          <w:numId w:val="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PUT - </w:t>
      </w:r>
      <w:r w:rsidRPr="004956CF">
        <w:rPr>
          <w:rFonts w:ascii="Arial" w:eastAsia="Times New Roman" w:hAnsi="Arial" w:cs="Arial"/>
          <w:color w:val="373737"/>
          <w:sz w:val="20"/>
          <w:szCs w:val="20"/>
          <w:bdr w:val="none" w:sz="0" w:space="0" w:color="auto" w:frame="1"/>
          <w:shd w:val="clear" w:color="auto" w:fill="F2F2F2"/>
          <w:lang w:eastAsia="en-GB"/>
        </w:rPr>
        <w:t>put</w:t>
      </w:r>
    </w:p>
    <w:p w14:paraId="5F4BE4E6" w14:textId="77777777" w:rsidR="004956CF" w:rsidRPr="004956CF" w:rsidRDefault="004956CF" w:rsidP="004956CF">
      <w:pPr>
        <w:numPr>
          <w:ilvl w:val="0"/>
          <w:numId w:val="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DELETE - </w:t>
      </w:r>
      <w:r w:rsidRPr="004956CF">
        <w:rPr>
          <w:rFonts w:ascii="Arial" w:eastAsia="Times New Roman" w:hAnsi="Arial" w:cs="Arial"/>
          <w:color w:val="373737"/>
          <w:sz w:val="20"/>
          <w:szCs w:val="20"/>
          <w:bdr w:val="none" w:sz="0" w:space="0" w:color="auto" w:frame="1"/>
          <w:shd w:val="clear" w:color="auto" w:fill="F2F2F2"/>
          <w:lang w:eastAsia="en-GB"/>
        </w:rPr>
        <w:t>delete</w:t>
      </w:r>
    </w:p>
    <w:p w14:paraId="7D99368D"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Each of these methods takes two arguments:</w:t>
      </w:r>
    </w:p>
    <w:p w14:paraId="79CEA7BF" w14:textId="77777777" w:rsidR="004956CF" w:rsidRPr="004956CF" w:rsidRDefault="004956CF" w:rsidP="004956CF">
      <w:pPr>
        <w:numPr>
          <w:ilvl w:val="0"/>
          <w:numId w:val="5"/>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route as a string.</w:t>
      </w:r>
    </w:p>
    <w:p w14:paraId="08063337" w14:textId="77777777" w:rsidR="004956CF" w:rsidRPr="004956CF" w:rsidRDefault="004956CF" w:rsidP="004956CF">
      <w:pPr>
        <w:numPr>
          <w:ilvl w:val="0"/>
          <w:numId w:val="5"/>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 callback containing the behaviour that we would like to execute when we receive a request to this route.</w:t>
      </w:r>
    </w:p>
    <w:p w14:paraId="70E77CF3"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want to enable a client making a GET request to the home route, to see </w:t>
      </w:r>
      <w:r w:rsidRPr="004956CF">
        <w:rPr>
          <w:rFonts w:ascii="Arial" w:eastAsia="Times New Roman" w:hAnsi="Arial" w:cs="Arial"/>
          <w:color w:val="373737"/>
          <w:sz w:val="20"/>
          <w:szCs w:val="20"/>
          <w:bdr w:val="none" w:sz="0" w:space="0" w:color="auto" w:frame="1"/>
          <w:shd w:val="clear" w:color="auto" w:fill="F2F2F2"/>
          <w:lang w:eastAsia="en-GB"/>
        </w:rPr>
        <w:t>'Hello World!'</w:t>
      </w:r>
      <w:r w:rsidRPr="004956CF">
        <w:rPr>
          <w:rFonts w:ascii="Arial" w:eastAsia="Times New Roman" w:hAnsi="Arial" w:cs="Arial"/>
          <w:color w:val="373737"/>
          <w:sz w:val="26"/>
          <w:szCs w:val="26"/>
          <w:lang w:eastAsia="en-GB"/>
        </w:rPr>
        <w:t> displayed on the page. To do this we are going to use the </w:t>
      </w:r>
      <w:r w:rsidRPr="004956CF">
        <w:rPr>
          <w:rFonts w:ascii="Arial" w:eastAsia="Times New Roman" w:hAnsi="Arial" w:cs="Arial"/>
          <w:color w:val="373737"/>
          <w:sz w:val="20"/>
          <w:szCs w:val="20"/>
          <w:bdr w:val="none" w:sz="0" w:space="0" w:color="auto" w:frame="1"/>
          <w:shd w:val="clear" w:color="auto" w:fill="F2F2F2"/>
          <w:lang w:eastAsia="en-GB"/>
        </w:rPr>
        <w:t>get</w:t>
      </w:r>
      <w:r w:rsidRPr="004956CF">
        <w:rPr>
          <w:rFonts w:ascii="Arial" w:eastAsia="Times New Roman" w:hAnsi="Arial" w:cs="Arial"/>
          <w:color w:val="373737"/>
          <w:sz w:val="26"/>
          <w:szCs w:val="26"/>
          <w:lang w:eastAsia="en-GB"/>
        </w:rPr>
        <w:t> method, passing it the following arguments:</w:t>
      </w:r>
    </w:p>
    <w:p w14:paraId="7BB16A6A" w14:textId="77777777" w:rsidR="004956CF" w:rsidRPr="004956CF" w:rsidRDefault="004956CF" w:rsidP="004956CF">
      <w:pPr>
        <w:numPr>
          <w:ilvl w:val="0"/>
          <w:numId w:val="6"/>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Route - </w:t>
      </w:r>
      <w:r w:rsidRPr="004956CF">
        <w:rPr>
          <w:rFonts w:ascii="Arial" w:eastAsia="Times New Roman" w:hAnsi="Arial" w:cs="Arial"/>
          <w:color w:val="373737"/>
          <w:sz w:val="20"/>
          <w:szCs w:val="20"/>
          <w:bdr w:val="none" w:sz="0" w:space="0" w:color="auto" w:frame="1"/>
          <w:shd w:val="clear" w:color="auto" w:fill="F2F2F2"/>
          <w:lang w:eastAsia="en-GB"/>
        </w:rPr>
        <w:t>/</w:t>
      </w:r>
    </w:p>
    <w:p w14:paraId="604C5353" w14:textId="77777777" w:rsidR="004956CF" w:rsidRPr="004956CF" w:rsidRDefault="004956CF" w:rsidP="004956CF">
      <w:pPr>
        <w:numPr>
          <w:ilvl w:val="0"/>
          <w:numId w:val="6"/>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 callback that responds with the string </w:t>
      </w:r>
      <w:r w:rsidRPr="004956CF">
        <w:rPr>
          <w:rFonts w:ascii="Arial" w:eastAsia="Times New Roman" w:hAnsi="Arial" w:cs="Arial"/>
          <w:color w:val="373737"/>
          <w:sz w:val="20"/>
          <w:szCs w:val="20"/>
          <w:bdr w:val="none" w:sz="0" w:space="0" w:color="auto" w:frame="1"/>
          <w:shd w:val="clear" w:color="auto" w:fill="F2F2F2"/>
          <w:lang w:eastAsia="en-GB"/>
        </w:rPr>
        <w:t>'Hello World!'</w:t>
      </w:r>
    </w:p>
    <w:p w14:paraId="6B2589D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express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express</w:t>
      </w:r>
      <w:r w:rsidRPr="004956CF">
        <w:rPr>
          <w:rFonts w:ascii="Arial" w:eastAsia="Times New Roman" w:hAnsi="Arial" w:cs="Arial"/>
          <w:color w:val="373737"/>
          <w:sz w:val="20"/>
          <w:szCs w:val="20"/>
          <w:bdr w:val="none" w:sz="0" w:space="0" w:color="auto" w:frame="1"/>
          <w:shd w:val="clear" w:color="auto" w:fill="F2F2F2"/>
          <w:lang w:eastAsia="en-GB"/>
        </w:rPr>
        <w:t>');</w:t>
      </w:r>
    </w:p>
    <w:p w14:paraId="1A26E70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app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express(</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61791E2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E86A39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0E3FE25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43DB7D9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566D32F0"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Responding to Requests</w:t>
      </w:r>
    </w:p>
    <w:p w14:paraId="3648066B"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This callback should have two parameters: </w:t>
      </w:r>
      <w:r w:rsidRPr="004956CF">
        <w:rPr>
          <w:rFonts w:ascii="Arial" w:eastAsia="Times New Roman" w:hAnsi="Arial" w:cs="Arial"/>
          <w:color w:val="373737"/>
          <w:sz w:val="20"/>
          <w:szCs w:val="20"/>
          <w:bdr w:val="none" w:sz="0" w:space="0" w:color="auto" w:frame="1"/>
          <w:shd w:val="clear" w:color="auto" w:fill="F2F2F2"/>
          <w:lang w:eastAsia="en-GB"/>
        </w:rPr>
        <w:t>req</w:t>
      </w:r>
      <w:r w:rsidRPr="004956CF">
        <w:rPr>
          <w:rFonts w:ascii="Arial" w:eastAsia="Times New Roman" w:hAnsi="Arial" w:cs="Arial"/>
          <w:color w:val="373737"/>
          <w:sz w:val="26"/>
          <w:szCs w:val="26"/>
          <w:lang w:eastAsia="en-GB"/>
        </w:rPr>
        <w:t> and </w:t>
      </w:r>
      <w:r w:rsidRPr="004956CF">
        <w:rPr>
          <w:rFonts w:ascii="Arial" w:eastAsia="Times New Roman" w:hAnsi="Arial" w:cs="Arial"/>
          <w:color w:val="373737"/>
          <w:sz w:val="20"/>
          <w:szCs w:val="20"/>
          <w:bdr w:val="none" w:sz="0" w:space="0" w:color="auto" w:frame="1"/>
          <w:shd w:val="clear" w:color="auto" w:fill="F2F2F2"/>
          <w:lang w:eastAsia="en-GB"/>
        </w:rPr>
        <w:t>res</w:t>
      </w:r>
      <w:r w:rsidRPr="004956CF">
        <w:rPr>
          <w:rFonts w:ascii="Arial" w:eastAsia="Times New Roman" w:hAnsi="Arial" w:cs="Arial"/>
          <w:color w:val="373737"/>
          <w:sz w:val="26"/>
          <w:szCs w:val="26"/>
          <w:lang w:eastAsia="en-GB"/>
        </w:rPr>
        <w:t>. When a client makes a request to this route, our callback will be passed objects representing the request that we have received from the client and the response that we would like to send back to the client. We can then use these objects to do various things: access the data that was sent with a post request or decide how we would like to respond to the request, for example.</w:t>
      </w:r>
    </w:p>
    <w:p w14:paraId="042AF99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w:t>
      </w:r>
    </w:p>
    <w:p w14:paraId="7FB4AFB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1C7398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(req, res) {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62F7F08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CD2384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07C55369"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t>The </w:t>
      </w:r>
      <w:r w:rsidRPr="004956CF">
        <w:rPr>
          <w:rFonts w:ascii="Arial" w:eastAsia="Times New Roman" w:hAnsi="Arial" w:cs="Arial"/>
          <w:color w:val="373737"/>
          <w:sz w:val="20"/>
          <w:szCs w:val="20"/>
          <w:bdr w:val="none" w:sz="0" w:space="0" w:color="auto" w:frame="1"/>
          <w:shd w:val="clear" w:color="auto" w:fill="F2F2F2"/>
          <w:lang w:eastAsia="en-GB"/>
        </w:rPr>
        <w:t>res</w:t>
      </w:r>
      <w:r w:rsidRPr="004956CF">
        <w:rPr>
          <w:rFonts w:ascii="Arial" w:eastAsia="Times New Roman" w:hAnsi="Arial" w:cs="Arial"/>
          <w:color w:val="373737"/>
          <w:sz w:val="26"/>
          <w:szCs w:val="26"/>
          <w:lang w:eastAsia="en-GB"/>
        </w:rPr>
        <w:t> object has a </w:t>
      </w:r>
      <w:r w:rsidRPr="004956CF">
        <w:rPr>
          <w:rFonts w:ascii="Arial" w:eastAsia="Times New Roman" w:hAnsi="Arial" w:cs="Arial"/>
          <w:color w:val="373737"/>
          <w:sz w:val="20"/>
          <w:szCs w:val="20"/>
          <w:bdr w:val="none" w:sz="0" w:space="0" w:color="auto" w:frame="1"/>
          <w:shd w:val="clear" w:color="auto" w:fill="F2F2F2"/>
          <w:lang w:eastAsia="en-GB"/>
        </w:rPr>
        <w:t>send</w:t>
      </w:r>
      <w:r w:rsidRPr="004956CF">
        <w:rPr>
          <w:rFonts w:ascii="Arial" w:eastAsia="Times New Roman" w:hAnsi="Arial" w:cs="Arial"/>
          <w:color w:val="373737"/>
          <w:sz w:val="26"/>
          <w:szCs w:val="26"/>
          <w:lang w:eastAsia="en-GB"/>
        </w:rPr>
        <w:t> method, which can be used to send various things to the client. In this case we will sending the string, </w:t>
      </w:r>
      <w:r w:rsidRPr="004956CF">
        <w:rPr>
          <w:rFonts w:ascii="Arial" w:eastAsia="Times New Roman" w:hAnsi="Arial" w:cs="Arial"/>
          <w:color w:val="373737"/>
          <w:sz w:val="20"/>
          <w:szCs w:val="20"/>
          <w:bdr w:val="none" w:sz="0" w:space="0" w:color="auto" w:frame="1"/>
          <w:shd w:val="clear" w:color="auto" w:fill="F2F2F2"/>
          <w:lang w:eastAsia="en-GB"/>
        </w:rPr>
        <w:t>'Hello World!'</w:t>
      </w:r>
      <w:r w:rsidRPr="004956CF">
        <w:rPr>
          <w:rFonts w:ascii="Arial" w:eastAsia="Times New Roman" w:hAnsi="Arial" w:cs="Arial"/>
          <w:color w:val="373737"/>
          <w:sz w:val="26"/>
          <w:szCs w:val="26"/>
          <w:lang w:eastAsia="en-GB"/>
        </w:rPr>
        <w:t>, back to the client.</w:t>
      </w:r>
    </w:p>
    <w:p w14:paraId="381D9A4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w:t>
      </w:r>
    </w:p>
    <w:p w14:paraId="62B4FD1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45E775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p>
    <w:p w14:paraId="4715BEA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res.send</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Hello World!</w:t>
      </w:r>
      <w:r w:rsidRPr="004956CF">
        <w:rPr>
          <w:rFonts w:ascii="Arial" w:eastAsia="Times New Roman" w:hAnsi="Arial" w:cs="Arial"/>
          <w:color w:val="373737"/>
          <w:sz w:val="20"/>
          <w:szCs w:val="20"/>
          <w:bdr w:val="none" w:sz="0" w:space="0" w:color="auto" w:frame="1"/>
          <w:shd w:val="clear" w:color="auto" w:fill="F2F2F2"/>
          <w:lang w:eastAsia="en-GB"/>
        </w:rPr>
        <w:t>');</w:t>
      </w:r>
    </w:p>
    <w:p w14:paraId="283F789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2601F89F"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Okay, looks like we’re ready to go. Let’s run our server and make a request to it in the browser.</w:t>
      </w:r>
    </w:p>
    <w:p w14:paraId="34ABB55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node server.js</w:t>
      </w:r>
    </w:p>
    <w:p w14:paraId="3A58B2A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7CBA28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777772"/>
          <w:sz w:val="20"/>
          <w:szCs w:val="20"/>
          <w:bdr w:val="none" w:sz="0" w:space="0" w:color="auto" w:frame="1"/>
          <w:shd w:val="clear" w:color="auto" w:fill="F2F2F2"/>
          <w:lang w:eastAsia="en-GB"/>
        </w:rPr>
        <w:t># File executes and completes with no output</w:t>
      </w:r>
    </w:p>
    <w:p w14:paraId="5A266B9B"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Uh oh! We didn’t tell our server to listen for requests. It just executes our code and then completes. A web server should keep running, waiting for clients to make requests to it so that it can respond appropriately.</w:t>
      </w:r>
    </w:p>
    <w:p w14:paraId="0EFB086E"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Arial" w:eastAsia="Times New Roman" w:hAnsi="Arial" w:cs="Arial"/>
          <w:color w:val="373737"/>
          <w:sz w:val="26"/>
          <w:szCs w:val="26"/>
          <w:lang w:eastAsia="en-GB"/>
        </w:rPr>
        <w:t> has a </w:t>
      </w:r>
      <w:r w:rsidRPr="004956CF">
        <w:rPr>
          <w:rFonts w:ascii="Arial" w:eastAsia="Times New Roman" w:hAnsi="Arial" w:cs="Arial"/>
          <w:color w:val="373737"/>
          <w:sz w:val="20"/>
          <w:szCs w:val="20"/>
          <w:bdr w:val="none" w:sz="0" w:space="0" w:color="auto" w:frame="1"/>
          <w:shd w:val="clear" w:color="auto" w:fill="F2F2F2"/>
          <w:lang w:eastAsia="en-GB"/>
        </w:rPr>
        <w:t>listen</w:t>
      </w:r>
      <w:r w:rsidRPr="004956CF">
        <w:rPr>
          <w:rFonts w:ascii="Arial" w:eastAsia="Times New Roman" w:hAnsi="Arial" w:cs="Arial"/>
          <w:color w:val="373737"/>
          <w:sz w:val="26"/>
          <w:szCs w:val="26"/>
          <w:lang w:eastAsia="en-GB"/>
        </w:rPr>
        <w:t> method which we can use to do this. When we call </w:t>
      </w:r>
      <w:r w:rsidRPr="004956CF">
        <w:rPr>
          <w:rFonts w:ascii="Arial" w:eastAsia="Times New Roman" w:hAnsi="Arial" w:cs="Arial"/>
          <w:color w:val="373737"/>
          <w:sz w:val="20"/>
          <w:szCs w:val="20"/>
          <w:bdr w:val="none" w:sz="0" w:space="0" w:color="auto" w:frame="1"/>
          <w:shd w:val="clear" w:color="auto" w:fill="F2F2F2"/>
          <w:lang w:eastAsia="en-GB"/>
        </w:rPr>
        <w:t>listen</w:t>
      </w:r>
      <w:r w:rsidRPr="004956CF">
        <w:rPr>
          <w:rFonts w:ascii="Arial" w:eastAsia="Times New Roman" w:hAnsi="Arial" w:cs="Arial"/>
          <w:color w:val="373737"/>
          <w:sz w:val="26"/>
          <w:szCs w:val="26"/>
          <w:lang w:eastAsia="en-GB"/>
        </w:rPr>
        <w:t>, we need to pass it the port number that we would like to listen for requests on and a callback to execute when the server is running.</w:t>
      </w:r>
    </w:p>
    <w:p w14:paraId="4F7F25BF"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All we really need this callback to do is </w:t>
      </w:r>
      <w:r w:rsidRPr="004956CF">
        <w:rPr>
          <w:rFonts w:ascii="Arial" w:eastAsia="Times New Roman" w:hAnsi="Arial" w:cs="Arial"/>
          <w:color w:val="373737"/>
          <w:sz w:val="20"/>
          <w:szCs w:val="20"/>
          <w:bdr w:val="none" w:sz="0" w:space="0" w:color="auto" w:frame="1"/>
          <w:shd w:val="clear" w:color="auto" w:fill="F2F2F2"/>
          <w:lang w:eastAsia="en-GB"/>
        </w:rPr>
        <w:t>log</w:t>
      </w:r>
      <w:r w:rsidRPr="004956CF">
        <w:rPr>
          <w:rFonts w:ascii="Arial" w:eastAsia="Times New Roman" w:hAnsi="Arial" w:cs="Arial"/>
          <w:color w:val="373737"/>
          <w:sz w:val="26"/>
          <w:szCs w:val="26"/>
          <w:lang w:eastAsia="en-GB"/>
        </w:rPr>
        <w:t> a string stating that the server is running. The server will then </w:t>
      </w:r>
      <w:r w:rsidRPr="004956CF">
        <w:rPr>
          <w:rFonts w:ascii="Arial" w:eastAsia="Times New Roman" w:hAnsi="Arial" w:cs="Arial"/>
          <w:color w:val="373737"/>
          <w:sz w:val="20"/>
          <w:szCs w:val="20"/>
          <w:bdr w:val="none" w:sz="0" w:space="0" w:color="auto" w:frame="1"/>
          <w:shd w:val="clear" w:color="auto" w:fill="F2F2F2"/>
          <w:lang w:eastAsia="en-GB"/>
        </w:rPr>
        <w:t>log</w:t>
      </w:r>
      <w:r w:rsidRPr="004956CF">
        <w:rPr>
          <w:rFonts w:ascii="Arial" w:eastAsia="Times New Roman" w:hAnsi="Arial" w:cs="Arial"/>
          <w:color w:val="373737"/>
          <w:sz w:val="26"/>
          <w:szCs w:val="26"/>
          <w:lang w:eastAsia="en-GB"/>
        </w:rPr>
        <w:t> our message and wait for requests.</w:t>
      </w:r>
    </w:p>
    <w:p w14:paraId="5BD7FCA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w:t>
      </w:r>
    </w:p>
    <w:p w14:paraId="0804A4E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3538078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app.listen</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009999"/>
          <w:sz w:val="20"/>
          <w:szCs w:val="20"/>
          <w:bdr w:val="none" w:sz="0" w:space="0" w:color="auto" w:frame="1"/>
          <w:shd w:val="clear" w:color="auto" w:fill="F2F2F2"/>
          <w:lang w:eastAsia="en-GB"/>
        </w:rPr>
        <w:t>3000</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4185309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console.log(</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App running on port 3000</w:t>
      </w:r>
      <w:r w:rsidRPr="004956CF">
        <w:rPr>
          <w:rFonts w:ascii="Arial" w:eastAsia="Times New Roman" w:hAnsi="Arial" w:cs="Arial"/>
          <w:color w:val="373737"/>
          <w:sz w:val="20"/>
          <w:szCs w:val="20"/>
          <w:bdr w:val="none" w:sz="0" w:space="0" w:color="auto" w:frame="1"/>
          <w:shd w:val="clear" w:color="auto" w:fill="F2F2F2"/>
          <w:lang w:eastAsia="en-GB"/>
        </w:rPr>
        <w:t>');</w:t>
      </w:r>
    </w:p>
    <w:p w14:paraId="2DA6D2D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3F2AFAE"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have made changes to our server.js so we’ll need to restart our server. We could type </w:t>
      </w:r>
      <w:r w:rsidRPr="004956CF">
        <w:rPr>
          <w:rFonts w:ascii="Arial" w:eastAsia="Times New Roman" w:hAnsi="Arial" w:cs="Arial"/>
          <w:color w:val="373737"/>
          <w:sz w:val="20"/>
          <w:szCs w:val="20"/>
          <w:bdr w:val="none" w:sz="0" w:space="0" w:color="auto" w:frame="1"/>
          <w:shd w:val="clear" w:color="auto" w:fill="F2F2F2"/>
          <w:lang w:eastAsia="en-GB"/>
        </w:rPr>
        <w:t>node server.js</w:t>
      </w:r>
      <w:r w:rsidRPr="004956CF">
        <w:rPr>
          <w:rFonts w:ascii="Arial" w:eastAsia="Times New Roman" w:hAnsi="Arial" w:cs="Arial"/>
          <w:color w:val="373737"/>
          <w:sz w:val="26"/>
          <w:szCs w:val="26"/>
          <w:lang w:eastAsia="en-GB"/>
        </w:rPr>
        <w:t xml:space="preserve"> again, but as this is something that we may do a lot it’s probably better to add </w:t>
      </w:r>
      <w:proofErr w:type="gramStart"/>
      <w:r w:rsidRPr="004956CF">
        <w:rPr>
          <w:rFonts w:ascii="Arial" w:eastAsia="Times New Roman" w:hAnsi="Arial" w:cs="Arial"/>
          <w:color w:val="373737"/>
          <w:sz w:val="26"/>
          <w:szCs w:val="26"/>
          <w:lang w:eastAsia="en-GB"/>
        </w:rPr>
        <w:t>an</w:t>
      </w:r>
      <w:proofErr w:type="gramEnd"/>
      <w:r w:rsidRPr="004956CF">
        <w:rPr>
          <w:rFonts w:ascii="Arial" w:eastAsia="Times New Roman" w:hAnsi="Arial" w:cs="Arial"/>
          <w:color w:val="373737"/>
          <w:sz w:val="26"/>
          <w:szCs w:val="26"/>
          <w:lang w:eastAsia="en-GB"/>
        </w:rPr>
        <w:t xml:space="preserve"> npm script. Like </w:t>
      </w:r>
      <w:r w:rsidRPr="004956CF">
        <w:rPr>
          <w:rFonts w:ascii="Arial" w:eastAsia="Times New Roman" w:hAnsi="Arial" w:cs="Arial"/>
          <w:color w:val="373737"/>
          <w:sz w:val="20"/>
          <w:szCs w:val="20"/>
          <w:bdr w:val="none" w:sz="0" w:space="0" w:color="auto" w:frame="1"/>
          <w:shd w:val="clear" w:color="auto" w:fill="F2F2F2"/>
          <w:lang w:eastAsia="en-GB"/>
        </w:rPr>
        <w:t>npm test</w:t>
      </w:r>
      <w:r w:rsidRPr="004956CF">
        <w:rPr>
          <w:rFonts w:ascii="Arial" w:eastAsia="Times New Roman" w:hAnsi="Arial" w:cs="Arial"/>
          <w:color w:val="373737"/>
          <w:sz w:val="26"/>
          <w:szCs w:val="26"/>
          <w:lang w:eastAsia="en-GB"/>
        </w:rPr>
        <w:t>, which we saw earlier, npm expects us to define a script called </w:t>
      </w:r>
      <w:r w:rsidRPr="004956CF">
        <w:rPr>
          <w:rFonts w:ascii="Arial" w:eastAsia="Times New Roman" w:hAnsi="Arial" w:cs="Arial"/>
          <w:color w:val="373737"/>
          <w:sz w:val="20"/>
          <w:szCs w:val="20"/>
          <w:bdr w:val="none" w:sz="0" w:space="0" w:color="auto" w:frame="1"/>
          <w:shd w:val="clear" w:color="auto" w:fill="F2F2F2"/>
          <w:lang w:eastAsia="en-GB"/>
        </w:rPr>
        <w:t>start</w:t>
      </w:r>
      <w:r w:rsidRPr="004956CF">
        <w:rPr>
          <w:rFonts w:ascii="Arial" w:eastAsia="Times New Roman" w:hAnsi="Arial" w:cs="Arial"/>
          <w:color w:val="373737"/>
          <w:sz w:val="26"/>
          <w:szCs w:val="26"/>
          <w:lang w:eastAsia="en-GB"/>
        </w:rPr>
        <w:t>. It’s common to use this as an alias for starting your server, as this is the script that you will have to run to start your project.</w:t>
      </w:r>
    </w:p>
    <w:p w14:paraId="404AADE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scripts</w:t>
      </w:r>
      <w:r w:rsidRPr="004956CF">
        <w:rPr>
          <w:rFonts w:ascii="Arial" w:eastAsia="Times New Roman" w:hAnsi="Arial" w:cs="Arial"/>
          <w:color w:val="373737"/>
          <w:sz w:val="20"/>
          <w:szCs w:val="20"/>
          <w:bdr w:val="none" w:sz="0" w:space="0" w:color="auto" w:frame="1"/>
          <w:shd w:val="clear" w:color="auto" w:fill="F2F2F2"/>
          <w:lang w:eastAsia="en-GB"/>
        </w:rPr>
        <w:t>": {</w:t>
      </w:r>
    </w:p>
    <w:p w14:paraId="0BFE755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start</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node server.js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3BE7B50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test</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echo \"Error: no test specified\" &amp;&amp; exit 1</w:t>
      </w:r>
      <w:r w:rsidRPr="004956CF">
        <w:rPr>
          <w:rFonts w:ascii="Arial" w:eastAsia="Times New Roman" w:hAnsi="Arial" w:cs="Arial"/>
          <w:color w:val="373737"/>
          <w:sz w:val="20"/>
          <w:szCs w:val="20"/>
          <w:bdr w:val="none" w:sz="0" w:space="0" w:color="auto" w:frame="1"/>
          <w:shd w:val="clear" w:color="auto" w:fill="F2F2F2"/>
          <w:lang w:eastAsia="en-GB"/>
        </w:rPr>
        <w:t>"</w:t>
      </w:r>
    </w:p>
    <w:p w14:paraId="431909D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329B4257"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we can start our server by typing </w:t>
      </w:r>
      <w:r w:rsidRPr="004956CF">
        <w:rPr>
          <w:rFonts w:ascii="Arial" w:eastAsia="Times New Roman" w:hAnsi="Arial" w:cs="Arial"/>
          <w:color w:val="373737"/>
          <w:sz w:val="20"/>
          <w:szCs w:val="20"/>
          <w:bdr w:val="none" w:sz="0" w:space="0" w:color="auto" w:frame="1"/>
          <w:shd w:val="clear" w:color="auto" w:fill="F2F2F2"/>
          <w:lang w:eastAsia="en-GB"/>
        </w:rPr>
        <w:t>npm start</w:t>
      </w:r>
      <w:r w:rsidRPr="004956CF">
        <w:rPr>
          <w:rFonts w:ascii="Arial" w:eastAsia="Times New Roman" w:hAnsi="Arial" w:cs="Arial"/>
          <w:color w:val="373737"/>
          <w:sz w:val="26"/>
          <w:szCs w:val="26"/>
          <w:lang w:eastAsia="en-GB"/>
        </w:rPr>
        <w:t>.</w:t>
      </w:r>
    </w:p>
    <w:p w14:paraId="094CD72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npm start</w:t>
      </w:r>
    </w:p>
    <w:p w14:paraId="63E6BAF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59ED69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777772"/>
          <w:sz w:val="20"/>
          <w:szCs w:val="20"/>
          <w:bdr w:val="none" w:sz="0" w:space="0" w:color="auto" w:frame="1"/>
          <w:shd w:val="clear" w:color="auto" w:fill="F2F2F2"/>
          <w:lang w:eastAsia="en-GB"/>
        </w:rPr>
        <w:t># -&gt; App running on port 3000</w:t>
      </w:r>
    </w:p>
    <w:p w14:paraId="599A4DCB"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You should now be able to navigate to http://localhost:3000 in the browser and our string should be displayed.</w:t>
      </w:r>
    </w:p>
    <w:p w14:paraId="0FA74BC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We’ve given ourselves a bit of a problem, however. If we change our code, and refresh the page:</w:t>
      </w:r>
    </w:p>
    <w:p w14:paraId="2012BB6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p>
    <w:p w14:paraId="09AC3B6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CHANGED</w:t>
      </w:r>
    </w:p>
    <w:p w14:paraId="2F6FC83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res.send</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Hi, World!</w:t>
      </w:r>
      <w:r w:rsidRPr="004956CF">
        <w:rPr>
          <w:rFonts w:ascii="Arial" w:eastAsia="Times New Roman" w:hAnsi="Arial" w:cs="Arial"/>
          <w:color w:val="373737"/>
          <w:sz w:val="20"/>
          <w:szCs w:val="20"/>
          <w:bdr w:val="none" w:sz="0" w:space="0" w:color="auto" w:frame="1"/>
          <w:shd w:val="clear" w:color="auto" w:fill="F2F2F2"/>
          <w:lang w:eastAsia="en-GB"/>
        </w:rPr>
        <w:t>');</w:t>
      </w:r>
    </w:p>
    <w:p w14:paraId="6E60D21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13690D69"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t xml:space="preserve">Unfortunately, our output doesn’t change. We would have </w:t>
      </w:r>
      <w:proofErr w:type="gramStart"/>
      <w:r w:rsidRPr="004956CF">
        <w:rPr>
          <w:rFonts w:ascii="Arial" w:eastAsia="Times New Roman" w:hAnsi="Arial" w:cs="Arial"/>
          <w:color w:val="373737"/>
          <w:sz w:val="26"/>
          <w:szCs w:val="26"/>
          <w:lang w:eastAsia="en-GB"/>
        </w:rPr>
        <w:t>have</w:t>
      </w:r>
      <w:proofErr w:type="gramEnd"/>
      <w:r w:rsidRPr="004956CF">
        <w:rPr>
          <w:rFonts w:ascii="Arial" w:eastAsia="Times New Roman" w:hAnsi="Arial" w:cs="Arial"/>
          <w:color w:val="373737"/>
          <w:sz w:val="26"/>
          <w:szCs w:val="26"/>
          <w:lang w:eastAsia="en-GB"/>
        </w:rPr>
        <w:t xml:space="preserve"> to restart our server in the terminal, and this gets old, fast.</w:t>
      </w:r>
    </w:p>
    <w:p w14:paraId="4034203B"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Nodemon</w:t>
      </w:r>
    </w:p>
    <w:p w14:paraId="2AC53BEB"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You might be sick and tired of restarting your server by this point. Luckily there’s a handy utility that we can use to watch for modifications and restart our application if our server.js changes. This utility is called Nodemon.</w:t>
      </w:r>
    </w:p>
    <w:p w14:paraId="6B9880F5"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Nodemon is a command-line app that can be installed via npm and used via npm scripts.</w:t>
      </w:r>
    </w:p>
    <w:p w14:paraId="549827F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w:t>
      </w:r>
      <w:r w:rsidRPr="004956CF">
        <w:rPr>
          <w:rFonts w:ascii="Arial" w:eastAsia="Times New Roman" w:hAnsi="Arial" w:cs="Arial"/>
          <w:color w:val="0086B3"/>
          <w:sz w:val="20"/>
          <w:szCs w:val="20"/>
          <w:bdr w:val="none" w:sz="0" w:space="0" w:color="auto" w:frame="1"/>
          <w:shd w:val="clear" w:color="auto" w:fill="F2F2F2"/>
          <w:lang w:eastAsia="en-GB"/>
        </w:rPr>
        <w:t>install</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0080"/>
          <w:sz w:val="20"/>
          <w:szCs w:val="20"/>
          <w:bdr w:val="none" w:sz="0" w:space="0" w:color="auto" w:frame="1"/>
          <w:shd w:val="clear" w:color="auto" w:fill="F2F2F2"/>
          <w:lang w:eastAsia="en-GB"/>
        </w:rPr>
        <w:t>--save-dev</w:t>
      </w:r>
      <w:r w:rsidRPr="004956CF">
        <w:rPr>
          <w:rFonts w:ascii="Arial" w:eastAsia="Times New Roman" w:hAnsi="Arial" w:cs="Arial"/>
          <w:color w:val="373737"/>
          <w:sz w:val="20"/>
          <w:szCs w:val="20"/>
          <w:bdr w:val="none" w:sz="0" w:space="0" w:color="auto" w:frame="1"/>
          <w:shd w:val="clear" w:color="auto" w:fill="F2F2F2"/>
          <w:lang w:eastAsia="en-GB"/>
        </w:rPr>
        <w:t xml:space="preserve"> nodemon</w:t>
      </w:r>
    </w:p>
    <w:p w14:paraId="6C43382D"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Next we’ll add a script to our </w:t>
      </w:r>
      <w:proofErr w:type="gramStart"/>
      <w:r w:rsidRPr="004956CF">
        <w:rPr>
          <w:rFonts w:ascii="Arial" w:eastAsia="Times New Roman" w:hAnsi="Arial" w:cs="Arial"/>
          <w:color w:val="373737"/>
          <w:sz w:val="26"/>
          <w:szCs w:val="26"/>
          <w:lang w:eastAsia="en-GB"/>
        </w:rPr>
        <w:t>package.json</w:t>
      </w:r>
      <w:proofErr w:type="gramEnd"/>
      <w:r w:rsidRPr="004956CF">
        <w:rPr>
          <w:rFonts w:ascii="Arial" w:eastAsia="Times New Roman" w:hAnsi="Arial" w:cs="Arial"/>
          <w:color w:val="373737"/>
          <w:sz w:val="26"/>
          <w:szCs w:val="26"/>
          <w:lang w:eastAsia="en-GB"/>
        </w:rPr>
        <w:t>, so that we can run our server with Nodemon.</w:t>
      </w:r>
    </w:p>
    <w:p w14:paraId="69CF0EA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scripts</w:t>
      </w:r>
      <w:r w:rsidRPr="004956CF">
        <w:rPr>
          <w:rFonts w:ascii="Arial" w:eastAsia="Times New Roman" w:hAnsi="Arial" w:cs="Arial"/>
          <w:color w:val="373737"/>
          <w:sz w:val="20"/>
          <w:szCs w:val="20"/>
          <w:bdr w:val="none" w:sz="0" w:space="0" w:color="auto" w:frame="1"/>
          <w:shd w:val="clear" w:color="auto" w:fill="F2F2F2"/>
          <w:lang w:eastAsia="en-GB"/>
        </w:rPr>
        <w:t>": {</w:t>
      </w:r>
    </w:p>
    <w:p w14:paraId="47731EA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start</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node server.js</w:t>
      </w:r>
      <w:r w:rsidRPr="004956CF">
        <w:rPr>
          <w:rFonts w:ascii="Arial" w:eastAsia="Times New Roman" w:hAnsi="Arial" w:cs="Arial"/>
          <w:color w:val="373737"/>
          <w:sz w:val="20"/>
          <w:szCs w:val="20"/>
          <w:bdr w:val="none" w:sz="0" w:space="0" w:color="auto" w:frame="1"/>
          <w:shd w:val="clear" w:color="auto" w:fill="F2F2F2"/>
          <w:lang w:eastAsia="en-GB"/>
        </w:rPr>
        <w:t>",</w:t>
      </w:r>
    </w:p>
    <w:p w14:paraId="266AABC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DD1144"/>
          <w:sz w:val="20"/>
          <w:szCs w:val="20"/>
          <w:bdr w:val="none" w:sz="0" w:space="0" w:color="auto" w:frame="1"/>
          <w:shd w:val="clear" w:color="auto" w:fill="F2F2F2"/>
          <w:lang w:eastAsia="en-GB"/>
        </w:rPr>
        <w:t>server:dev</w:t>
      </w:r>
      <w:proofErr w:type="gramEnd"/>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nodemon server.js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654DC2D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test</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echo \"Error: no test specified\" &amp;&amp; exit 1</w:t>
      </w:r>
      <w:r w:rsidRPr="004956CF">
        <w:rPr>
          <w:rFonts w:ascii="Arial" w:eastAsia="Times New Roman" w:hAnsi="Arial" w:cs="Arial"/>
          <w:color w:val="373737"/>
          <w:sz w:val="20"/>
          <w:szCs w:val="20"/>
          <w:bdr w:val="none" w:sz="0" w:space="0" w:color="auto" w:frame="1"/>
          <w:shd w:val="clear" w:color="auto" w:fill="F2F2F2"/>
          <w:lang w:eastAsia="en-GB"/>
        </w:rPr>
        <w:t>"</w:t>
      </w:r>
    </w:p>
    <w:p w14:paraId="7338BD7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62C99F1A"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we can use </w:t>
      </w:r>
      <w:r w:rsidRPr="004956CF">
        <w:rPr>
          <w:rFonts w:ascii="Arial" w:eastAsia="Times New Roman" w:hAnsi="Arial" w:cs="Arial"/>
          <w:color w:val="373737"/>
          <w:sz w:val="20"/>
          <w:szCs w:val="20"/>
          <w:bdr w:val="none" w:sz="0" w:space="0" w:color="auto" w:frame="1"/>
          <w:shd w:val="clear" w:color="auto" w:fill="F2F2F2"/>
          <w:lang w:eastAsia="en-GB"/>
        </w:rPr>
        <w:t xml:space="preserve">npm run </w:t>
      </w:r>
      <w:proofErr w:type="gramStart"/>
      <w:r w:rsidRPr="004956CF">
        <w:rPr>
          <w:rFonts w:ascii="Arial" w:eastAsia="Times New Roman" w:hAnsi="Arial" w:cs="Arial"/>
          <w:color w:val="373737"/>
          <w:sz w:val="20"/>
          <w:szCs w:val="20"/>
          <w:bdr w:val="none" w:sz="0" w:space="0" w:color="auto" w:frame="1"/>
          <w:shd w:val="clear" w:color="auto" w:fill="F2F2F2"/>
          <w:lang w:eastAsia="en-GB"/>
        </w:rPr>
        <w:t>server:dev</w:t>
      </w:r>
      <w:proofErr w:type="gramEnd"/>
      <w:r w:rsidRPr="004956CF">
        <w:rPr>
          <w:rFonts w:ascii="Arial" w:eastAsia="Times New Roman" w:hAnsi="Arial" w:cs="Arial"/>
          <w:color w:val="373737"/>
          <w:sz w:val="26"/>
          <w:szCs w:val="26"/>
          <w:lang w:eastAsia="en-GB"/>
        </w:rPr>
        <w:t> to run our server with Nodemon, so that it watches the file for changes and restarts the server as appropriate.</w:t>
      </w:r>
    </w:p>
    <w:p w14:paraId="6BE981A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run </w:t>
      </w:r>
      <w:proofErr w:type="gramStart"/>
      <w:r w:rsidRPr="004956CF">
        <w:rPr>
          <w:rFonts w:ascii="Arial" w:eastAsia="Times New Roman" w:hAnsi="Arial" w:cs="Arial"/>
          <w:color w:val="373737"/>
          <w:sz w:val="20"/>
          <w:szCs w:val="20"/>
          <w:bdr w:val="none" w:sz="0" w:space="0" w:color="auto" w:frame="1"/>
          <w:shd w:val="clear" w:color="auto" w:fill="F2F2F2"/>
          <w:lang w:eastAsia="en-GB"/>
        </w:rPr>
        <w:t>server:dev</w:t>
      </w:r>
      <w:proofErr w:type="gramEnd"/>
    </w:p>
    <w:p w14:paraId="7820FD3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49F6E3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777772"/>
          <w:sz w:val="20"/>
          <w:szCs w:val="20"/>
          <w:bdr w:val="none" w:sz="0" w:space="0" w:color="auto" w:frame="1"/>
          <w:shd w:val="clear" w:color="auto" w:fill="F2F2F2"/>
          <w:lang w:eastAsia="en-GB"/>
        </w:rPr>
        <w:t xml:space="preserve"># -&gt; [nodemon] watching: </w:t>
      </w:r>
      <w:proofErr w:type="gramStart"/>
      <w:r w:rsidRPr="004956CF">
        <w:rPr>
          <w:rFonts w:ascii="inherit" w:eastAsia="Times New Roman" w:hAnsi="inherit" w:cs="Arial"/>
          <w:i/>
          <w:iCs/>
          <w:color w:val="777772"/>
          <w:sz w:val="20"/>
          <w:szCs w:val="20"/>
          <w:bdr w:val="none" w:sz="0" w:space="0" w:color="auto" w:frame="1"/>
          <w:shd w:val="clear" w:color="auto" w:fill="F2F2F2"/>
          <w:lang w:eastAsia="en-GB"/>
        </w:rPr>
        <w:t>*.*</w:t>
      </w:r>
      <w:proofErr w:type="gramEnd"/>
    </w:p>
    <w:p w14:paraId="13540D3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777772"/>
          <w:sz w:val="20"/>
          <w:szCs w:val="20"/>
          <w:bdr w:val="none" w:sz="0" w:space="0" w:color="auto" w:frame="1"/>
          <w:shd w:val="clear" w:color="auto" w:fill="F2F2F2"/>
          <w:lang w:eastAsia="en-GB"/>
        </w:rPr>
        <w:t># -&gt; [nodemon] starting `node server.js`</w:t>
      </w:r>
    </w:p>
    <w:p w14:paraId="1A8C040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777772"/>
          <w:sz w:val="20"/>
          <w:szCs w:val="20"/>
          <w:bdr w:val="none" w:sz="0" w:space="0" w:color="auto" w:frame="1"/>
          <w:shd w:val="clear" w:color="auto" w:fill="F2F2F2"/>
          <w:lang w:eastAsia="en-GB"/>
        </w:rPr>
        <w:t># -&gt; App running on port 3000</w:t>
      </w:r>
    </w:p>
    <w:p w14:paraId="088221A3"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JSON</w:t>
      </w:r>
    </w:p>
    <w:p w14:paraId="03510F15"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Rather than send a string as a response, let’s send some JSON instead. Our </w:t>
      </w:r>
      <w:r w:rsidRPr="004956CF">
        <w:rPr>
          <w:rFonts w:ascii="Arial" w:eastAsia="Times New Roman" w:hAnsi="Arial" w:cs="Arial"/>
          <w:color w:val="373737"/>
          <w:sz w:val="20"/>
          <w:szCs w:val="20"/>
          <w:bdr w:val="none" w:sz="0" w:space="0" w:color="auto" w:frame="1"/>
          <w:shd w:val="clear" w:color="auto" w:fill="F2F2F2"/>
          <w:lang w:eastAsia="en-GB"/>
        </w:rPr>
        <w:t>response</w:t>
      </w:r>
      <w:r w:rsidRPr="004956CF">
        <w:rPr>
          <w:rFonts w:ascii="Arial" w:eastAsia="Times New Roman" w:hAnsi="Arial" w:cs="Arial"/>
          <w:color w:val="373737"/>
          <w:sz w:val="26"/>
          <w:szCs w:val="26"/>
          <w:lang w:eastAsia="en-GB"/>
        </w:rPr>
        <w:t xml:space="preserve"> object has </w:t>
      </w:r>
      <w:proofErr w:type="gramStart"/>
      <w:r w:rsidRPr="004956CF">
        <w:rPr>
          <w:rFonts w:ascii="Arial" w:eastAsia="Times New Roman" w:hAnsi="Arial" w:cs="Arial"/>
          <w:color w:val="373737"/>
          <w:sz w:val="26"/>
          <w:szCs w:val="26"/>
          <w:lang w:eastAsia="en-GB"/>
        </w:rPr>
        <w:t>a </w:t>
      </w:r>
      <w:r w:rsidRPr="004956CF">
        <w:rPr>
          <w:rFonts w:ascii="Arial" w:eastAsia="Times New Roman" w:hAnsi="Arial" w:cs="Arial"/>
          <w:color w:val="373737"/>
          <w:sz w:val="20"/>
          <w:szCs w:val="20"/>
          <w:bdr w:val="none" w:sz="0" w:space="0" w:color="auto" w:frame="1"/>
          <w:shd w:val="clear" w:color="auto" w:fill="F2F2F2"/>
          <w:lang w:eastAsia="en-GB"/>
        </w:rPr>
        <w:t>.json</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373737"/>
          <w:sz w:val="26"/>
          <w:szCs w:val="26"/>
          <w:lang w:eastAsia="en-GB"/>
        </w:rPr>
        <w:t> method we can use here, which we can pass a JavaScript object which will be sent to the client.</w:t>
      </w:r>
    </w:p>
    <w:p w14:paraId="57BC5A3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p>
    <w:p w14:paraId="6FDCE12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CHANGED</w:t>
      </w:r>
    </w:p>
    <w:p w14:paraId="07B7178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ab/>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008080"/>
          <w:sz w:val="20"/>
          <w:szCs w:val="20"/>
          <w:bdr w:val="none" w:sz="0" w:space="0" w:color="auto" w:frame="1"/>
          <w:shd w:val="clear" w:color="auto" w:fill="F2F2F2"/>
          <w:lang w:eastAsia="en-GB"/>
        </w:rPr>
        <w:t>message</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Hello World!</w:t>
      </w:r>
      <w:r w:rsidRPr="004956CF">
        <w:rPr>
          <w:rFonts w:ascii="Arial" w:eastAsia="Times New Roman" w:hAnsi="Arial" w:cs="Arial"/>
          <w:color w:val="373737"/>
          <w:sz w:val="20"/>
          <w:szCs w:val="20"/>
          <w:bdr w:val="none" w:sz="0" w:space="0" w:color="auto" w:frame="1"/>
          <w:shd w:val="clear" w:color="auto" w:fill="F2F2F2"/>
          <w:lang w:eastAsia="en-GB"/>
        </w:rPr>
        <w:t>"});</w:t>
      </w:r>
    </w:p>
    <w:p w14:paraId="160E2E8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391C738C"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If we look in the browser now, we should be seeing a JavaScript response. Success! We’ve built our first API!</w:t>
      </w:r>
    </w:p>
    <w:p w14:paraId="13898EAA"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Let’s finish off our first full-stack JavaScript application by writing a front-end Vue app that consumes this API.</w:t>
      </w:r>
    </w:p>
    <w:p w14:paraId="1F32CA3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Taking a new terminal window:</w:t>
      </w:r>
    </w:p>
    <w:p w14:paraId="7A83FA7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0086B3"/>
          <w:sz w:val="20"/>
          <w:szCs w:val="20"/>
          <w:bdr w:val="none" w:sz="0" w:space="0" w:color="auto" w:frame="1"/>
          <w:shd w:val="clear" w:color="auto" w:fill="F2F2F2"/>
          <w:lang w:eastAsia="en-GB"/>
        </w:rPr>
        <w:t>cd</w:t>
      </w:r>
      <w:proofErr w:type="gramStart"/>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End"/>
      <w:r w:rsidRPr="004956CF">
        <w:rPr>
          <w:rFonts w:ascii="Arial" w:eastAsia="Times New Roman" w:hAnsi="Arial" w:cs="Arial"/>
          <w:color w:val="373737"/>
          <w:sz w:val="20"/>
          <w:szCs w:val="20"/>
          <w:bdr w:val="none" w:sz="0" w:space="0" w:color="auto" w:frame="1"/>
          <w:shd w:val="clear" w:color="auto" w:fill="F2F2F2"/>
          <w:lang w:eastAsia="en-GB"/>
        </w:rPr>
        <w:t>/client</w:t>
      </w:r>
    </w:p>
    <w:p w14:paraId="342B9AD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0086B3"/>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w:t>
      </w:r>
      <w:r w:rsidRPr="004956CF">
        <w:rPr>
          <w:rFonts w:ascii="Arial" w:eastAsia="Times New Roman" w:hAnsi="Arial" w:cs="Arial"/>
          <w:color w:val="0086B3"/>
          <w:sz w:val="20"/>
          <w:szCs w:val="20"/>
          <w:bdr w:val="none" w:sz="0" w:space="0" w:color="auto" w:frame="1"/>
          <w:shd w:val="clear" w:color="auto" w:fill="F2F2F2"/>
          <w:lang w:eastAsia="en-GB"/>
        </w:rPr>
        <w:t>install</w:t>
      </w:r>
    </w:p>
    <w:p w14:paraId="07DF0EC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npm run serve</w:t>
      </w:r>
    </w:p>
    <w:p w14:paraId="1346D3B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We’re going to try to grab a response from our API. Let’s see what happens.</w:t>
      </w:r>
    </w:p>
    <w:p w14:paraId="1F35E5A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App.vue</w:t>
      </w:r>
    </w:p>
    <w:p w14:paraId="71B747D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lastRenderedPageBreak/>
        <w:t>mounted(</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1F4D35E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fetch("</w:t>
      </w:r>
      <w:r w:rsidRPr="004956CF">
        <w:rPr>
          <w:rFonts w:ascii="Arial" w:eastAsia="Times New Roman" w:hAnsi="Arial" w:cs="Arial"/>
          <w:color w:val="DD1144"/>
          <w:sz w:val="20"/>
          <w:szCs w:val="20"/>
          <w:bdr w:val="none" w:sz="0" w:space="0" w:color="auto" w:frame="1"/>
          <w:shd w:val="clear" w:color="auto" w:fill="F2F2F2"/>
          <w:lang w:eastAsia="en-GB"/>
        </w:rPr>
        <w:t>http://localhost:3000/</w:t>
      </w:r>
      <w:r w:rsidRPr="004956CF">
        <w:rPr>
          <w:rFonts w:ascii="Arial" w:eastAsia="Times New Roman" w:hAnsi="Arial" w:cs="Arial"/>
          <w:color w:val="373737"/>
          <w:sz w:val="20"/>
          <w:szCs w:val="20"/>
          <w:bdr w:val="none" w:sz="0" w:space="0" w:color="auto" w:frame="1"/>
          <w:shd w:val="clear" w:color="auto" w:fill="F2F2F2"/>
          <w:lang w:eastAsia="en-GB"/>
        </w:rPr>
        <w:t>")</w:t>
      </w:r>
    </w:p>
    <w:p w14:paraId="701A2E3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.then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(response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response.json())</w:t>
      </w:r>
    </w:p>
    <w:p w14:paraId="376CF15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.then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(data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console.log(data));</w:t>
      </w:r>
    </w:p>
    <w:p w14:paraId="69746BE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325C6512"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do you see if you open your terminal?</w:t>
      </w:r>
    </w:p>
    <w:p w14:paraId="1D9E2973" w14:textId="77777777" w:rsidR="004956CF" w:rsidRPr="004956CF" w:rsidRDefault="004956CF" w:rsidP="004956CF">
      <w:pPr>
        <w:textAlignment w:val="baseline"/>
        <w:rPr>
          <w:rFonts w:ascii="Arial" w:eastAsia="Times New Roman" w:hAnsi="Arial" w:cs="Arial"/>
          <w:color w:val="666666"/>
          <w:sz w:val="26"/>
          <w:szCs w:val="26"/>
          <w:lang w:eastAsia="en-GB"/>
        </w:rPr>
      </w:pPr>
      <w:r w:rsidRPr="004956CF">
        <w:rPr>
          <w:rFonts w:ascii="Arial" w:eastAsia="Times New Roman" w:hAnsi="Arial" w:cs="Arial"/>
          <w:color w:val="666666"/>
          <w:sz w:val="26"/>
          <w:szCs w:val="26"/>
          <w:lang w:eastAsia="en-GB"/>
        </w:rPr>
        <w:t>Access to fetch at ‘http://localhost:3000/’ from origin ‘http://localhost:8080’ has been blocked by CORS policy: No ‘Access-Control-Allow-Origin’ header is present on the requested resource. If an opaque response serves your needs, set the request’s mode to ‘no-cors’ to fetch the resource with CORS disabled.</w:t>
      </w:r>
    </w:p>
    <w:p w14:paraId="57A8E64F"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This is known as a CORS error. To understand this error, we first have to understand the </w:t>
      </w:r>
      <w:hyperlink r:id="rId5" w:tgtFrame="_blank" w:history="1">
        <w:r w:rsidRPr="004956CF">
          <w:rPr>
            <w:rFonts w:ascii="Arial" w:eastAsia="Times New Roman" w:hAnsi="Arial" w:cs="Arial"/>
            <w:color w:val="0F79D0"/>
            <w:sz w:val="26"/>
            <w:szCs w:val="26"/>
            <w:u w:val="single"/>
            <w:bdr w:val="none" w:sz="0" w:space="0" w:color="auto" w:frame="1"/>
            <w:lang w:eastAsia="en-GB"/>
          </w:rPr>
          <w:t>same origin policy</w:t>
        </w:r>
      </w:hyperlink>
      <w:r w:rsidRPr="004956CF">
        <w:rPr>
          <w:rFonts w:ascii="Arial" w:eastAsia="Times New Roman" w:hAnsi="Arial" w:cs="Arial"/>
          <w:color w:val="373737"/>
          <w:sz w:val="26"/>
          <w:szCs w:val="26"/>
          <w:lang w:eastAsia="en-GB"/>
        </w:rPr>
        <w:t>.</w:t>
      </w:r>
    </w:p>
    <w:p w14:paraId="0598541F"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same-origin policy is a security feature that prevents scripts running on different domains from talking to each other. Since our API is running on one port (3000), and our front-end application is running on another, (probably 8080), the request is blocked.</w:t>
      </w:r>
    </w:p>
    <w:p w14:paraId="3FDFE08F"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If we have control over the API (which in this case is our server application), we can relax this policy. We can state which domains and ports should be allowed to use our API, and which routes and HTTP methods should be affected.</w:t>
      </w:r>
    </w:p>
    <w:p w14:paraId="0AB6A9BD"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For simplicity’s sake, we’re going to allow our API to be accessible anywhere.</w:t>
      </w:r>
    </w:p>
    <w:p w14:paraId="1C9A7EB2"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Let’s navigate back to our server directory, and install Express’ </w:t>
      </w:r>
      <w:hyperlink r:id="rId6" w:tgtFrame="_blank" w:history="1">
        <w:r w:rsidRPr="004956CF">
          <w:rPr>
            <w:rFonts w:ascii="Arial" w:eastAsia="Times New Roman" w:hAnsi="Arial" w:cs="Arial"/>
            <w:color w:val="0F79D0"/>
            <w:sz w:val="26"/>
            <w:szCs w:val="26"/>
            <w:u w:val="single"/>
            <w:bdr w:val="none" w:sz="0" w:space="0" w:color="auto" w:frame="1"/>
            <w:lang w:eastAsia="en-GB"/>
          </w:rPr>
          <w:t>CORS</w:t>
        </w:r>
      </w:hyperlink>
      <w:r w:rsidRPr="004956CF">
        <w:rPr>
          <w:rFonts w:ascii="Arial" w:eastAsia="Times New Roman" w:hAnsi="Arial" w:cs="Arial"/>
          <w:color w:val="373737"/>
          <w:sz w:val="26"/>
          <w:szCs w:val="26"/>
          <w:lang w:eastAsia="en-GB"/>
        </w:rPr>
        <w:t> package.</w:t>
      </w:r>
    </w:p>
    <w:p w14:paraId="6DFB2DA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0086B3"/>
          <w:sz w:val="20"/>
          <w:szCs w:val="20"/>
          <w:bdr w:val="none" w:sz="0" w:space="0" w:color="auto" w:frame="1"/>
          <w:shd w:val="clear" w:color="auto" w:fill="F2F2F2"/>
          <w:lang w:eastAsia="en-GB"/>
        </w:rPr>
        <w:t>cd</w:t>
      </w:r>
      <w:proofErr w:type="gramStart"/>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End"/>
      <w:r w:rsidRPr="004956CF">
        <w:rPr>
          <w:rFonts w:ascii="Arial" w:eastAsia="Times New Roman" w:hAnsi="Arial" w:cs="Arial"/>
          <w:color w:val="373737"/>
          <w:sz w:val="20"/>
          <w:szCs w:val="20"/>
          <w:bdr w:val="none" w:sz="0" w:space="0" w:color="auto" w:frame="1"/>
          <w:shd w:val="clear" w:color="auto" w:fill="F2F2F2"/>
          <w:lang w:eastAsia="en-GB"/>
        </w:rPr>
        <w:t>/server</w:t>
      </w:r>
    </w:p>
    <w:p w14:paraId="581277D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w:t>
      </w:r>
      <w:r w:rsidRPr="004956CF">
        <w:rPr>
          <w:rFonts w:ascii="Arial" w:eastAsia="Times New Roman" w:hAnsi="Arial" w:cs="Arial"/>
          <w:color w:val="0086B3"/>
          <w:sz w:val="20"/>
          <w:szCs w:val="20"/>
          <w:bdr w:val="none" w:sz="0" w:space="0" w:color="auto" w:frame="1"/>
          <w:shd w:val="clear" w:color="auto" w:fill="F2F2F2"/>
          <w:lang w:eastAsia="en-GB"/>
        </w:rPr>
        <w:t>install</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0080"/>
          <w:sz w:val="20"/>
          <w:szCs w:val="20"/>
          <w:bdr w:val="none" w:sz="0" w:space="0" w:color="auto" w:frame="1"/>
          <w:shd w:val="clear" w:color="auto" w:fill="F2F2F2"/>
          <w:lang w:eastAsia="en-GB"/>
        </w:rPr>
        <w:t>--save-dev</w:t>
      </w:r>
      <w:r w:rsidRPr="004956CF">
        <w:rPr>
          <w:rFonts w:ascii="Arial" w:eastAsia="Times New Roman" w:hAnsi="Arial" w:cs="Arial"/>
          <w:color w:val="373737"/>
          <w:sz w:val="20"/>
          <w:szCs w:val="20"/>
          <w:bdr w:val="none" w:sz="0" w:space="0" w:color="auto" w:frame="1"/>
          <w:shd w:val="clear" w:color="auto" w:fill="F2F2F2"/>
          <w:lang w:eastAsia="en-GB"/>
        </w:rPr>
        <w:t xml:space="preserve"> cors</w:t>
      </w:r>
    </w:p>
    <w:p w14:paraId="578B705B"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that we’ve done this, we can configure our Express server to use CORS.</w:t>
      </w:r>
    </w:p>
    <w:p w14:paraId="1B622E5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express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express</w:t>
      </w:r>
      <w:r w:rsidRPr="004956CF">
        <w:rPr>
          <w:rFonts w:ascii="Arial" w:eastAsia="Times New Roman" w:hAnsi="Arial" w:cs="Arial"/>
          <w:color w:val="373737"/>
          <w:sz w:val="20"/>
          <w:szCs w:val="20"/>
          <w:bdr w:val="none" w:sz="0" w:space="0" w:color="auto" w:frame="1"/>
          <w:shd w:val="clear" w:color="auto" w:fill="F2F2F2"/>
          <w:lang w:eastAsia="en-GB"/>
        </w:rPr>
        <w:t>");</w:t>
      </w:r>
    </w:p>
    <w:p w14:paraId="2097E2C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app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express(</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7DE3776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1A67BFF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ADDED</w:t>
      </w:r>
    </w:p>
    <w:p w14:paraId="193B7C8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cors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cors</w:t>
      </w:r>
      <w:r w:rsidRPr="004956CF">
        <w:rPr>
          <w:rFonts w:ascii="Arial" w:eastAsia="Times New Roman" w:hAnsi="Arial" w:cs="Arial"/>
          <w:color w:val="373737"/>
          <w:sz w:val="20"/>
          <w:szCs w:val="20"/>
          <w:bdr w:val="none" w:sz="0" w:space="0" w:color="auto" w:frame="1"/>
          <w:shd w:val="clear" w:color="auto" w:fill="F2F2F2"/>
          <w:lang w:eastAsia="en-GB"/>
        </w:rPr>
        <w:t>");</w:t>
      </w:r>
    </w:p>
    <w:p w14:paraId="1A26450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app.use(</w:t>
      </w:r>
      <w:proofErr w:type="gramStart"/>
      <w:r w:rsidRPr="004956CF">
        <w:rPr>
          <w:rFonts w:ascii="Arial" w:eastAsia="Times New Roman" w:hAnsi="Arial" w:cs="Arial"/>
          <w:color w:val="373737"/>
          <w:sz w:val="20"/>
          <w:szCs w:val="20"/>
          <w:bdr w:val="none" w:sz="0" w:space="0" w:color="auto" w:frame="1"/>
          <w:shd w:val="clear" w:color="auto" w:fill="F2F2F2"/>
          <w:lang w:eastAsia="en-GB"/>
        </w:rPr>
        <w:t>cors(</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4932F788"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should now be able to write our front-end application.</w:t>
      </w:r>
    </w:p>
    <w:p w14:paraId="434EFC04" w14:textId="77777777" w:rsidR="004956CF" w:rsidRPr="004956CF" w:rsidRDefault="004956CF" w:rsidP="004956CF">
      <w:pPr>
        <w:textAlignment w:val="baseline"/>
        <w:rPr>
          <w:rFonts w:ascii="Arial" w:eastAsia="Times New Roman" w:hAnsi="Arial" w:cs="Arial"/>
          <w:color w:val="666666"/>
          <w:sz w:val="26"/>
          <w:szCs w:val="26"/>
          <w:lang w:eastAsia="en-GB"/>
        </w:rPr>
      </w:pPr>
      <w:r w:rsidRPr="004956CF">
        <w:rPr>
          <w:rFonts w:ascii="Arial" w:eastAsia="Times New Roman" w:hAnsi="Arial" w:cs="Arial"/>
          <w:color w:val="666666"/>
          <w:sz w:val="26"/>
          <w:szCs w:val="26"/>
          <w:lang w:eastAsia="en-GB"/>
        </w:rPr>
        <w:t>Task - 5 minutes - display the message sent by the server.</w:t>
      </w:r>
    </w:p>
    <w:p w14:paraId="4826F69A"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Solution:</w:t>
      </w:r>
    </w:p>
    <w:p w14:paraId="19CF40E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373737"/>
          <w:sz w:val="20"/>
          <w:szCs w:val="20"/>
          <w:bdr w:val="none" w:sz="0" w:space="0" w:color="auto" w:frame="1"/>
          <w:shd w:val="clear" w:color="auto" w:fill="F2F2F2"/>
          <w:lang w:eastAsia="en-GB"/>
        </w:rPr>
        <w:t>template</w:t>
      </w:r>
      <w:r w:rsidRPr="004956CF">
        <w:rPr>
          <w:rFonts w:ascii="inherit" w:eastAsia="Times New Roman" w:hAnsi="inherit" w:cs="Arial"/>
          <w:b/>
          <w:bCs/>
          <w:color w:val="000000"/>
          <w:sz w:val="20"/>
          <w:szCs w:val="20"/>
          <w:bdr w:val="none" w:sz="0" w:space="0" w:color="auto" w:frame="1"/>
          <w:shd w:val="clear" w:color="auto" w:fill="F2F2F2"/>
          <w:lang w:eastAsia="en-GB"/>
        </w:rPr>
        <w:t>&gt;</w:t>
      </w:r>
    </w:p>
    <w:p w14:paraId="3EFA627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373737"/>
          <w:sz w:val="20"/>
          <w:szCs w:val="20"/>
          <w:bdr w:val="none" w:sz="0" w:space="0" w:color="auto" w:frame="1"/>
          <w:shd w:val="clear" w:color="auto" w:fill="F2F2F2"/>
          <w:lang w:eastAsia="en-GB"/>
        </w:rPr>
        <w:t>div id</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app</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inherit" w:eastAsia="Times New Roman" w:hAnsi="inherit" w:cs="Arial"/>
          <w:b/>
          <w:bCs/>
          <w:color w:val="000000"/>
          <w:sz w:val="20"/>
          <w:szCs w:val="20"/>
          <w:bdr w:val="none" w:sz="0" w:space="0" w:color="auto" w:frame="1"/>
          <w:shd w:val="clear" w:color="auto" w:fill="F2F2F2"/>
          <w:lang w:eastAsia="en-GB"/>
        </w:rPr>
        <w:t>&gt;</w:t>
      </w:r>
    </w:p>
    <w:p w14:paraId="269F788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000000"/>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373737"/>
          <w:sz w:val="20"/>
          <w:szCs w:val="20"/>
          <w:bdr w:val="none" w:sz="0" w:space="0" w:color="auto" w:frame="1"/>
          <w:shd w:val="clear" w:color="auto" w:fill="F2F2F2"/>
          <w:lang w:eastAsia="en-GB"/>
        </w:rPr>
        <w:t>h1</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My App</w:t>
      </w: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009926"/>
          <w:sz w:val="20"/>
          <w:szCs w:val="20"/>
          <w:bdr w:val="none" w:sz="0" w:space="0" w:color="auto" w:frame="1"/>
          <w:shd w:val="clear" w:color="auto" w:fill="F2F2F2"/>
          <w:lang w:eastAsia="en-GB"/>
        </w:rPr>
        <w:t>/h1</w:t>
      </w:r>
      <w:r w:rsidRPr="004956CF">
        <w:rPr>
          <w:rFonts w:ascii="Arial" w:eastAsia="Times New Roman" w:hAnsi="Arial" w:cs="Arial"/>
          <w:color w:val="000000"/>
          <w:sz w:val="20"/>
          <w:szCs w:val="20"/>
          <w:bdr w:val="none" w:sz="0" w:space="0" w:color="auto" w:frame="1"/>
          <w:shd w:val="clear" w:color="auto" w:fill="F2F2F2"/>
          <w:lang w:eastAsia="en-GB"/>
        </w:rPr>
        <w:t>&gt;</w:t>
      </w:r>
    </w:p>
    <w:p w14:paraId="4EE0512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000000"/>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373737"/>
          <w:sz w:val="20"/>
          <w:szCs w:val="20"/>
          <w:bdr w:val="none" w:sz="0" w:space="0" w:color="auto" w:frame="1"/>
          <w:shd w:val="clear" w:color="auto" w:fill="F2F2F2"/>
          <w:lang w:eastAsia="en-GB"/>
        </w:rPr>
        <w:t>p v</w:t>
      </w:r>
      <w:r w:rsidRPr="004956CF">
        <w:rPr>
          <w:rFonts w:ascii="inherit" w:eastAsia="Times New Roman" w:hAnsi="inherit" w:cs="Arial"/>
          <w:b/>
          <w:bCs/>
          <w:color w:val="000000"/>
          <w:sz w:val="20"/>
          <w:szCs w:val="20"/>
          <w:bdr w:val="none" w:sz="0" w:space="0" w:color="auto" w:frame="1"/>
          <w:shd w:val="clear" w:color="auto" w:fill="F2F2F2"/>
          <w:lang w:eastAsia="en-GB"/>
        </w:rPr>
        <w:t>-if=</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serverMessage</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The server said: </w:t>
      </w:r>
      <w:proofErr w:type="gramStart"/>
      <w:r w:rsidRPr="004956CF">
        <w:rPr>
          <w:rFonts w:ascii="Arial" w:eastAsia="Times New Roman" w:hAnsi="Arial" w:cs="Arial"/>
          <w:color w:val="373737"/>
          <w:sz w:val="20"/>
          <w:szCs w:val="20"/>
          <w:bdr w:val="none" w:sz="0" w:space="0" w:color="auto" w:frame="1"/>
          <w:shd w:val="clear" w:color="auto" w:fill="F2F2F2"/>
          <w:lang w:eastAsia="en-GB"/>
        </w:rPr>
        <w:t>{{ serverMessage</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009926"/>
          <w:sz w:val="20"/>
          <w:szCs w:val="20"/>
          <w:bdr w:val="none" w:sz="0" w:space="0" w:color="auto" w:frame="1"/>
          <w:shd w:val="clear" w:color="auto" w:fill="F2F2F2"/>
          <w:lang w:eastAsia="en-GB"/>
        </w:rPr>
        <w:t>/p</w:t>
      </w:r>
      <w:r w:rsidRPr="004956CF">
        <w:rPr>
          <w:rFonts w:ascii="Arial" w:eastAsia="Times New Roman" w:hAnsi="Arial" w:cs="Arial"/>
          <w:color w:val="000000"/>
          <w:sz w:val="20"/>
          <w:szCs w:val="20"/>
          <w:bdr w:val="none" w:sz="0" w:space="0" w:color="auto" w:frame="1"/>
          <w:shd w:val="clear" w:color="auto" w:fill="F2F2F2"/>
          <w:lang w:eastAsia="en-GB"/>
        </w:rPr>
        <w:t>&gt;</w:t>
      </w:r>
    </w:p>
    <w:p w14:paraId="0E95104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000000"/>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009926"/>
          <w:sz w:val="20"/>
          <w:szCs w:val="20"/>
          <w:bdr w:val="none" w:sz="0" w:space="0" w:color="auto" w:frame="1"/>
          <w:shd w:val="clear" w:color="auto" w:fill="F2F2F2"/>
          <w:lang w:eastAsia="en-GB"/>
        </w:rPr>
        <w:t>/div</w:t>
      </w:r>
      <w:r w:rsidRPr="004956CF">
        <w:rPr>
          <w:rFonts w:ascii="Arial" w:eastAsia="Times New Roman" w:hAnsi="Arial" w:cs="Arial"/>
          <w:color w:val="000000"/>
          <w:sz w:val="20"/>
          <w:szCs w:val="20"/>
          <w:bdr w:val="none" w:sz="0" w:space="0" w:color="auto" w:frame="1"/>
          <w:shd w:val="clear" w:color="auto" w:fill="F2F2F2"/>
          <w:lang w:eastAsia="en-GB"/>
        </w:rPr>
        <w:t>&gt;</w:t>
      </w:r>
    </w:p>
    <w:p w14:paraId="079ED4A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000000"/>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009926"/>
          <w:sz w:val="20"/>
          <w:szCs w:val="20"/>
          <w:bdr w:val="none" w:sz="0" w:space="0" w:color="auto" w:frame="1"/>
          <w:shd w:val="clear" w:color="auto" w:fill="F2F2F2"/>
          <w:lang w:eastAsia="en-GB"/>
        </w:rPr>
        <w:t>/template</w:t>
      </w:r>
      <w:r w:rsidRPr="004956CF">
        <w:rPr>
          <w:rFonts w:ascii="Arial" w:eastAsia="Times New Roman" w:hAnsi="Arial" w:cs="Arial"/>
          <w:color w:val="000000"/>
          <w:sz w:val="20"/>
          <w:szCs w:val="20"/>
          <w:bdr w:val="none" w:sz="0" w:space="0" w:color="auto" w:frame="1"/>
          <w:shd w:val="clear" w:color="auto" w:fill="F2F2F2"/>
          <w:lang w:eastAsia="en-GB"/>
        </w:rPr>
        <w:t>&gt;</w:t>
      </w:r>
    </w:p>
    <w:p w14:paraId="7350E87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01F37A0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373737"/>
          <w:sz w:val="20"/>
          <w:szCs w:val="20"/>
          <w:bdr w:val="none" w:sz="0" w:space="0" w:color="auto" w:frame="1"/>
          <w:shd w:val="clear" w:color="auto" w:fill="F2F2F2"/>
          <w:lang w:eastAsia="en-GB"/>
        </w:rPr>
        <w:t>script</w:t>
      </w:r>
      <w:r w:rsidRPr="004956CF">
        <w:rPr>
          <w:rFonts w:ascii="inherit" w:eastAsia="Times New Roman" w:hAnsi="inherit" w:cs="Arial"/>
          <w:b/>
          <w:bCs/>
          <w:color w:val="000000"/>
          <w:sz w:val="20"/>
          <w:szCs w:val="20"/>
          <w:bdr w:val="none" w:sz="0" w:space="0" w:color="auto" w:frame="1"/>
          <w:shd w:val="clear" w:color="auto" w:fill="F2F2F2"/>
          <w:lang w:eastAsia="en-GB"/>
        </w:rPr>
        <w:t>&gt;</w:t>
      </w:r>
    </w:p>
    <w:p w14:paraId="749DDD3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export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default</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673CBCC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name</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app</w:t>
      </w:r>
      <w:r w:rsidRPr="004956CF">
        <w:rPr>
          <w:rFonts w:ascii="Arial" w:eastAsia="Times New Roman" w:hAnsi="Arial" w:cs="Arial"/>
          <w:color w:val="373737"/>
          <w:sz w:val="20"/>
          <w:szCs w:val="20"/>
          <w:bdr w:val="none" w:sz="0" w:space="0" w:color="auto" w:frame="1"/>
          <w:shd w:val="clear" w:color="auto" w:fill="F2F2F2"/>
          <w:lang w:eastAsia="en-GB"/>
        </w:rPr>
        <w:t>',</w:t>
      </w:r>
    </w:p>
    <w:p w14:paraId="2022425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mounted(</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5D587BC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lastRenderedPageBreak/>
        <w:t xml:space="preserve">    fetch("</w:t>
      </w:r>
      <w:r w:rsidRPr="004956CF">
        <w:rPr>
          <w:rFonts w:ascii="Arial" w:eastAsia="Times New Roman" w:hAnsi="Arial" w:cs="Arial"/>
          <w:color w:val="DD1144"/>
          <w:sz w:val="20"/>
          <w:szCs w:val="20"/>
          <w:bdr w:val="none" w:sz="0" w:space="0" w:color="auto" w:frame="1"/>
          <w:shd w:val="clear" w:color="auto" w:fill="F2F2F2"/>
          <w:lang w:eastAsia="en-GB"/>
        </w:rPr>
        <w:t>http://localhost:3000/</w:t>
      </w:r>
      <w:r w:rsidRPr="004956CF">
        <w:rPr>
          <w:rFonts w:ascii="Arial" w:eastAsia="Times New Roman" w:hAnsi="Arial" w:cs="Arial"/>
          <w:color w:val="373737"/>
          <w:sz w:val="20"/>
          <w:szCs w:val="20"/>
          <w:bdr w:val="none" w:sz="0" w:space="0" w:color="auto" w:frame="1"/>
          <w:shd w:val="clear" w:color="auto" w:fill="F2F2F2"/>
          <w:lang w:eastAsia="en-GB"/>
        </w:rPr>
        <w:t>")</w:t>
      </w:r>
    </w:p>
    <w:p w14:paraId="2690FED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.then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(response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response.json())</w:t>
      </w:r>
    </w:p>
    <w:p w14:paraId="238C985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.then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(data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this</w:t>
      </w:r>
      <w:r w:rsidRPr="004956CF">
        <w:rPr>
          <w:rFonts w:ascii="Arial" w:eastAsia="Times New Roman" w:hAnsi="Arial" w:cs="Arial"/>
          <w:color w:val="373737"/>
          <w:sz w:val="20"/>
          <w:szCs w:val="20"/>
          <w:bdr w:val="none" w:sz="0" w:space="0" w:color="auto" w:frame="1"/>
          <w:shd w:val="clear" w:color="auto" w:fill="F2F2F2"/>
          <w:lang w:eastAsia="en-GB"/>
        </w:rPr>
        <w:t xml:space="preserve">.serverMessage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data.message);</w:t>
      </w:r>
    </w:p>
    <w:p w14:paraId="63BD9B4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7BFA997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data () {</w:t>
      </w:r>
    </w:p>
    <w:p w14:paraId="57DDECD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return</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77D44ED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serverMessage</w:t>
      </w:r>
      <w:r w:rsidRPr="004956CF">
        <w:rPr>
          <w:rFonts w:ascii="Arial" w:eastAsia="Times New Roman" w:hAnsi="Arial" w:cs="Arial"/>
          <w:color w:val="373737"/>
          <w:sz w:val="20"/>
          <w:szCs w:val="20"/>
          <w:bdr w:val="none" w:sz="0" w:space="0" w:color="auto" w:frame="1"/>
          <w:shd w:val="clear" w:color="auto" w:fill="F2F2F2"/>
          <w:lang w:eastAsia="en-GB"/>
        </w:rPr>
        <w:t>: ""</w:t>
      </w:r>
    </w:p>
    <w:p w14:paraId="26E0B02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14D25DF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656BEDD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88FA5B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000000"/>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&lt;</w:t>
      </w:r>
      <w:r w:rsidRPr="004956CF">
        <w:rPr>
          <w:rFonts w:ascii="Arial" w:eastAsia="Times New Roman" w:hAnsi="Arial" w:cs="Arial"/>
          <w:color w:val="009926"/>
          <w:sz w:val="20"/>
          <w:szCs w:val="20"/>
          <w:bdr w:val="none" w:sz="0" w:space="0" w:color="auto" w:frame="1"/>
          <w:shd w:val="clear" w:color="auto" w:fill="F2F2F2"/>
          <w:lang w:eastAsia="en-GB"/>
        </w:rPr>
        <w:t>/script</w:t>
      </w:r>
      <w:r w:rsidRPr="004956CF">
        <w:rPr>
          <w:rFonts w:ascii="Arial" w:eastAsia="Times New Roman" w:hAnsi="Arial" w:cs="Arial"/>
          <w:color w:val="000000"/>
          <w:sz w:val="20"/>
          <w:szCs w:val="20"/>
          <w:bdr w:val="none" w:sz="0" w:space="0" w:color="auto" w:frame="1"/>
          <w:shd w:val="clear" w:color="auto" w:fill="F2F2F2"/>
          <w:lang w:eastAsia="en-GB"/>
        </w:rPr>
        <w:t>&gt;</w:t>
      </w:r>
    </w:p>
    <w:p w14:paraId="39D57D87"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Recap</w:t>
      </w:r>
    </w:p>
    <w:p w14:paraId="4E3D7D48"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is Express?</w:t>
      </w:r>
    </w:p>
    <w:p w14:paraId="27FC19CF"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Answer</w:t>
      </w:r>
    </w:p>
    <w:p w14:paraId="0D76EE32"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p>
    <w:p w14:paraId="269CBF65"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When creating a server that responds to a request, what three pieces of information will you need?</w:t>
      </w:r>
    </w:p>
    <w:p w14:paraId="66674740"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Answer</w:t>
      </w:r>
    </w:p>
    <w:p w14:paraId="23255FFB"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Conclusion</w:t>
      </w:r>
    </w:p>
    <w:p w14:paraId="6BDFF21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just wrote our first web server using JavaScript. If we wanted to, we would now be able to deploy our apps in the real world.</w:t>
      </w:r>
    </w:p>
    <w:p w14:paraId="0956D790"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Next we’ll look at how we can create our own RESTful JSON API, just like the ones that we’ve been using to gather data. Later we’ll add a database layer, allowing us to persist and modify the data provided by our API</w:t>
      </w:r>
    </w:p>
    <w:p w14:paraId="49A375E0" w14:textId="77777777" w:rsidR="004956CF" w:rsidRPr="004956CF" w:rsidRDefault="004956CF" w:rsidP="004956CF">
      <w:pPr>
        <w:spacing w:before="150" w:after="150"/>
        <w:jc w:val="center"/>
        <w:textAlignment w:val="baseline"/>
        <w:outlineLvl w:val="0"/>
        <w:rPr>
          <w:rFonts w:ascii="Arial" w:eastAsia="Times New Roman" w:hAnsi="Arial" w:cs="Arial"/>
          <w:b/>
          <w:bCs/>
          <w:color w:val="326883"/>
          <w:spacing w:val="-15"/>
          <w:kern w:val="36"/>
          <w:sz w:val="54"/>
          <w:szCs w:val="54"/>
          <w:u w:val="single"/>
          <w:lang w:eastAsia="en-GB"/>
        </w:rPr>
      </w:pPr>
      <w:r w:rsidRPr="004956CF">
        <w:rPr>
          <w:rFonts w:ascii="Arial" w:eastAsia="Times New Roman" w:hAnsi="Arial" w:cs="Arial"/>
          <w:b/>
          <w:bCs/>
          <w:color w:val="326883"/>
          <w:spacing w:val="-15"/>
          <w:kern w:val="36"/>
          <w:sz w:val="54"/>
          <w:szCs w:val="54"/>
          <w:u w:val="single"/>
          <w:lang w:eastAsia="en-GB"/>
        </w:rPr>
        <w:t>RESTful API in Express</w:t>
      </w:r>
    </w:p>
    <w:p w14:paraId="1EEDF25C"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b/>
          <w:bCs/>
          <w:color w:val="373737"/>
          <w:sz w:val="26"/>
          <w:szCs w:val="26"/>
          <w:bdr w:val="none" w:sz="0" w:space="0" w:color="auto" w:frame="1"/>
          <w:lang w:eastAsia="en-GB"/>
        </w:rPr>
        <w:t>Lesson Duration: 120 minutes</w:t>
      </w:r>
    </w:p>
    <w:p w14:paraId="2977810D"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Learning Objectives</w:t>
      </w:r>
    </w:p>
    <w:p w14:paraId="689E8A17" w14:textId="77777777" w:rsidR="004956CF" w:rsidRPr="004956CF" w:rsidRDefault="004956CF" w:rsidP="004956CF">
      <w:pPr>
        <w:numPr>
          <w:ilvl w:val="0"/>
          <w:numId w:val="7"/>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Be able to create a RESTful JSON API with multiple resources</w:t>
      </w:r>
    </w:p>
    <w:p w14:paraId="2524814E" w14:textId="77777777" w:rsidR="004956CF" w:rsidRPr="004956CF" w:rsidRDefault="004956CF" w:rsidP="004956CF">
      <w:pPr>
        <w:numPr>
          <w:ilvl w:val="0"/>
          <w:numId w:val="7"/>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Be able to use middleware to handle post request bodies in a RESTful JSON API</w:t>
      </w:r>
    </w:p>
    <w:p w14:paraId="048144DD" w14:textId="77777777" w:rsidR="004956CF" w:rsidRPr="004956CF" w:rsidRDefault="004956CF" w:rsidP="004956CF">
      <w:pPr>
        <w:numPr>
          <w:ilvl w:val="0"/>
          <w:numId w:val="7"/>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Be able to use Express Router to implement modular routers</w:t>
      </w:r>
    </w:p>
    <w:p w14:paraId="6E3B7640"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Introduction</w:t>
      </w:r>
    </w:p>
    <w:p w14:paraId="7A34564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A RESTful API defines a set of methods (GET, POST, PUT and DELETE) which developers can use to make requests and receive responses using </w:t>
      </w:r>
      <w:r w:rsidRPr="004956CF">
        <w:rPr>
          <w:rFonts w:ascii="Arial" w:eastAsia="Times New Roman" w:hAnsi="Arial" w:cs="Arial"/>
          <w:color w:val="373737"/>
          <w:sz w:val="26"/>
          <w:szCs w:val="26"/>
          <w:lang w:eastAsia="en-GB"/>
        </w:rPr>
        <w:lastRenderedPageBreak/>
        <w:t>HTTP protocol. We have been consuming a number of JSON API’s that other developers have built. In this lesson we are going to build our own JSON API using an Express server. We will be defining a set of endpoints that handle requests and respond with JSON data, using API design principles to ensure that our service is easy and intuitive for other developers to use.</w:t>
      </w:r>
    </w:p>
    <w:p w14:paraId="44DEEAB0"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RESTful API</w:t>
      </w:r>
    </w:p>
    <w:p w14:paraId="36DE3662"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When creating an </w:t>
      </w:r>
      <w:proofErr w:type="gramStart"/>
      <w:r w:rsidRPr="004956CF">
        <w:rPr>
          <w:rFonts w:ascii="Arial" w:eastAsia="Times New Roman" w:hAnsi="Arial" w:cs="Arial"/>
          <w:color w:val="373737"/>
          <w:sz w:val="26"/>
          <w:szCs w:val="26"/>
          <w:lang w:eastAsia="en-GB"/>
        </w:rPr>
        <w:t>API</w:t>
      </w:r>
      <w:proofErr w:type="gramEnd"/>
      <w:r w:rsidRPr="004956CF">
        <w:rPr>
          <w:rFonts w:ascii="Arial" w:eastAsia="Times New Roman" w:hAnsi="Arial" w:cs="Arial"/>
          <w:color w:val="373737"/>
          <w:sz w:val="26"/>
          <w:szCs w:val="26"/>
          <w:lang w:eastAsia="en-GB"/>
        </w:rPr>
        <w:t xml:space="preserve"> we want to design it in a way that ensures it is intuitive for other developers to use. To do this we are going to adhere to the following principles:</w:t>
      </w:r>
    </w:p>
    <w:p w14:paraId="05D91C48" w14:textId="77777777" w:rsidR="004956CF" w:rsidRPr="004956CF" w:rsidRDefault="004956CF" w:rsidP="004956CF">
      <w:pPr>
        <w:numPr>
          <w:ilvl w:val="0"/>
          <w:numId w:val="8"/>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Use the HTTP verbs (GET, POST, PUT and DELETE) appropriately. GET is considered a safe method and shouldn’t modify any data.</w:t>
      </w:r>
    </w:p>
    <w:p w14:paraId="751E9EFD" w14:textId="77777777" w:rsidR="004956CF" w:rsidRPr="004956CF" w:rsidRDefault="004956CF" w:rsidP="004956CF">
      <w:pPr>
        <w:numPr>
          <w:ilvl w:val="0"/>
          <w:numId w:val="8"/>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Create endpoints that use the hierarchical nature of the URL to represent the structure of the request. For example, ‘https://codeclan.com/students/5’ should indicate a request regarding one student from the collection ‘students’ with id of ‘5’. Collections should be named with the pluralised resource name.</w:t>
      </w:r>
    </w:p>
    <w:p w14:paraId="32C64FE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Our API will have two resources, teas and biscuits.</w:t>
      </w:r>
    </w:p>
    <w:p w14:paraId="7CF39A97"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Teas and Biscuits Application</w:t>
      </w:r>
    </w:p>
    <w:p w14:paraId="287E9EF9"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application has an Express server. Run the start code by running the server:</w:t>
      </w:r>
    </w:p>
    <w:p w14:paraId="1CA583B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0086B3"/>
          <w:sz w:val="20"/>
          <w:szCs w:val="20"/>
          <w:bdr w:val="none" w:sz="0" w:space="0" w:color="auto" w:frame="1"/>
          <w:shd w:val="clear" w:color="auto" w:fill="F2F2F2"/>
          <w:lang w:eastAsia="en-GB"/>
        </w:rPr>
        <w:t xml:space="preserve">cd </w:t>
      </w:r>
      <w:r w:rsidRPr="004956CF">
        <w:rPr>
          <w:rFonts w:ascii="Arial" w:eastAsia="Times New Roman" w:hAnsi="Arial" w:cs="Arial"/>
          <w:color w:val="373737"/>
          <w:sz w:val="20"/>
          <w:szCs w:val="20"/>
          <w:bdr w:val="none" w:sz="0" w:space="0" w:color="auto" w:frame="1"/>
          <w:shd w:val="clear" w:color="auto" w:fill="F2F2F2"/>
          <w:lang w:eastAsia="en-GB"/>
        </w:rPr>
        <w:t>server</w:t>
      </w:r>
    </w:p>
    <w:p w14:paraId="14BA9B0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0086B3"/>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w:t>
      </w:r>
      <w:r w:rsidRPr="004956CF">
        <w:rPr>
          <w:rFonts w:ascii="Arial" w:eastAsia="Times New Roman" w:hAnsi="Arial" w:cs="Arial"/>
          <w:color w:val="0086B3"/>
          <w:sz w:val="20"/>
          <w:szCs w:val="20"/>
          <w:bdr w:val="none" w:sz="0" w:space="0" w:color="auto" w:frame="1"/>
          <w:shd w:val="clear" w:color="auto" w:fill="F2F2F2"/>
          <w:lang w:eastAsia="en-GB"/>
        </w:rPr>
        <w:t>install</w:t>
      </w:r>
    </w:p>
    <w:p w14:paraId="55D976E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run </w:t>
      </w:r>
      <w:proofErr w:type="gramStart"/>
      <w:r w:rsidRPr="004956CF">
        <w:rPr>
          <w:rFonts w:ascii="Arial" w:eastAsia="Times New Roman" w:hAnsi="Arial" w:cs="Arial"/>
          <w:color w:val="373737"/>
          <w:sz w:val="20"/>
          <w:szCs w:val="20"/>
          <w:bdr w:val="none" w:sz="0" w:space="0" w:color="auto" w:frame="1"/>
          <w:shd w:val="clear" w:color="auto" w:fill="F2F2F2"/>
          <w:lang w:eastAsia="en-GB"/>
        </w:rPr>
        <w:t>server:dev</w:t>
      </w:r>
      <w:proofErr w:type="gramEnd"/>
    </w:p>
    <w:p w14:paraId="12B3CB06"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Visit http://localhost:3000/ in the browser.</w:t>
      </w:r>
    </w:p>
    <w:p w14:paraId="16805AC2"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Directory Structure</w:t>
      </w:r>
    </w:p>
    <w:p w14:paraId="55267315"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In addition to the ‘client’ directory, the application also has a ‘server’ directory, which contains server.js. server.js is responsible for configuring the server.</w:t>
      </w:r>
    </w:p>
    <w:p w14:paraId="3F19C5B8"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Teas and Biscuits API</w:t>
      </w:r>
    </w:p>
    <w:p w14:paraId="5AC2FC8F"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front-end application in the client folder makes two initial requests to the following URLs and displays a list for each set of data it gets back:</w:t>
      </w:r>
    </w:p>
    <w:p w14:paraId="055FD631" w14:textId="77777777" w:rsidR="004956CF" w:rsidRPr="004956CF" w:rsidRDefault="004956CF" w:rsidP="004956CF">
      <w:pPr>
        <w:numPr>
          <w:ilvl w:val="0"/>
          <w:numId w:val="9"/>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http://localhost:3000/api/teas</w:t>
      </w:r>
    </w:p>
    <w:p w14:paraId="48A8B9EB" w14:textId="77777777" w:rsidR="004956CF" w:rsidRPr="004956CF" w:rsidRDefault="004956CF" w:rsidP="004956CF">
      <w:pPr>
        <w:numPr>
          <w:ilvl w:val="0"/>
          <w:numId w:val="9"/>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http://localhost:3000/api/biscuits</w:t>
      </w:r>
    </w:p>
    <w:p w14:paraId="0BF134FB"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In this lesson we are going to be working entirely server-side to create a RESTful API for this front-end to consume.</w:t>
      </w:r>
    </w:p>
    <w:p w14:paraId="3F8A3509"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lastRenderedPageBreak/>
        <w:t>Creating a RESTful API using an Express Server</w:t>
      </w:r>
    </w:p>
    <w:p w14:paraId="3421686C"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want to create a RESTful API that serves up two resources: teas and biscuits. We are going to start by creating the teas resource, adhering to API design principles to create the following endpoints with the corresponding actions:</w:t>
      </w:r>
    </w:p>
    <w:p w14:paraId="00AFBC06" w14:textId="77777777" w:rsidR="004956CF" w:rsidRPr="004956CF" w:rsidRDefault="004956CF" w:rsidP="004956CF">
      <w:pPr>
        <w:numPr>
          <w:ilvl w:val="0"/>
          <w:numId w:val="10"/>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/api/teas</w:t>
      </w:r>
      <w:r w:rsidRPr="004956CF">
        <w:rPr>
          <w:rFonts w:ascii="Arial" w:eastAsia="Times New Roman" w:hAnsi="Arial" w:cs="Arial"/>
          <w:color w:val="373737"/>
          <w:sz w:val="26"/>
          <w:szCs w:val="26"/>
          <w:lang w:eastAsia="en-GB"/>
        </w:rPr>
        <w:t> - Index (GET)</w:t>
      </w:r>
    </w:p>
    <w:p w14:paraId="70CCDBE9" w14:textId="77777777" w:rsidR="004956CF" w:rsidRPr="004956CF" w:rsidRDefault="004956CF" w:rsidP="004956CF">
      <w:pPr>
        <w:numPr>
          <w:ilvl w:val="0"/>
          <w:numId w:val="10"/>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/api/teas/:id</w:t>
      </w:r>
      <w:r w:rsidRPr="004956CF">
        <w:rPr>
          <w:rFonts w:ascii="Arial" w:eastAsia="Times New Roman" w:hAnsi="Arial" w:cs="Arial"/>
          <w:color w:val="373737"/>
          <w:sz w:val="26"/>
          <w:szCs w:val="26"/>
          <w:lang w:eastAsia="en-GB"/>
        </w:rPr>
        <w:t> - Show (GET)</w:t>
      </w:r>
    </w:p>
    <w:p w14:paraId="7E1D8083" w14:textId="77777777" w:rsidR="004956CF" w:rsidRPr="004956CF" w:rsidRDefault="004956CF" w:rsidP="004956CF">
      <w:pPr>
        <w:numPr>
          <w:ilvl w:val="0"/>
          <w:numId w:val="10"/>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/api/teas</w:t>
      </w:r>
      <w:r w:rsidRPr="004956CF">
        <w:rPr>
          <w:rFonts w:ascii="Arial" w:eastAsia="Times New Roman" w:hAnsi="Arial" w:cs="Arial"/>
          <w:color w:val="373737"/>
          <w:sz w:val="26"/>
          <w:szCs w:val="26"/>
          <w:lang w:eastAsia="en-GB"/>
        </w:rPr>
        <w:t> - Create (POST)</w:t>
      </w:r>
    </w:p>
    <w:p w14:paraId="4CD82B88" w14:textId="77777777" w:rsidR="004956CF" w:rsidRPr="004956CF" w:rsidRDefault="004956CF" w:rsidP="004956CF">
      <w:pPr>
        <w:numPr>
          <w:ilvl w:val="0"/>
          <w:numId w:val="10"/>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/api/teas/:id</w:t>
      </w:r>
      <w:r w:rsidRPr="004956CF">
        <w:rPr>
          <w:rFonts w:ascii="Arial" w:eastAsia="Times New Roman" w:hAnsi="Arial" w:cs="Arial"/>
          <w:color w:val="373737"/>
          <w:sz w:val="26"/>
          <w:szCs w:val="26"/>
          <w:lang w:eastAsia="en-GB"/>
        </w:rPr>
        <w:t> - Destroy (DELETE)</w:t>
      </w:r>
    </w:p>
    <w:p w14:paraId="1C0AE9AF" w14:textId="77777777" w:rsidR="004956CF" w:rsidRPr="004956CF" w:rsidRDefault="004956CF" w:rsidP="004956CF">
      <w:pPr>
        <w:numPr>
          <w:ilvl w:val="0"/>
          <w:numId w:val="10"/>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/api/teas/:id</w:t>
      </w:r>
      <w:r w:rsidRPr="004956CF">
        <w:rPr>
          <w:rFonts w:ascii="Arial" w:eastAsia="Times New Roman" w:hAnsi="Arial" w:cs="Arial"/>
          <w:color w:val="373737"/>
          <w:sz w:val="26"/>
          <w:szCs w:val="26"/>
          <w:lang w:eastAsia="en-GB"/>
        </w:rPr>
        <w:t> - Update (PUT)</w:t>
      </w:r>
    </w:p>
    <w:p w14:paraId="69B399EA" w14:textId="77777777" w:rsidR="004956CF" w:rsidRPr="004956CF" w:rsidRDefault="004956CF" w:rsidP="004956CF">
      <w:pPr>
        <w:textAlignment w:val="baseline"/>
        <w:rPr>
          <w:rFonts w:ascii="Arial" w:eastAsia="Times New Roman" w:hAnsi="Arial" w:cs="Arial"/>
          <w:color w:val="666666"/>
          <w:sz w:val="26"/>
          <w:szCs w:val="26"/>
          <w:lang w:eastAsia="en-GB"/>
        </w:rPr>
      </w:pPr>
      <w:r w:rsidRPr="004956CF">
        <w:rPr>
          <w:rFonts w:ascii="Arial" w:eastAsia="Times New Roman" w:hAnsi="Arial" w:cs="Arial"/>
          <w:color w:val="666666"/>
          <w:sz w:val="26"/>
          <w:szCs w:val="26"/>
          <w:lang w:eastAsia="en-GB"/>
        </w:rPr>
        <w:t>We are using </w:t>
      </w:r>
      <w:r w:rsidRPr="004956CF">
        <w:rPr>
          <w:rFonts w:ascii="Arial" w:eastAsia="Times New Roman" w:hAnsi="Arial" w:cs="Arial"/>
          <w:color w:val="666666"/>
          <w:sz w:val="20"/>
          <w:szCs w:val="20"/>
          <w:bdr w:val="none" w:sz="0" w:space="0" w:color="auto" w:frame="1"/>
          <w:shd w:val="clear" w:color="auto" w:fill="F2F2F2"/>
          <w:lang w:eastAsia="en-GB"/>
        </w:rPr>
        <w:t>/api</w:t>
      </w:r>
      <w:r w:rsidRPr="004956CF">
        <w:rPr>
          <w:rFonts w:ascii="Arial" w:eastAsia="Times New Roman" w:hAnsi="Arial" w:cs="Arial"/>
          <w:color w:val="666666"/>
          <w:sz w:val="26"/>
          <w:szCs w:val="26"/>
          <w:lang w:eastAsia="en-GB"/>
        </w:rPr>
        <w:t> in the routes to distinguish it from our front-end application. This way, if we wanted a second URL, http://localhost:3000/teas, that served HTML, it wouldn’t conflict with the API.</w:t>
      </w:r>
    </w:p>
    <w:p w14:paraId="2A24A0D1"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Each of these routes will respond with JSON data that our front-end application will consume.</w:t>
      </w:r>
    </w:p>
    <w:p w14:paraId="5A3A4099"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Index</w:t>
      </w:r>
    </w:p>
    <w:p w14:paraId="07CD2326"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start code has an array of teas defined in server.js. Later in the module we will be building API’s with data persisted to a database, but as the focus of this lesson is serving up the JSON data on a set of RESTful routes, we are using hardcoded data.</w:t>
      </w:r>
    </w:p>
    <w:p w14:paraId="63CA1C0E"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Let’s start by handling a GET request to the index (</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373737"/>
          <w:sz w:val="26"/>
          <w:szCs w:val="26"/>
          <w:lang w:eastAsia="en-GB"/>
        </w:rPr>
        <w:t>). We will use Express’s </w:t>
      </w:r>
      <w:r w:rsidRPr="004956CF">
        <w:rPr>
          <w:rFonts w:ascii="Arial" w:eastAsia="Times New Roman" w:hAnsi="Arial" w:cs="Arial"/>
          <w:color w:val="373737"/>
          <w:sz w:val="20"/>
          <w:szCs w:val="20"/>
          <w:bdr w:val="none" w:sz="0" w:space="0" w:color="auto" w:frame="1"/>
          <w:shd w:val="clear" w:color="auto" w:fill="F2F2F2"/>
          <w:lang w:eastAsia="en-GB"/>
        </w:rPr>
        <w:t>get</w:t>
      </w:r>
      <w:r w:rsidRPr="004956CF">
        <w:rPr>
          <w:rFonts w:ascii="Arial" w:eastAsia="Times New Roman" w:hAnsi="Arial" w:cs="Arial"/>
          <w:color w:val="373737"/>
          <w:sz w:val="26"/>
          <w:szCs w:val="26"/>
          <w:lang w:eastAsia="en-GB"/>
        </w:rPr>
        <w:t xml:space="preserve"> method, passing it the path and a callback that will </w:t>
      </w:r>
      <w:proofErr w:type="gramStart"/>
      <w:r w:rsidRPr="004956CF">
        <w:rPr>
          <w:rFonts w:ascii="Arial" w:eastAsia="Times New Roman" w:hAnsi="Arial" w:cs="Arial"/>
          <w:color w:val="373737"/>
          <w:sz w:val="26"/>
          <w:szCs w:val="26"/>
          <w:lang w:eastAsia="en-GB"/>
        </w:rPr>
        <w:t>invoked</w:t>
      </w:r>
      <w:proofErr w:type="gramEnd"/>
      <w:r w:rsidRPr="004956CF">
        <w:rPr>
          <w:rFonts w:ascii="Arial" w:eastAsia="Times New Roman" w:hAnsi="Arial" w:cs="Arial"/>
          <w:color w:val="373737"/>
          <w:sz w:val="26"/>
          <w:szCs w:val="26"/>
          <w:lang w:eastAsia="en-GB"/>
        </w:rPr>
        <w:t xml:space="preserve"> when a request hits this route, and is passed a request (</w:t>
      </w:r>
      <w:r w:rsidRPr="004956CF">
        <w:rPr>
          <w:rFonts w:ascii="Arial" w:eastAsia="Times New Roman" w:hAnsi="Arial" w:cs="Arial"/>
          <w:color w:val="373737"/>
          <w:sz w:val="20"/>
          <w:szCs w:val="20"/>
          <w:bdr w:val="none" w:sz="0" w:space="0" w:color="auto" w:frame="1"/>
          <w:shd w:val="clear" w:color="auto" w:fill="F2F2F2"/>
          <w:lang w:eastAsia="en-GB"/>
        </w:rPr>
        <w:t>req</w:t>
      </w:r>
      <w:r w:rsidRPr="004956CF">
        <w:rPr>
          <w:rFonts w:ascii="Arial" w:eastAsia="Times New Roman" w:hAnsi="Arial" w:cs="Arial"/>
          <w:color w:val="373737"/>
          <w:sz w:val="26"/>
          <w:szCs w:val="26"/>
          <w:lang w:eastAsia="en-GB"/>
        </w:rPr>
        <w:t>) and response (</w:t>
      </w:r>
      <w:r w:rsidRPr="004956CF">
        <w:rPr>
          <w:rFonts w:ascii="Arial" w:eastAsia="Times New Roman" w:hAnsi="Arial" w:cs="Arial"/>
          <w:color w:val="373737"/>
          <w:sz w:val="20"/>
          <w:szCs w:val="20"/>
          <w:bdr w:val="none" w:sz="0" w:space="0" w:color="auto" w:frame="1"/>
          <w:shd w:val="clear" w:color="auto" w:fill="F2F2F2"/>
          <w:lang w:eastAsia="en-GB"/>
        </w:rPr>
        <w:t>res</w:t>
      </w:r>
      <w:r w:rsidRPr="004956CF">
        <w:rPr>
          <w:rFonts w:ascii="Arial" w:eastAsia="Times New Roman" w:hAnsi="Arial" w:cs="Arial"/>
          <w:color w:val="373737"/>
          <w:sz w:val="26"/>
          <w:szCs w:val="26"/>
          <w:lang w:eastAsia="en-GB"/>
        </w:rPr>
        <w:t>) object. We will then send back the </w:t>
      </w:r>
      <w:r w:rsidRPr="004956CF">
        <w:rPr>
          <w:rFonts w:ascii="Arial" w:eastAsia="Times New Roman" w:hAnsi="Arial" w:cs="Arial"/>
          <w:color w:val="373737"/>
          <w:sz w:val="20"/>
          <w:szCs w:val="20"/>
          <w:bdr w:val="none" w:sz="0" w:space="0" w:color="auto" w:frame="1"/>
          <w:shd w:val="clear" w:color="auto" w:fill="F2F2F2"/>
          <w:lang w:eastAsia="en-GB"/>
        </w:rPr>
        <w:t>teas</w:t>
      </w:r>
      <w:r w:rsidRPr="004956CF">
        <w:rPr>
          <w:rFonts w:ascii="Arial" w:eastAsia="Times New Roman" w:hAnsi="Arial" w:cs="Arial"/>
          <w:color w:val="373737"/>
          <w:sz w:val="26"/>
          <w:szCs w:val="26"/>
          <w:lang w:eastAsia="en-GB"/>
        </w:rPr>
        <w:t> array as JSON using the response object’s </w:t>
      </w:r>
      <w:r w:rsidRPr="004956CF">
        <w:rPr>
          <w:rFonts w:ascii="Arial" w:eastAsia="Times New Roman" w:hAnsi="Arial" w:cs="Arial"/>
          <w:color w:val="373737"/>
          <w:sz w:val="20"/>
          <w:szCs w:val="20"/>
          <w:bdr w:val="none" w:sz="0" w:space="0" w:color="auto" w:frame="1"/>
          <w:shd w:val="clear" w:color="auto" w:fill="F2F2F2"/>
          <w:lang w:eastAsia="en-GB"/>
        </w:rPr>
        <w:t>json</w:t>
      </w:r>
      <w:r w:rsidRPr="004956CF">
        <w:rPr>
          <w:rFonts w:ascii="Arial" w:eastAsia="Times New Roman" w:hAnsi="Arial" w:cs="Arial"/>
          <w:color w:val="373737"/>
          <w:sz w:val="26"/>
          <w:szCs w:val="26"/>
          <w:lang w:eastAsia="en-GB"/>
        </w:rPr>
        <w:t> method.</w:t>
      </w:r>
    </w:p>
    <w:p w14:paraId="5BA3283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server.js</w:t>
      </w:r>
    </w:p>
    <w:p w14:paraId="1D4AABB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4AB186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teas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42D3D75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w:t>
      </w:r>
    </w:p>
    <w:p w14:paraId="53FA3AF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41B40AD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330FB08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7BF49C4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w:t>
      </w:r>
    </w:p>
    <w:p w14:paraId="721D7E6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087316C"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when we visit http://localhost:3000/api/teas in the browser, we see the JSON teas data displaying. We have just made the first endpoint of our API.</w:t>
      </w:r>
    </w:p>
    <w:p w14:paraId="0D7FEDC1"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Insomnia</w:t>
      </w:r>
    </w:p>
    <w:p w14:paraId="7FD0BFC7"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When we are building an API, we want a way of testing the endpoints as we create them. We can test the GET methods (index and show) in the browser, but we need a way of testing the other HTTP methods such as POST (create) </w:t>
      </w:r>
      <w:r w:rsidRPr="004956CF">
        <w:rPr>
          <w:rFonts w:ascii="Arial" w:eastAsia="Times New Roman" w:hAnsi="Arial" w:cs="Arial"/>
          <w:color w:val="373737"/>
          <w:sz w:val="26"/>
          <w:szCs w:val="26"/>
          <w:lang w:eastAsia="en-GB"/>
        </w:rPr>
        <w:lastRenderedPageBreak/>
        <w:t>and PUT (update) without having to build a front-end with a form to send the data. </w:t>
      </w:r>
      <w:hyperlink r:id="rId7" w:tgtFrame="_blank" w:history="1">
        <w:r w:rsidRPr="004956CF">
          <w:rPr>
            <w:rFonts w:ascii="Arial" w:eastAsia="Times New Roman" w:hAnsi="Arial" w:cs="Arial"/>
            <w:color w:val="0F79D0"/>
            <w:sz w:val="26"/>
            <w:szCs w:val="26"/>
            <w:bdr w:val="none" w:sz="0" w:space="0" w:color="auto" w:frame="1"/>
            <w:lang w:eastAsia="en-GB"/>
          </w:rPr>
          <w:t>Insomnia REST Client</w:t>
        </w:r>
      </w:hyperlink>
      <w:r w:rsidRPr="004956CF">
        <w:rPr>
          <w:rFonts w:ascii="Arial" w:eastAsia="Times New Roman" w:hAnsi="Arial" w:cs="Arial"/>
          <w:color w:val="373737"/>
          <w:sz w:val="26"/>
          <w:szCs w:val="26"/>
          <w:lang w:eastAsia="en-GB"/>
        </w:rPr>
        <w:t xml:space="preserve"> is a HTTP client that provides us with </w:t>
      </w:r>
      <w:proofErr w:type="gramStart"/>
      <w:r w:rsidRPr="004956CF">
        <w:rPr>
          <w:rFonts w:ascii="Arial" w:eastAsia="Times New Roman" w:hAnsi="Arial" w:cs="Arial"/>
          <w:color w:val="373737"/>
          <w:sz w:val="26"/>
          <w:szCs w:val="26"/>
          <w:lang w:eastAsia="en-GB"/>
        </w:rPr>
        <w:t>an</w:t>
      </w:r>
      <w:proofErr w:type="gramEnd"/>
      <w:r w:rsidRPr="004956CF">
        <w:rPr>
          <w:rFonts w:ascii="Arial" w:eastAsia="Times New Roman" w:hAnsi="Arial" w:cs="Arial"/>
          <w:color w:val="373737"/>
          <w:sz w:val="26"/>
          <w:szCs w:val="26"/>
          <w:lang w:eastAsia="en-GB"/>
        </w:rPr>
        <w:t xml:space="preserve"> convenient way to test our server with all the HTTP methods without requiring a browser front-end.</w:t>
      </w:r>
    </w:p>
    <w:p w14:paraId="065A3E1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are going to use Insomnia REST Client to the index route we have just created.</w:t>
      </w:r>
    </w:p>
    <w:p w14:paraId="4F0DAC16" w14:textId="77777777" w:rsidR="004956CF" w:rsidRPr="004956CF" w:rsidRDefault="004956CF" w:rsidP="004956CF">
      <w:pPr>
        <w:numPr>
          <w:ilvl w:val="0"/>
          <w:numId w:val="11"/>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Open Insomnia REST Client.</w:t>
      </w:r>
    </w:p>
    <w:p w14:paraId="5A8FA1C1" w14:textId="77777777" w:rsidR="004956CF" w:rsidRPr="004956CF" w:rsidRDefault="004956CF" w:rsidP="004956CF">
      <w:pPr>
        <w:numPr>
          <w:ilvl w:val="0"/>
          <w:numId w:val="11"/>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Click the </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373737"/>
          <w:sz w:val="26"/>
          <w:szCs w:val="26"/>
          <w:lang w:eastAsia="en-GB"/>
        </w:rPr>
        <w:t> symbol in the left menu (or use </w:t>
      </w:r>
      <w:r w:rsidRPr="004956CF">
        <w:rPr>
          <w:rFonts w:ascii="Arial" w:eastAsia="Times New Roman" w:hAnsi="Arial" w:cs="Arial"/>
          <w:color w:val="373737"/>
          <w:sz w:val="20"/>
          <w:szCs w:val="20"/>
          <w:bdr w:val="none" w:sz="0" w:space="0" w:color="auto" w:frame="1"/>
          <w:shd w:val="clear" w:color="auto" w:fill="F2F2F2"/>
          <w:lang w:eastAsia="en-GB"/>
        </w:rPr>
        <w:t>cmd</w:t>
      </w:r>
      <w:r w:rsidRPr="004956CF">
        <w:rPr>
          <w:rFonts w:ascii="Arial" w:eastAsia="Times New Roman" w:hAnsi="Arial" w:cs="Arial"/>
          <w:color w:val="373737"/>
          <w:sz w:val="26"/>
          <w:szCs w:val="26"/>
          <w:lang w:eastAsia="en-GB"/>
        </w:rPr>
        <w:t> + </w:t>
      </w:r>
      <w:r w:rsidRPr="004956CF">
        <w:rPr>
          <w:rFonts w:ascii="Arial" w:eastAsia="Times New Roman" w:hAnsi="Arial" w:cs="Arial"/>
          <w:color w:val="373737"/>
          <w:sz w:val="20"/>
          <w:szCs w:val="20"/>
          <w:bdr w:val="none" w:sz="0" w:space="0" w:color="auto" w:frame="1"/>
          <w:shd w:val="clear" w:color="auto" w:fill="F2F2F2"/>
          <w:lang w:eastAsia="en-GB"/>
        </w:rPr>
        <w:t>N</w:t>
      </w:r>
      <w:r w:rsidRPr="004956CF">
        <w:rPr>
          <w:rFonts w:ascii="Arial" w:eastAsia="Times New Roman" w:hAnsi="Arial" w:cs="Arial"/>
          <w:color w:val="373737"/>
          <w:sz w:val="26"/>
          <w:szCs w:val="26"/>
          <w:lang w:eastAsia="en-GB"/>
        </w:rPr>
        <w:t>) to create a new request.</w:t>
      </w:r>
    </w:p>
    <w:p w14:paraId="533D5A2E" w14:textId="77777777" w:rsidR="004956CF" w:rsidRPr="004956CF" w:rsidRDefault="004956CF" w:rsidP="004956CF">
      <w:pPr>
        <w:numPr>
          <w:ilvl w:val="0"/>
          <w:numId w:val="11"/>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Enter a name (‘Index’) and select the method (‘GET’) for the request. Click ‘Create’.</w:t>
      </w:r>
    </w:p>
    <w:p w14:paraId="73B97438" w14:textId="77777777" w:rsidR="004956CF" w:rsidRPr="004956CF" w:rsidRDefault="004956CF" w:rsidP="004956CF">
      <w:pPr>
        <w:numPr>
          <w:ilvl w:val="0"/>
          <w:numId w:val="11"/>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Add the URL (http://localhost:3000/api/teas) in the address bar at the top.</w:t>
      </w:r>
    </w:p>
    <w:p w14:paraId="2CAC7C8F" w14:textId="77777777" w:rsidR="004956CF" w:rsidRPr="004956CF" w:rsidRDefault="004956CF" w:rsidP="004956CF">
      <w:pPr>
        <w:numPr>
          <w:ilvl w:val="0"/>
          <w:numId w:val="11"/>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Click ‘Send’ to see the response data display in the right-pane.</w:t>
      </w:r>
    </w:p>
    <w:p w14:paraId="7033494C" w14:textId="3317EBC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fldChar w:fldCharType="begin"/>
      </w:r>
      <w:r w:rsidRPr="004956CF">
        <w:rPr>
          <w:rFonts w:ascii="Arial" w:eastAsia="Times New Roman" w:hAnsi="Arial" w:cs="Arial"/>
          <w:color w:val="373737"/>
          <w:sz w:val="26"/>
          <w:szCs w:val="26"/>
          <w:lang w:eastAsia="en-GB"/>
        </w:rPr>
        <w:instrText xml:space="preserve"> INCLUDEPICTURE "https://codeclan.github.io/canvas_notes/course_javascript/week_3/day_1/express_rest_api_teas_biscuits/images/1_insomnia_get.png" \* MERGEFORMATINET </w:instrText>
      </w:r>
      <w:r w:rsidRPr="004956CF">
        <w:rPr>
          <w:rFonts w:ascii="Arial" w:eastAsia="Times New Roman" w:hAnsi="Arial" w:cs="Arial"/>
          <w:color w:val="373737"/>
          <w:sz w:val="26"/>
          <w:szCs w:val="26"/>
          <w:lang w:eastAsia="en-GB"/>
        </w:rPr>
        <w:fldChar w:fldCharType="separate"/>
      </w:r>
      <w:r w:rsidRPr="004956CF">
        <w:rPr>
          <w:rFonts w:ascii="Arial" w:eastAsia="Times New Roman" w:hAnsi="Arial" w:cs="Arial"/>
          <w:noProof/>
          <w:color w:val="373737"/>
          <w:sz w:val="26"/>
          <w:szCs w:val="26"/>
          <w:lang w:eastAsia="en-GB"/>
        </w:rPr>
        <w:drawing>
          <wp:inline distT="0" distB="0" distL="0" distR="0" wp14:anchorId="6FAB07B0" wp14:editId="295B6AAB">
            <wp:extent cx="5727700" cy="2666365"/>
            <wp:effectExtent l="0" t="0" r="0" b="635"/>
            <wp:docPr id="5" name="Picture 5" descr="Send G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d GET requ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666365"/>
                    </a:xfrm>
                    <a:prstGeom prst="rect">
                      <a:avLst/>
                    </a:prstGeom>
                    <a:noFill/>
                    <a:ln>
                      <a:noFill/>
                    </a:ln>
                  </pic:spPr>
                </pic:pic>
              </a:graphicData>
            </a:graphic>
          </wp:inline>
        </w:drawing>
      </w:r>
      <w:r w:rsidRPr="004956CF">
        <w:rPr>
          <w:rFonts w:ascii="Arial" w:eastAsia="Times New Roman" w:hAnsi="Arial" w:cs="Arial"/>
          <w:color w:val="373737"/>
          <w:sz w:val="26"/>
          <w:szCs w:val="26"/>
          <w:lang w:eastAsia="en-GB"/>
        </w:rPr>
        <w:fldChar w:fldCharType="end"/>
      </w:r>
    </w:p>
    <w:p w14:paraId="7A8FD028"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i/>
          <w:iCs/>
          <w:color w:val="373737"/>
          <w:sz w:val="26"/>
          <w:szCs w:val="26"/>
          <w:bdr w:val="none" w:sz="0" w:space="0" w:color="auto" w:frame="1"/>
          <w:lang w:eastAsia="en-GB"/>
        </w:rPr>
        <w:t>GET request to ‘http://localhost:3000/api/teas’ displaying the response using Insomnia REST Client</w:t>
      </w:r>
    </w:p>
    <w:p w14:paraId="7A318FEE"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Show</w:t>
      </w:r>
    </w:p>
    <w:p w14:paraId="5A6B91F9"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Let’s now implement the show action, where we respond to the request with one object. The request URL will contain a parameter, which we use to identify which object is being requested. For example, ‘http://localhost:3000/api/teas/1’, where ‘1’ relates to the id of the tea being requested.</w:t>
      </w:r>
    </w:p>
    <w:p w14:paraId="6BCBE8AD"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Again, it will be a GET request, so we will use the </w:t>
      </w:r>
      <w:r w:rsidRPr="004956CF">
        <w:rPr>
          <w:rFonts w:ascii="Arial" w:eastAsia="Times New Roman" w:hAnsi="Arial" w:cs="Arial"/>
          <w:color w:val="373737"/>
          <w:sz w:val="20"/>
          <w:szCs w:val="20"/>
          <w:bdr w:val="none" w:sz="0" w:space="0" w:color="auto" w:frame="1"/>
          <w:shd w:val="clear" w:color="auto" w:fill="F2F2F2"/>
          <w:lang w:eastAsia="en-GB"/>
        </w:rPr>
        <w:t>get</w:t>
      </w:r>
      <w:r w:rsidRPr="004956CF">
        <w:rPr>
          <w:rFonts w:ascii="Arial" w:eastAsia="Times New Roman" w:hAnsi="Arial" w:cs="Arial"/>
          <w:color w:val="373737"/>
          <w:sz w:val="26"/>
          <w:szCs w:val="26"/>
          <w:lang w:eastAsia="en-GB"/>
        </w:rPr>
        <w:t> method, passing it the path. This time the path will include a parameter (indicated by the colon proceeding it). We will call the parameter </w:t>
      </w:r>
      <w:r w:rsidRPr="004956CF">
        <w:rPr>
          <w:rFonts w:ascii="Arial" w:eastAsia="Times New Roman" w:hAnsi="Arial" w:cs="Arial"/>
          <w:color w:val="373737"/>
          <w:sz w:val="20"/>
          <w:szCs w:val="20"/>
          <w:bdr w:val="none" w:sz="0" w:space="0" w:color="auto" w:frame="1"/>
          <w:shd w:val="clear" w:color="auto" w:fill="F2F2F2"/>
          <w:lang w:eastAsia="en-GB"/>
        </w:rPr>
        <w:t>id</w:t>
      </w:r>
      <w:r w:rsidRPr="004956CF">
        <w:rPr>
          <w:rFonts w:ascii="Arial" w:eastAsia="Times New Roman" w:hAnsi="Arial" w:cs="Arial"/>
          <w:color w:val="373737"/>
          <w:sz w:val="26"/>
          <w:szCs w:val="26"/>
          <w:lang w:eastAsia="en-GB"/>
        </w:rPr>
        <w:t xml:space="preserve">. </w:t>
      </w:r>
      <w:proofErr w:type="gramStart"/>
      <w:r w:rsidRPr="004956CF">
        <w:rPr>
          <w:rFonts w:ascii="Arial" w:eastAsia="Times New Roman" w:hAnsi="Arial" w:cs="Arial"/>
          <w:color w:val="373737"/>
          <w:sz w:val="26"/>
          <w:szCs w:val="26"/>
          <w:lang w:eastAsia="en-GB"/>
        </w:rPr>
        <w:t>Often</w:t>
      </w:r>
      <w:proofErr w:type="gramEnd"/>
      <w:r w:rsidRPr="004956CF">
        <w:rPr>
          <w:rFonts w:ascii="Arial" w:eastAsia="Times New Roman" w:hAnsi="Arial" w:cs="Arial"/>
          <w:color w:val="373737"/>
          <w:sz w:val="26"/>
          <w:szCs w:val="26"/>
          <w:lang w:eastAsia="en-GB"/>
        </w:rPr>
        <w:t xml:space="preserve"> we would be working with ids assigned by a database as we can ensure these are unique, but in this case we will use the index position of the tea object in the array.</w:t>
      </w:r>
    </w:p>
    <w:p w14:paraId="08AA324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lastRenderedPageBreak/>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0457AA5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w:t>
      </w:r>
    </w:p>
    <w:p w14:paraId="322E3ED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332EA92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01B591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5434A13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021A869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4EAB0CA0"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On the request object, we can access the </w:t>
      </w:r>
      <w:r w:rsidRPr="004956CF">
        <w:rPr>
          <w:rFonts w:ascii="Arial" w:eastAsia="Times New Roman" w:hAnsi="Arial" w:cs="Arial"/>
          <w:color w:val="373737"/>
          <w:sz w:val="20"/>
          <w:szCs w:val="20"/>
          <w:bdr w:val="none" w:sz="0" w:space="0" w:color="auto" w:frame="1"/>
          <w:shd w:val="clear" w:color="auto" w:fill="F2F2F2"/>
          <w:lang w:eastAsia="en-GB"/>
        </w:rPr>
        <w:t>params</w:t>
      </w:r>
      <w:r w:rsidRPr="004956CF">
        <w:rPr>
          <w:rFonts w:ascii="Arial" w:eastAsia="Times New Roman" w:hAnsi="Arial" w:cs="Arial"/>
          <w:color w:val="373737"/>
          <w:sz w:val="26"/>
          <w:szCs w:val="26"/>
          <w:lang w:eastAsia="en-GB"/>
        </w:rPr>
        <w:t> (short for parameters) object. This allows us to use the parameter </w:t>
      </w:r>
      <w:r w:rsidRPr="004956CF">
        <w:rPr>
          <w:rFonts w:ascii="Arial" w:eastAsia="Times New Roman" w:hAnsi="Arial" w:cs="Arial"/>
          <w:color w:val="373737"/>
          <w:sz w:val="20"/>
          <w:szCs w:val="20"/>
          <w:bdr w:val="none" w:sz="0" w:space="0" w:color="auto" w:frame="1"/>
          <w:shd w:val="clear" w:color="auto" w:fill="F2F2F2"/>
          <w:lang w:eastAsia="en-GB"/>
        </w:rPr>
        <w:t>id</w:t>
      </w:r>
      <w:r w:rsidRPr="004956CF">
        <w:rPr>
          <w:rFonts w:ascii="Arial" w:eastAsia="Times New Roman" w:hAnsi="Arial" w:cs="Arial"/>
          <w:color w:val="373737"/>
          <w:sz w:val="26"/>
          <w:szCs w:val="26"/>
          <w:lang w:eastAsia="en-GB"/>
        </w:rPr>
        <w:t> to get back the value sent as part of the url. We can use that number to select the tea with that index position from the array and send it back on the response as JSON.</w:t>
      </w:r>
    </w:p>
    <w:p w14:paraId="13103CE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70FE490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(teas[req.params.id]);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6644983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08F5302"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Let’s test our show route in Insomnia:</w:t>
      </w:r>
    </w:p>
    <w:p w14:paraId="4570714E" w14:textId="77777777" w:rsidR="004956CF" w:rsidRPr="004956CF" w:rsidRDefault="004956CF" w:rsidP="004956CF">
      <w:pPr>
        <w:numPr>
          <w:ilvl w:val="0"/>
          <w:numId w:val="12"/>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Click the </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373737"/>
          <w:sz w:val="26"/>
          <w:szCs w:val="26"/>
          <w:lang w:eastAsia="en-GB"/>
        </w:rPr>
        <w:t> symbol in the left menu (or use </w:t>
      </w:r>
      <w:r w:rsidRPr="004956CF">
        <w:rPr>
          <w:rFonts w:ascii="Arial" w:eastAsia="Times New Roman" w:hAnsi="Arial" w:cs="Arial"/>
          <w:color w:val="373737"/>
          <w:sz w:val="20"/>
          <w:szCs w:val="20"/>
          <w:bdr w:val="none" w:sz="0" w:space="0" w:color="auto" w:frame="1"/>
          <w:shd w:val="clear" w:color="auto" w:fill="F2F2F2"/>
          <w:lang w:eastAsia="en-GB"/>
        </w:rPr>
        <w:t>cmd</w:t>
      </w:r>
      <w:r w:rsidRPr="004956CF">
        <w:rPr>
          <w:rFonts w:ascii="Arial" w:eastAsia="Times New Roman" w:hAnsi="Arial" w:cs="Arial"/>
          <w:color w:val="373737"/>
          <w:sz w:val="26"/>
          <w:szCs w:val="26"/>
          <w:lang w:eastAsia="en-GB"/>
        </w:rPr>
        <w:t> + </w:t>
      </w:r>
      <w:r w:rsidRPr="004956CF">
        <w:rPr>
          <w:rFonts w:ascii="Arial" w:eastAsia="Times New Roman" w:hAnsi="Arial" w:cs="Arial"/>
          <w:color w:val="373737"/>
          <w:sz w:val="20"/>
          <w:szCs w:val="20"/>
          <w:bdr w:val="none" w:sz="0" w:space="0" w:color="auto" w:frame="1"/>
          <w:shd w:val="clear" w:color="auto" w:fill="F2F2F2"/>
          <w:lang w:eastAsia="en-GB"/>
        </w:rPr>
        <w:t>N</w:t>
      </w:r>
      <w:r w:rsidRPr="004956CF">
        <w:rPr>
          <w:rFonts w:ascii="Arial" w:eastAsia="Times New Roman" w:hAnsi="Arial" w:cs="Arial"/>
          <w:color w:val="373737"/>
          <w:sz w:val="26"/>
          <w:szCs w:val="26"/>
          <w:lang w:eastAsia="en-GB"/>
        </w:rPr>
        <w:t>) to create a new request.</w:t>
      </w:r>
    </w:p>
    <w:p w14:paraId="05B7A7AA" w14:textId="77777777" w:rsidR="004956CF" w:rsidRPr="004956CF" w:rsidRDefault="004956CF" w:rsidP="004956CF">
      <w:pPr>
        <w:numPr>
          <w:ilvl w:val="0"/>
          <w:numId w:val="12"/>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Enter a name (‘Show’) and select the method (‘GET’) for the request. Click ‘Create’.</w:t>
      </w:r>
    </w:p>
    <w:p w14:paraId="71A7CE91" w14:textId="77777777" w:rsidR="004956CF" w:rsidRPr="004956CF" w:rsidRDefault="004956CF" w:rsidP="004956CF">
      <w:pPr>
        <w:numPr>
          <w:ilvl w:val="0"/>
          <w:numId w:val="12"/>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Add the URL (http://localhost:3000/api/teas/1) in the address bar at the top.</w:t>
      </w:r>
    </w:p>
    <w:p w14:paraId="4DAC7827" w14:textId="77777777" w:rsidR="004956CF" w:rsidRPr="004956CF" w:rsidRDefault="004956CF" w:rsidP="004956CF">
      <w:pPr>
        <w:numPr>
          <w:ilvl w:val="0"/>
          <w:numId w:val="12"/>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Click ‘Send’ to see the response data display in the right-pane.</w:t>
      </w:r>
    </w:p>
    <w:p w14:paraId="6C8A4429" w14:textId="228E1F0E"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fldChar w:fldCharType="begin"/>
      </w:r>
      <w:r w:rsidRPr="004956CF">
        <w:rPr>
          <w:rFonts w:ascii="Arial" w:eastAsia="Times New Roman" w:hAnsi="Arial" w:cs="Arial"/>
          <w:color w:val="373737"/>
          <w:sz w:val="26"/>
          <w:szCs w:val="26"/>
          <w:lang w:eastAsia="en-GB"/>
        </w:rPr>
        <w:instrText xml:space="preserve"> INCLUDEPICTURE "https://codeclan.github.io/canvas_notes/course_javascript/week_3/day_1/express_rest_api_teas_biscuits/images/2_insomnia_show.png" \* MERGEFORMATINET </w:instrText>
      </w:r>
      <w:r w:rsidRPr="004956CF">
        <w:rPr>
          <w:rFonts w:ascii="Arial" w:eastAsia="Times New Roman" w:hAnsi="Arial" w:cs="Arial"/>
          <w:color w:val="373737"/>
          <w:sz w:val="26"/>
          <w:szCs w:val="26"/>
          <w:lang w:eastAsia="en-GB"/>
        </w:rPr>
        <w:fldChar w:fldCharType="separate"/>
      </w:r>
      <w:r w:rsidRPr="004956CF">
        <w:rPr>
          <w:rFonts w:ascii="Arial" w:eastAsia="Times New Roman" w:hAnsi="Arial" w:cs="Arial"/>
          <w:noProof/>
          <w:color w:val="373737"/>
          <w:sz w:val="26"/>
          <w:szCs w:val="26"/>
          <w:lang w:eastAsia="en-GB"/>
        </w:rPr>
        <w:drawing>
          <wp:inline distT="0" distB="0" distL="0" distR="0" wp14:anchorId="0F52DC88" wp14:editId="1DA6C988">
            <wp:extent cx="5727700" cy="1142365"/>
            <wp:effectExtent l="0" t="0" r="0" b="635"/>
            <wp:docPr id="4" name="Picture 4" descr="Send G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d GET reque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1142365"/>
                    </a:xfrm>
                    <a:prstGeom prst="rect">
                      <a:avLst/>
                    </a:prstGeom>
                    <a:noFill/>
                    <a:ln>
                      <a:noFill/>
                    </a:ln>
                  </pic:spPr>
                </pic:pic>
              </a:graphicData>
            </a:graphic>
          </wp:inline>
        </w:drawing>
      </w:r>
      <w:r w:rsidRPr="004956CF">
        <w:rPr>
          <w:rFonts w:ascii="Arial" w:eastAsia="Times New Roman" w:hAnsi="Arial" w:cs="Arial"/>
          <w:color w:val="373737"/>
          <w:sz w:val="26"/>
          <w:szCs w:val="26"/>
          <w:lang w:eastAsia="en-GB"/>
        </w:rPr>
        <w:fldChar w:fldCharType="end"/>
      </w:r>
    </w:p>
    <w:p w14:paraId="0F65CA7D"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i/>
          <w:iCs/>
          <w:color w:val="373737"/>
          <w:sz w:val="26"/>
          <w:szCs w:val="26"/>
          <w:bdr w:val="none" w:sz="0" w:space="0" w:color="auto" w:frame="1"/>
          <w:lang w:eastAsia="en-GB"/>
        </w:rPr>
        <w:t>GET request to ‘http://localhost:3000/api/teas/1’ displaying the tea object at position 1 in the array using Insomnia REST Client</w:t>
      </w:r>
    </w:p>
    <w:p w14:paraId="4F15DEF9"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Create</w:t>
      </w:r>
    </w:p>
    <w:p w14:paraId="1517CDD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To be able to handle a POST request, we have to learn about the request’s body object. When the client makes a POST request it can send data with the body of the request (for example, the values of a form when it is submitted), which we can then retrieve server-side.</w:t>
      </w:r>
    </w:p>
    <w:p w14:paraId="4D3FE98C"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In our case we want the client to be able to send a tea object with the request, and for our POST route to then add that object to the </w:t>
      </w:r>
      <w:r w:rsidRPr="004956CF">
        <w:rPr>
          <w:rFonts w:ascii="Arial" w:eastAsia="Times New Roman" w:hAnsi="Arial" w:cs="Arial"/>
          <w:color w:val="373737"/>
          <w:sz w:val="20"/>
          <w:szCs w:val="20"/>
          <w:bdr w:val="none" w:sz="0" w:space="0" w:color="auto" w:frame="1"/>
          <w:shd w:val="clear" w:color="auto" w:fill="F2F2F2"/>
          <w:lang w:eastAsia="en-GB"/>
        </w:rPr>
        <w:t>teas</w:t>
      </w:r>
      <w:r w:rsidRPr="004956CF">
        <w:rPr>
          <w:rFonts w:ascii="Arial" w:eastAsia="Times New Roman" w:hAnsi="Arial" w:cs="Arial"/>
          <w:color w:val="373737"/>
          <w:sz w:val="26"/>
          <w:szCs w:val="26"/>
          <w:lang w:eastAsia="en-GB"/>
        </w:rPr>
        <w:t> array. Our POST route is going to expect to receive an object with a </w:t>
      </w:r>
      <w:r w:rsidRPr="004956CF">
        <w:rPr>
          <w:rFonts w:ascii="Arial" w:eastAsia="Times New Roman" w:hAnsi="Arial" w:cs="Arial"/>
          <w:color w:val="373737"/>
          <w:sz w:val="20"/>
          <w:szCs w:val="20"/>
          <w:bdr w:val="none" w:sz="0" w:space="0" w:color="auto" w:frame="1"/>
          <w:shd w:val="clear" w:color="auto" w:fill="F2F2F2"/>
          <w:lang w:eastAsia="en-GB"/>
        </w:rPr>
        <w:t>name</w:t>
      </w:r>
      <w:r w:rsidRPr="004956CF">
        <w:rPr>
          <w:rFonts w:ascii="Arial" w:eastAsia="Times New Roman" w:hAnsi="Arial" w:cs="Arial"/>
          <w:color w:val="373737"/>
          <w:sz w:val="26"/>
          <w:szCs w:val="26"/>
          <w:lang w:eastAsia="en-GB"/>
        </w:rPr>
        <w:t> and </w:t>
      </w:r>
      <w:r w:rsidRPr="004956CF">
        <w:rPr>
          <w:rFonts w:ascii="Arial" w:eastAsia="Times New Roman" w:hAnsi="Arial" w:cs="Arial"/>
          <w:color w:val="373737"/>
          <w:sz w:val="20"/>
          <w:szCs w:val="20"/>
          <w:bdr w:val="none" w:sz="0" w:space="0" w:color="auto" w:frame="1"/>
          <w:shd w:val="clear" w:color="auto" w:fill="F2F2F2"/>
          <w:lang w:eastAsia="en-GB"/>
        </w:rPr>
        <w:t>brand</w:t>
      </w:r>
      <w:r w:rsidRPr="004956CF">
        <w:rPr>
          <w:rFonts w:ascii="Arial" w:eastAsia="Times New Roman" w:hAnsi="Arial" w:cs="Arial"/>
          <w:color w:val="373737"/>
          <w:sz w:val="26"/>
          <w:szCs w:val="26"/>
          <w:lang w:eastAsia="en-GB"/>
        </w:rPr>
        <w:t>.</w:t>
      </w:r>
    </w:p>
    <w:p w14:paraId="27EF8E2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2C2D566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name</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One Cup</w:t>
      </w:r>
      <w:r w:rsidRPr="004956CF">
        <w:rPr>
          <w:rFonts w:ascii="Arial" w:eastAsia="Times New Roman" w:hAnsi="Arial" w:cs="Arial"/>
          <w:color w:val="373737"/>
          <w:sz w:val="20"/>
          <w:szCs w:val="20"/>
          <w:bdr w:val="none" w:sz="0" w:space="0" w:color="auto" w:frame="1"/>
          <w:shd w:val="clear" w:color="auto" w:fill="F2F2F2"/>
          <w:lang w:eastAsia="en-GB"/>
        </w:rPr>
        <w:t>",</w:t>
      </w:r>
    </w:p>
    <w:p w14:paraId="62582D9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brand</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Tetley</w:t>
      </w:r>
      <w:r w:rsidRPr="004956CF">
        <w:rPr>
          <w:rFonts w:ascii="Arial" w:eastAsia="Times New Roman" w:hAnsi="Arial" w:cs="Arial"/>
          <w:color w:val="373737"/>
          <w:sz w:val="20"/>
          <w:szCs w:val="20"/>
          <w:bdr w:val="none" w:sz="0" w:space="0" w:color="auto" w:frame="1"/>
          <w:shd w:val="clear" w:color="auto" w:fill="F2F2F2"/>
          <w:lang w:eastAsia="en-GB"/>
        </w:rPr>
        <w:t>"</w:t>
      </w:r>
    </w:p>
    <w:p w14:paraId="6BD8FB7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E335A91"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will use Express’s </w:t>
      </w:r>
      <w:r w:rsidRPr="004956CF">
        <w:rPr>
          <w:rFonts w:ascii="Arial" w:eastAsia="Times New Roman" w:hAnsi="Arial" w:cs="Arial"/>
          <w:color w:val="373737"/>
          <w:sz w:val="20"/>
          <w:szCs w:val="20"/>
          <w:bdr w:val="none" w:sz="0" w:space="0" w:color="auto" w:frame="1"/>
          <w:shd w:val="clear" w:color="auto" w:fill="F2F2F2"/>
          <w:lang w:eastAsia="en-GB"/>
        </w:rPr>
        <w:t>post</w:t>
      </w:r>
      <w:r w:rsidRPr="004956CF">
        <w:rPr>
          <w:rFonts w:ascii="Arial" w:eastAsia="Times New Roman" w:hAnsi="Arial" w:cs="Arial"/>
          <w:color w:val="373737"/>
          <w:sz w:val="26"/>
          <w:szCs w:val="26"/>
          <w:lang w:eastAsia="en-GB"/>
        </w:rPr>
        <w:t> method, pass it the appropriate path, ‘/api/teas’ and a callback. To access the data sent from the client with the request, we access the request’s </w:t>
      </w:r>
      <w:r w:rsidRPr="004956CF">
        <w:rPr>
          <w:rFonts w:ascii="Arial" w:eastAsia="Times New Roman" w:hAnsi="Arial" w:cs="Arial"/>
          <w:color w:val="373737"/>
          <w:sz w:val="20"/>
          <w:szCs w:val="20"/>
          <w:bdr w:val="none" w:sz="0" w:space="0" w:color="auto" w:frame="1"/>
          <w:shd w:val="clear" w:color="auto" w:fill="F2F2F2"/>
          <w:lang w:eastAsia="en-GB"/>
        </w:rPr>
        <w:t>body</w:t>
      </w:r>
      <w:r w:rsidRPr="004956CF">
        <w:rPr>
          <w:rFonts w:ascii="Arial" w:eastAsia="Times New Roman" w:hAnsi="Arial" w:cs="Arial"/>
          <w:color w:val="373737"/>
          <w:sz w:val="26"/>
          <w:szCs w:val="26"/>
          <w:lang w:eastAsia="en-GB"/>
        </w:rPr>
        <w:t> object.</w:t>
      </w:r>
    </w:p>
    <w:p w14:paraId="13266D2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lastRenderedPageBreak/>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443744F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(teas[req.params.id]);</w:t>
      </w:r>
    </w:p>
    <w:p w14:paraId="175DADF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FE7CEB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AF1671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app.post(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1A0BE04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console.log(</w:t>
      </w:r>
      <w:proofErr w:type="gramEnd"/>
      <w:r w:rsidRPr="004956CF">
        <w:rPr>
          <w:rFonts w:ascii="Arial" w:eastAsia="Times New Roman" w:hAnsi="Arial" w:cs="Arial"/>
          <w:color w:val="DD1144"/>
          <w:sz w:val="20"/>
          <w:szCs w:val="20"/>
          <w:bdr w:val="none" w:sz="0" w:space="0" w:color="auto" w:frame="1"/>
          <w:shd w:val="clear" w:color="auto" w:fill="F2F2F2"/>
          <w:lang w:eastAsia="en-GB"/>
        </w:rPr>
        <w:t>`req.body`</w:t>
      </w:r>
      <w:r w:rsidRPr="004956CF">
        <w:rPr>
          <w:rFonts w:ascii="Arial" w:eastAsia="Times New Roman" w:hAnsi="Arial" w:cs="Arial"/>
          <w:color w:val="373737"/>
          <w:sz w:val="20"/>
          <w:szCs w:val="20"/>
          <w:bdr w:val="none" w:sz="0" w:space="0" w:color="auto" w:frame="1"/>
          <w:shd w:val="clear" w:color="auto" w:fill="F2F2F2"/>
          <w:lang w:eastAsia="en-GB"/>
        </w:rPr>
        <w:t>, req.body);</w:t>
      </w:r>
    </w:p>
    <w:p w14:paraId="54A8BDD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6886DE9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Test our create route in insomnia:</w:t>
      </w:r>
    </w:p>
    <w:p w14:paraId="1915C3F0" w14:textId="77777777" w:rsidR="004956CF" w:rsidRPr="004956CF" w:rsidRDefault="004956CF" w:rsidP="004956CF">
      <w:pPr>
        <w:numPr>
          <w:ilvl w:val="0"/>
          <w:numId w:val="13"/>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Click the </w:t>
      </w:r>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373737"/>
          <w:sz w:val="26"/>
          <w:szCs w:val="26"/>
          <w:lang w:eastAsia="en-GB"/>
        </w:rPr>
        <w:t> symbol in the left menu (or use </w:t>
      </w:r>
      <w:r w:rsidRPr="004956CF">
        <w:rPr>
          <w:rFonts w:ascii="Arial" w:eastAsia="Times New Roman" w:hAnsi="Arial" w:cs="Arial"/>
          <w:color w:val="373737"/>
          <w:sz w:val="20"/>
          <w:szCs w:val="20"/>
          <w:bdr w:val="none" w:sz="0" w:space="0" w:color="auto" w:frame="1"/>
          <w:shd w:val="clear" w:color="auto" w:fill="F2F2F2"/>
          <w:lang w:eastAsia="en-GB"/>
        </w:rPr>
        <w:t>cmd</w:t>
      </w:r>
      <w:r w:rsidRPr="004956CF">
        <w:rPr>
          <w:rFonts w:ascii="Arial" w:eastAsia="Times New Roman" w:hAnsi="Arial" w:cs="Arial"/>
          <w:color w:val="373737"/>
          <w:sz w:val="26"/>
          <w:szCs w:val="26"/>
          <w:lang w:eastAsia="en-GB"/>
        </w:rPr>
        <w:t> + </w:t>
      </w:r>
      <w:r w:rsidRPr="004956CF">
        <w:rPr>
          <w:rFonts w:ascii="Arial" w:eastAsia="Times New Roman" w:hAnsi="Arial" w:cs="Arial"/>
          <w:color w:val="373737"/>
          <w:sz w:val="20"/>
          <w:szCs w:val="20"/>
          <w:bdr w:val="none" w:sz="0" w:space="0" w:color="auto" w:frame="1"/>
          <w:shd w:val="clear" w:color="auto" w:fill="F2F2F2"/>
          <w:lang w:eastAsia="en-GB"/>
        </w:rPr>
        <w:t>N</w:t>
      </w:r>
      <w:r w:rsidRPr="004956CF">
        <w:rPr>
          <w:rFonts w:ascii="Arial" w:eastAsia="Times New Roman" w:hAnsi="Arial" w:cs="Arial"/>
          <w:color w:val="373737"/>
          <w:sz w:val="26"/>
          <w:szCs w:val="26"/>
          <w:lang w:eastAsia="en-GB"/>
        </w:rPr>
        <w:t>) to create a new request.</w:t>
      </w:r>
    </w:p>
    <w:p w14:paraId="730A7E70" w14:textId="77777777" w:rsidR="004956CF" w:rsidRPr="004956CF" w:rsidRDefault="004956CF" w:rsidP="004956CF">
      <w:pPr>
        <w:numPr>
          <w:ilvl w:val="0"/>
          <w:numId w:val="1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Enter a name (‘Create’) and select the method (‘POST’) for the request. Click ‘Create’.</w:t>
      </w:r>
    </w:p>
    <w:p w14:paraId="74A18DFD" w14:textId="77777777" w:rsidR="004956CF" w:rsidRPr="004956CF" w:rsidRDefault="004956CF" w:rsidP="004956CF">
      <w:pPr>
        <w:numPr>
          <w:ilvl w:val="0"/>
          <w:numId w:val="1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Add the URL (http://localhost:3000/api/teas) in the address bar at the top.</w:t>
      </w:r>
    </w:p>
    <w:p w14:paraId="74D11420" w14:textId="77777777" w:rsidR="004956CF" w:rsidRPr="004956CF" w:rsidRDefault="004956CF" w:rsidP="004956CF">
      <w:pPr>
        <w:numPr>
          <w:ilvl w:val="0"/>
          <w:numId w:val="1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This time we need to add the data we want to send with the request. Click ‘Body’, select ‘JSON’ and the add the following JSON to the left-hand pane.</w:t>
      </w:r>
    </w:p>
    <w:p w14:paraId="13FDFB2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1198AD7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name</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One Cup</w:t>
      </w:r>
      <w:r w:rsidRPr="004956CF">
        <w:rPr>
          <w:rFonts w:ascii="Arial" w:eastAsia="Times New Roman" w:hAnsi="Arial" w:cs="Arial"/>
          <w:color w:val="373737"/>
          <w:sz w:val="20"/>
          <w:szCs w:val="20"/>
          <w:bdr w:val="none" w:sz="0" w:space="0" w:color="auto" w:frame="1"/>
          <w:shd w:val="clear" w:color="auto" w:fill="F2F2F2"/>
          <w:lang w:eastAsia="en-GB"/>
        </w:rPr>
        <w:t>",</w:t>
      </w:r>
    </w:p>
    <w:p w14:paraId="2943346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DD1144"/>
          <w:sz w:val="20"/>
          <w:szCs w:val="20"/>
          <w:bdr w:val="none" w:sz="0" w:space="0" w:color="auto" w:frame="1"/>
          <w:shd w:val="clear" w:color="auto" w:fill="F2F2F2"/>
          <w:lang w:eastAsia="en-GB"/>
        </w:rPr>
        <w:t>brand</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Tetley</w:t>
      </w:r>
      <w:r w:rsidRPr="004956CF">
        <w:rPr>
          <w:rFonts w:ascii="Arial" w:eastAsia="Times New Roman" w:hAnsi="Arial" w:cs="Arial"/>
          <w:color w:val="373737"/>
          <w:sz w:val="20"/>
          <w:szCs w:val="20"/>
          <w:bdr w:val="none" w:sz="0" w:space="0" w:color="auto" w:frame="1"/>
          <w:shd w:val="clear" w:color="auto" w:fill="F2F2F2"/>
          <w:lang w:eastAsia="en-GB"/>
        </w:rPr>
        <w:t>"</w:t>
      </w:r>
    </w:p>
    <w:p w14:paraId="123D1CA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4D81A523" w14:textId="03B51AFA"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fldChar w:fldCharType="begin"/>
      </w:r>
      <w:r w:rsidRPr="004956CF">
        <w:rPr>
          <w:rFonts w:ascii="Arial" w:eastAsia="Times New Roman" w:hAnsi="Arial" w:cs="Arial"/>
          <w:color w:val="373737"/>
          <w:sz w:val="26"/>
          <w:szCs w:val="26"/>
          <w:lang w:eastAsia="en-GB"/>
        </w:rPr>
        <w:instrText xml:space="preserve"> INCLUDEPICTURE "https://codeclan.github.io/canvas_notes/course_javascript/week_3/day_1/express_rest_api_teas_biscuits/images/3_insomnia_create.png" \* MERGEFORMATINET </w:instrText>
      </w:r>
      <w:r w:rsidRPr="004956CF">
        <w:rPr>
          <w:rFonts w:ascii="Arial" w:eastAsia="Times New Roman" w:hAnsi="Arial" w:cs="Arial"/>
          <w:color w:val="373737"/>
          <w:sz w:val="26"/>
          <w:szCs w:val="26"/>
          <w:lang w:eastAsia="en-GB"/>
        </w:rPr>
        <w:fldChar w:fldCharType="separate"/>
      </w:r>
      <w:r w:rsidRPr="004956CF">
        <w:rPr>
          <w:rFonts w:ascii="Arial" w:eastAsia="Times New Roman" w:hAnsi="Arial" w:cs="Arial"/>
          <w:noProof/>
          <w:color w:val="373737"/>
          <w:sz w:val="26"/>
          <w:szCs w:val="26"/>
          <w:lang w:eastAsia="en-GB"/>
        </w:rPr>
        <w:drawing>
          <wp:inline distT="0" distB="0" distL="0" distR="0" wp14:anchorId="78E30EF7" wp14:editId="731B91CB">
            <wp:extent cx="5727700" cy="2554605"/>
            <wp:effectExtent l="0" t="0" r="0" b="0"/>
            <wp:docPr id="3" name="Picture 3" descr="Adding JSON body for 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ng JSON body for POST requ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554605"/>
                    </a:xfrm>
                    <a:prstGeom prst="rect">
                      <a:avLst/>
                    </a:prstGeom>
                    <a:noFill/>
                    <a:ln>
                      <a:noFill/>
                    </a:ln>
                  </pic:spPr>
                </pic:pic>
              </a:graphicData>
            </a:graphic>
          </wp:inline>
        </w:drawing>
      </w:r>
      <w:r w:rsidRPr="004956CF">
        <w:rPr>
          <w:rFonts w:ascii="Arial" w:eastAsia="Times New Roman" w:hAnsi="Arial" w:cs="Arial"/>
          <w:color w:val="373737"/>
          <w:sz w:val="26"/>
          <w:szCs w:val="26"/>
          <w:lang w:eastAsia="en-GB"/>
        </w:rPr>
        <w:fldChar w:fldCharType="end"/>
      </w:r>
    </w:p>
    <w:p w14:paraId="01A90177"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i/>
          <w:iCs/>
          <w:color w:val="373737"/>
          <w:sz w:val="26"/>
          <w:szCs w:val="26"/>
          <w:bdr w:val="none" w:sz="0" w:space="0" w:color="auto" w:frame="1"/>
          <w:lang w:eastAsia="en-GB"/>
        </w:rPr>
        <w:t>Adding the JSON body to a POST request in Insomnia Rest Client</w:t>
      </w:r>
    </w:p>
    <w:p w14:paraId="4BA9EC39" w14:textId="77777777" w:rsidR="004956CF" w:rsidRPr="004956CF" w:rsidRDefault="004956CF" w:rsidP="004956CF">
      <w:pPr>
        <w:textAlignment w:val="baseline"/>
        <w:rPr>
          <w:rFonts w:ascii="Arial" w:eastAsia="Times New Roman" w:hAnsi="Arial" w:cs="Arial"/>
          <w:color w:val="666666"/>
          <w:sz w:val="26"/>
          <w:szCs w:val="26"/>
          <w:lang w:eastAsia="en-GB"/>
        </w:rPr>
      </w:pPr>
      <w:r w:rsidRPr="004956CF">
        <w:rPr>
          <w:rFonts w:ascii="Arial" w:eastAsia="Times New Roman" w:hAnsi="Arial" w:cs="Arial"/>
          <w:color w:val="666666"/>
          <w:sz w:val="26"/>
          <w:szCs w:val="26"/>
          <w:lang w:eastAsia="en-GB"/>
        </w:rPr>
        <w:t>Note: The keys must be enclosed with inverted commas because this is JSON (not JavaScript)</w:t>
      </w:r>
    </w:p>
    <w:p w14:paraId="50D8372D"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When we click send and look in the Terminal window where the server is running, we see </w:t>
      </w:r>
      <w:proofErr w:type="gramStart"/>
      <w:r w:rsidRPr="004956CF">
        <w:rPr>
          <w:rFonts w:ascii="Arial" w:eastAsia="Times New Roman" w:hAnsi="Arial" w:cs="Arial"/>
          <w:color w:val="373737"/>
          <w:sz w:val="20"/>
          <w:szCs w:val="20"/>
          <w:bdr w:val="none" w:sz="0" w:space="0" w:color="auto" w:frame="1"/>
          <w:shd w:val="clear" w:color="auto" w:fill="F2F2F2"/>
          <w:lang w:eastAsia="en-GB"/>
        </w:rPr>
        <w:t>req.body</w:t>
      </w:r>
      <w:proofErr w:type="gramEnd"/>
      <w:r w:rsidRPr="004956CF">
        <w:rPr>
          <w:rFonts w:ascii="Arial" w:eastAsia="Times New Roman" w:hAnsi="Arial" w:cs="Arial"/>
          <w:color w:val="373737"/>
          <w:sz w:val="26"/>
          <w:szCs w:val="26"/>
          <w:lang w:eastAsia="en-GB"/>
        </w:rPr>
        <w:t> is undefined -</w:t>
      </w:r>
    </w:p>
    <w:p w14:paraId="11C990F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req.body</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undefined</w:t>
      </w:r>
    </w:p>
    <w:p w14:paraId="7CCA2DFC"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To fix this error we need to use some Express middleware.</w:t>
      </w:r>
    </w:p>
    <w:p w14:paraId="735324D7"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body-parser</w:t>
      </w:r>
    </w:p>
    <w:p w14:paraId="57B93587"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can see that the </w:t>
      </w:r>
      <w:r w:rsidRPr="004956CF">
        <w:rPr>
          <w:rFonts w:ascii="Arial" w:eastAsia="Times New Roman" w:hAnsi="Arial" w:cs="Arial"/>
          <w:color w:val="373737"/>
          <w:sz w:val="20"/>
          <w:szCs w:val="20"/>
          <w:bdr w:val="none" w:sz="0" w:space="0" w:color="auto" w:frame="1"/>
          <w:shd w:val="clear" w:color="auto" w:fill="F2F2F2"/>
          <w:lang w:eastAsia="en-GB"/>
        </w:rPr>
        <w:t>body</w:t>
      </w:r>
      <w:r w:rsidRPr="004956CF">
        <w:rPr>
          <w:rFonts w:ascii="Arial" w:eastAsia="Times New Roman" w:hAnsi="Arial" w:cs="Arial"/>
          <w:color w:val="373737"/>
          <w:sz w:val="26"/>
          <w:szCs w:val="26"/>
          <w:lang w:eastAsia="en-GB"/>
        </w:rPr>
        <w:t xml:space="preserve">, which we are trying to access on the request object, is undefined. Express is a light-weight framework and it doesn’t expose the body object with its built-in functionality. To access the request’s </w:t>
      </w:r>
      <w:proofErr w:type="gramStart"/>
      <w:r w:rsidRPr="004956CF">
        <w:rPr>
          <w:rFonts w:ascii="Arial" w:eastAsia="Times New Roman" w:hAnsi="Arial" w:cs="Arial"/>
          <w:color w:val="373737"/>
          <w:sz w:val="26"/>
          <w:szCs w:val="26"/>
          <w:lang w:eastAsia="en-GB"/>
        </w:rPr>
        <w:t>body</w:t>
      </w:r>
      <w:proofErr w:type="gramEnd"/>
      <w:r w:rsidRPr="004956CF">
        <w:rPr>
          <w:rFonts w:ascii="Arial" w:eastAsia="Times New Roman" w:hAnsi="Arial" w:cs="Arial"/>
          <w:color w:val="373737"/>
          <w:sz w:val="26"/>
          <w:szCs w:val="26"/>
          <w:lang w:eastAsia="en-GB"/>
        </w:rPr>
        <w:t xml:space="preserve"> we </w:t>
      </w:r>
      <w:r w:rsidRPr="004956CF">
        <w:rPr>
          <w:rFonts w:ascii="Arial" w:eastAsia="Times New Roman" w:hAnsi="Arial" w:cs="Arial"/>
          <w:color w:val="373737"/>
          <w:sz w:val="26"/>
          <w:szCs w:val="26"/>
          <w:lang w:eastAsia="en-GB"/>
        </w:rPr>
        <w:lastRenderedPageBreak/>
        <w:t>have to use some middleware called </w:t>
      </w:r>
      <w:r w:rsidRPr="004956CF">
        <w:rPr>
          <w:rFonts w:ascii="Arial" w:eastAsia="Times New Roman" w:hAnsi="Arial" w:cs="Arial"/>
          <w:color w:val="373737"/>
          <w:sz w:val="20"/>
          <w:szCs w:val="20"/>
          <w:bdr w:val="none" w:sz="0" w:space="0" w:color="auto" w:frame="1"/>
          <w:shd w:val="clear" w:color="auto" w:fill="F2F2F2"/>
          <w:lang w:eastAsia="en-GB"/>
        </w:rPr>
        <w:t>bodyParser</w:t>
      </w:r>
      <w:r w:rsidRPr="004956CF">
        <w:rPr>
          <w:rFonts w:ascii="Arial" w:eastAsia="Times New Roman" w:hAnsi="Arial" w:cs="Arial"/>
          <w:color w:val="373737"/>
          <w:sz w:val="26"/>
          <w:szCs w:val="26"/>
          <w:lang w:eastAsia="en-GB"/>
        </w:rPr>
        <w:t>. The role of body-parser is to extract the body from the POST request and make it accessible on </w:t>
      </w:r>
      <w:proofErr w:type="gramStart"/>
      <w:r w:rsidRPr="004956CF">
        <w:rPr>
          <w:rFonts w:ascii="Arial" w:eastAsia="Times New Roman" w:hAnsi="Arial" w:cs="Arial"/>
          <w:color w:val="373737"/>
          <w:sz w:val="20"/>
          <w:szCs w:val="20"/>
          <w:bdr w:val="none" w:sz="0" w:space="0" w:color="auto" w:frame="1"/>
          <w:shd w:val="clear" w:color="auto" w:fill="F2F2F2"/>
          <w:lang w:eastAsia="en-GB"/>
        </w:rPr>
        <w:t>req.body</w:t>
      </w:r>
      <w:proofErr w:type="gramEnd"/>
      <w:r w:rsidRPr="004956CF">
        <w:rPr>
          <w:rFonts w:ascii="Arial" w:eastAsia="Times New Roman" w:hAnsi="Arial" w:cs="Arial"/>
          <w:color w:val="373737"/>
          <w:sz w:val="26"/>
          <w:szCs w:val="26"/>
          <w:lang w:eastAsia="en-GB"/>
        </w:rPr>
        <w:t>.</w:t>
      </w:r>
    </w:p>
    <w:p w14:paraId="77476BC2"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body-parser is </w:t>
      </w:r>
      <w:proofErr w:type="gramStart"/>
      <w:r w:rsidRPr="004956CF">
        <w:rPr>
          <w:rFonts w:ascii="Arial" w:eastAsia="Times New Roman" w:hAnsi="Arial" w:cs="Arial"/>
          <w:color w:val="373737"/>
          <w:sz w:val="26"/>
          <w:szCs w:val="26"/>
          <w:lang w:eastAsia="en-GB"/>
        </w:rPr>
        <w:t>an</w:t>
      </w:r>
      <w:proofErr w:type="gramEnd"/>
      <w:r w:rsidRPr="004956CF">
        <w:rPr>
          <w:rFonts w:ascii="Arial" w:eastAsia="Times New Roman" w:hAnsi="Arial" w:cs="Arial"/>
          <w:color w:val="373737"/>
          <w:sz w:val="26"/>
          <w:szCs w:val="26"/>
          <w:lang w:eastAsia="en-GB"/>
        </w:rPr>
        <w:t xml:space="preserve"> npm package so first we need to install it.</w:t>
      </w:r>
    </w:p>
    <w:p w14:paraId="09FDEB0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npm </w:t>
      </w:r>
      <w:r w:rsidRPr="004956CF">
        <w:rPr>
          <w:rFonts w:ascii="Arial" w:eastAsia="Times New Roman" w:hAnsi="Arial" w:cs="Arial"/>
          <w:color w:val="0086B3"/>
          <w:sz w:val="20"/>
          <w:szCs w:val="20"/>
          <w:bdr w:val="none" w:sz="0" w:space="0" w:color="auto" w:frame="1"/>
          <w:shd w:val="clear" w:color="auto" w:fill="F2F2F2"/>
          <w:lang w:eastAsia="en-GB"/>
        </w:rPr>
        <w:t xml:space="preserve">install </w:t>
      </w:r>
      <w:r w:rsidRPr="004956CF">
        <w:rPr>
          <w:rFonts w:ascii="Arial" w:eastAsia="Times New Roman" w:hAnsi="Arial" w:cs="Arial"/>
          <w:color w:val="373737"/>
          <w:sz w:val="20"/>
          <w:szCs w:val="20"/>
          <w:bdr w:val="none" w:sz="0" w:space="0" w:color="auto" w:frame="1"/>
          <w:shd w:val="clear" w:color="auto" w:fill="F2F2F2"/>
          <w:lang w:eastAsia="en-GB"/>
        </w:rPr>
        <w:t>body-parser</w:t>
      </w:r>
    </w:p>
    <w:p w14:paraId="6D2D9D8A"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Then we require it and tell the server to use it.</w:t>
      </w:r>
    </w:p>
    <w:p w14:paraId="0A01B3F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bodyParser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body-parser</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7E61D5E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0A57201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app.use(</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bodyParser.json());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4B75BB16"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bodyParser.json()</w:t>
      </w:r>
      <w:r w:rsidRPr="004956CF">
        <w:rPr>
          <w:rFonts w:ascii="Arial" w:eastAsia="Times New Roman" w:hAnsi="Arial" w:cs="Arial"/>
          <w:color w:val="373737"/>
          <w:sz w:val="26"/>
          <w:szCs w:val="26"/>
          <w:lang w:eastAsia="en-GB"/>
        </w:rPr>
        <w:t xml:space="preserve"> provides the middleware that parses json, so our API will only parse the body of a request which has a header with ‘Content-Type’ specified as JSON. If you click on the ‘Header’ tab of the </w:t>
      </w:r>
      <w:proofErr w:type="gramStart"/>
      <w:r w:rsidRPr="004956CF">
        <w:rPr>
          <w:rFonts w:ascii="Arial" w:eastAsia="Times New Roman" w:hAnsi="Arial" w:cs="Arial"/>
          <w:color w:val="373737"/>
          <w:sz w:val="26"/>
          <w:szCs w:val="26"/>
          <w:lang w:eastAsia="en-GB"/>
        </w:rPr>
        <w:t>left hand</w:t>
      </w:r>
      <w:proofErr w:type="gramEnd"/>
      <w:r w:rsidRPr="004956CF">
        <w:rPr>
          <w:rFonts w:ascii="Arial" w:eastAsia="Times New Roman" w:hAnsi="Arial" w:cs="Arial"/>
          <w:color w:val="373737"/>
          <w:sz w:val="26"/>
          <w:szCs w:val="26"/>
          <w:lang w:eastAsia="en-GB"/>
        </w:rPr>
        <w:t xml:space="preserve"> section of Insomnia, you will see that there has been a header set with ‘Content-Type’ set to ‘application/json’. Insonmia does this for us when we add a JSON body to the request.</w:t>
      </w:r>
    </w:p>
    <w:p w14:paraId="7E971A73"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when we test our create route, Insomnia Rest Client will hang because we haven’t told it what to do in response to the request, but if you look in the terminal window where the server is running, you will see the data outputted: </w:t>
      </w:r>
      <w:r w:rsidRPr="004956CF">
        <w:rPr>
          <w:rFonts w:ascii="Arial" w:eastAsia="Times New Roman" w:hAnsi="Arial" w:cs="Arial"/>
          <w:color w:val="373737"/>
          <w:sz w:val="20"/>
          <w:szCs w:val="20"/>
          <w:bdr w:val="none" w:sz="0" w:space="0" w:color="auto" w:frame="1"/>
          <w:shd w:val="clear" w:color="auto" w:fill="F2F2F2"/>
          <w:lang w:eastAsia="en-GB"/>
        </w:rPr>
        <w:t>{ name: 'One Cup', brand: 'Tetley' }</w:t>
      </w:r>
      <w:r w:rsidRPr="004956CF">
        <w:rPr>
          <w:rFonts w:ascii="Arial" w:eastAsia="Times New Roman" w:hAnsi="Arial" w:cs="Arial"/>
          <w:color w:val="373737"/>
          <w:sz w:val="26"/>
          <w:szCs w:val="26"/>
          <w:lang w:eastAsia="en-GB"/>
        </w:rPr>
        <w:t>.</w:t>
      </w:r>
    </w:p>
    <w:p w14:paraId="05DE975B"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To complete the request, let’s push the posted data into the array of teas and send back the updated array.</w:t>
      </w:r>
    </w:p>
    <w:p w14:paraId="47612EF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app.post(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76546AD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teas.push</w:t>
      </w:r>
      <w:proofErr w:type="gramEnd"/>
      <w:r w:rsidRPr="004956CF">
        <w:rPr>
          <w:rFonts w:ascii="Arial" w:eastAsia="Times New Roman" w:hAnsi="Arial" w:cs="Arial"/>
          <w:color w:val="373737"/>
          <w:sz w:val="20"/>
          <w:szCs w:val="20"/>
          <w:bdr w:val="none" w:sz="0" w:space="0" w:color="auto" w:frame="1"/>
          <w:shd w:val="clear" w:color="auto" w:fill="F2F2F2"/>
          <w:lang w:eastAsia="en-GB"/>
        </w:rPr>
        <w:t>(req.body);</w:t>
      </w:r>
    </w:p>
    <w:p w14:paraId="1F93862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w:t>
      </w:r>
    </w:p>
    <w:p w14:paraId="798E947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6DE223D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when we test the POST request in Insomnia REST Client, you should get a response of the teas data, with the new tea added.</w:t>
      </w:r>
    </w:p>
    <w:p w14:paraId="1786F410" w14:textId="7DEB2F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fldChar w:fldCharType="begin"/>
      </w:r>
      <w:r w:rsidRPr="004956CF">
        <w:rPr>
          <w:rFonts w:ascii="Arial" w:eastAsia="Times New Roman" w:hAnsi="Arial" w:cs="Arial"/>
          <w:color w:val="373737"/>
          <w:sz w:val="26"/>
          <w:szCs w:val="26"/>
          <w:lang w:eastAsia="en-GB"/>
        </w:rPr>
        <w:instrText xml:space="preserve"> INCLUDEPICTURE "https://codeclan.github.io/canvas_notes/course_javascript/week_3/day_1/express_rest_api_teas_biscuits/images/4_insomnia_create.png" \* MERGEFORMATINET </w:instrText>
      </w:r>
      <w:r w:rsidRPr="004956CF">
        <w:rPr>
          <w:rFonts w:ascii="Arial" w:eastAsia="Times New Roman" w:hAnsi="Arial" w:cs="Arial"/>
          <w:color w:val="373737"/>
          <w:sz w:val="26"/>
          <w:szCs w:val="26"/>
          <w:lang w:eastAsia="en-GB"/>
        </w:rPr>
        <w:fldChar w:fldCharType="separate"/>
      </w:r>
      <w:r w:rsidRPr="004956CF">
        <w:rPr>
          <w:rFonts w:ascii="Arial" w:eastAsia="Times New Roman" w:hAnsi="Arial" w:cs="Arial"/>
          <w:noProof/>
          <w:color w:val="373737"/>
          <w:sz w:val="26"/>
          <w:szCs w:val="26"/>
          <w:lang w:eastAsia="en-GB"/>
        </w:rPr>
        <w:drawing>
          <wp:inline distT="0" distB="0" distL="0" distR="0" wp14:anchorId="39C21776" wp14:editId="5B419482">
            <wp:extent cx="5727700" cy="3147060"/>
            <wp:effectExtent l="0" t="0" r="0" b="2540"/>
            <wp:docPr id="2" name="Picture 2" descr="Send 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 POST requ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147060"/>
                    </a:xfrm>
                    <a:prstGeom prst="rect">
                      <a:avLst/>
                    </a:prstGeom>
                    <a:noFill/>
                    <a:ln>
                      <a:noFill/>
                    </a:ln>
                  </pic:spPr>
                </pic:pic>
              </a:graphicData>
            </a:graphic>
          </wp:inline>
        </w:drawing>
      </w:r>
      <w:r w:rsidRPr="004956CF">
        <w:rPr>
          <w:rFonts w:ascii="Arial" w:eastAsia="Times New Roman" w:hAnsi="Arial" w:cs="Arial"/>
          <w:color w:val="373737"/>
          <w:sz w:val="26"/>
          <w:szCs w:val="26"/>
          <w:lang w:eastAsia="en-GB"/>
        </w:rPr>
        <w:fldChar w:fldCharType="end"/>
      </w:r>
    </w:p>
    <w:p w14:paraId="2F4DB965"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i/>
          <w:iCs/>
          <w:color w:val="373737"/>
          <w:sz w:val="26"/>
          <w:szCs w:val="26"/>
          <w:bdr w:val="none" w:sz="0" w:space="0" w:color="auto" w:frame="1"/>
          <w:lang w:eastAsia="en-GB"/>
        </w:rPr>
        <w:lastRenderedPageBreak/>
        <w:t>POST request to ‘http://localhost:3000/api/teas’ displaying the response using Insomnia REST Client</w:t>
      </w:r>
    </w:p>
    <w:p w14:paraId="53CE184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Our create route is now complete.</w:t>
      </w:r>
    </w:p>
    <w:p w14:paraId="24864BAA"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Task (15 minutes)</w:t>
      </w:r>
    </w:p>
    <w:p w14:paraId="4F117380"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Implement the following routes where the parameter </w:t>
      </w:r>
      <w:r w:rsidRPr="004956CF">
        <w:rPr>
          <w:rFonts w:ascii="Arial" w:eastAsia="Times New Roman" w:hAnsi="Arial" w:cs="Arial"/>
          <w:color w:val="373737"/>
          <w:sz w:val="20"/>
          <w:szCs w:val="20"/>
          <w:bdr w:val="none" w:sz="0" w:space="0" w:color="auto" w:frame="1"/>
          <w:shd w:val="clear" w:color="auto" w:fill="F2F2F2"/>
          <w:lang w:eastAsia="en-GB"/>
        </w:rPr>
        <w:t>id</w:t>
      </w:r>
      <w:r w:rsidRPr="004956CF">
        <w:rPr>
          <w:rFonts w:ascii="Arial" w:eastAsia="Times New Roman" w:hAnsi="Arial" w:cs="Arial"/>
          <w:color w:val="373737"/>
          <w:sz w:val="26"/>
          <w:szCs w:val="26"/>
          <w:lang w:eastAsia="en-GB"/>
        </w:rPr>
        <w:t> refers to tea’s index position in the array:</w:t>
      </w:r>
    </w:p>
    <w:p w14:paraId="6B88DEEC" w14:textId="77777777" w:rsidR="004956CF" w:rsidRPr="004956CF" w:rsidRDefault="004956CF" w:rsidP="004956CF">
      <w:pPr>
        <w:numPr>
          <w:ilvl w:val="0"/>
          <w:numId w:val="1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Destroy:</w:t>
      </w:r>
    </w:p>
    <w:p w14:paraId="7CDCF360" w14:textId="77777777" w:rsidR="004956CF" w:rsidRPr="004956CF" w:rsidRDefault="004956CF" w:rsidP="004956CF">
      <w:pPr>
        <w:numPr>
          <w:ilvl w:val="1"/>
          <w:numId w:val="1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handle a </w:t>
      </w:r>
      <w:r w:rsidRPr="004956CF">
        <w:rPr>
          <w:rFonts w:ascii="Arial" w:eastAsia="Times New Roman" w:hAnsi="Arial" w:cs="Arial"/>
          <w:color w:val="373737"/>
          <w:sz w:val="20"/>
          <w:szCs w:val="20"/>
          <w:bdr w:val="none" w:sz="0" w:space="0" w:color="auto" w:frame="1"/>
          <w:shd w:val="clear" w:color="auto" w:fill="F2F2F2"/>
          <w:lang w:eastAsia="en-GB"/>
        </w:rPr>
        <w:t>delete</w:t>
      </w:r>
      <w:r w:rsidRPr="004956CF">
        <w:rPr>
          <w:rFonts w:ascii="Arial" w:eastAsia="Times New Roman" w:hAnsi="Arial" w:cs="Arial"/>
          <w:color w:val="373737"/>
          <w:sz w:val="26"/>
          <w:szCs w:val="26"/>
          <w:lang w:eastAsia="en-GB"/>
        </w:rPr>
        <w:t> request made to </w:t>
      </w:r>
      <w:r w:rsidRPr="004956CF">
        <w:rPr>
          <w:rFonts w:ascii="Arial" w:eastAsia="Times New Roman" w:hAnsi="Arial" w:cs="Arial"/>
          <w:color w:val="373737"/>
          <w:sz w:val="20"/>
          <w:szCs w:val="20"/>
          <w:bdr w:val="none" w:sz="0" w:space="0" w:color="auto" w:frame="1"/>
          <w:shd w:val="clear" w:color="auto" w:fill="F2F2F2"/>
          <w:lang w:eastAsia="en-GB"/>
        </w:rPr>
        <w:t>/api/teas/:id</w:t>
      </w:r>
    </w:p>
    <w:p w14:paraId="43719C97" w14:textId="77777777" w:rsidR="004956CF" w:rsidRPr="004956CF" w:rsidRDefault="004956CF" w:rsidP="004956CF">
      <w:pPr>
        <w:numPr>
          <w:ilvl w:val="1"/>
          <w:numId w:val="1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delete the appropriate tea object in the array</w:t>
      </w:r>
    </w:p>
    <w:p w14:paraId="78912A4A" w14:textId="77777777" w:rsidR="004956CF" w:rsidRPr="004956CF" w:rsidRDefault="004956CF" w:rsidP="004956CF">
      <w:pPr>
        <w:numPr>
          <w:ilvl w:val="1"/>
          <w:numId w:val="1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send back all the teas data as JSON</w:t>
      </w:r>
    </w:p>
    <w:p w14:paraId="74104620" w14:textId="77777777" w:rsidR="004956CF" w:rsidRPr="004956CF" w:rsidRDefault="004956CF" w:rsidP="004956CF">
      <w:pPr>
        <w:numPr>
          <w:ilvl w:val="0"/>
          <w:numId w:val="1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Update:</w:t>
      </w:r>
    </w:p>
    <w:p w14:paraId="2F5F3389" w14:textId="77777777" w:rsidR="004956CF" w:rsidRPr="004956CF" w:rsidRDefault="004956CF" w:rsidP="004956CF">
      <w:pPr>
        <w:numPr>
          <w:ilvl w:val="1"/>
          <w:numId w:val="1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handle a </w:t>
      </w:r>
      <w:r w:rsidRPr="004956CF">
        <w:rPr>
          <w:rFonts w:ascii="Arial" w:eastAsia="Times New Roman" w:hAnsi="Arial" w:cs="Arial"/>
          <w:color w:val="373737"/>
          <w:sz w:val="20"/>
          <w:szCs w:val="20"/>
          <w:bdr w:val="none" w:sz="0" w:space="0" w:color="auto" w:frame="1"/>
          <w:shd w:val="clear" w:color="auto" w:fill="F2F2F2"/>
          <w:lang w:eastAsia="en-GB"/>
        </w:rPr>
        <w:t>put</w:t>
      </w:r>
      <w:r w:rsidRPr="004956CF">
        <w:rPr>
          <w:rFonts w:ascii="Arial" w:eastAsia="Times New Roman" w:hAnsi="Arial" w:cs="Arial"/>
          <w:color w:val="373737"/>
          <w:sz w:val="26"/>
          <w:szCs w:val="26"/>
          <w:lang w:eastAsia="en-GB"/>
        </w:rPr>
        <w:t> request made to </w:t>
      </w:r>
      <w:r w:rsidRPr="004956CF">
        <w:rPr>
          <w:rFonts w:ascii="Arial" w:eastAsia="Times New Roman" w:hAnsi="Arial" w:cs="Arial"/>
          <w:color w:val="373737"/>
          <w:sz w:val="20"/>
          <w:szCs w:val="20"/>
          <w:bdr w:val="none" w:sz="0" w:space="0" w:color="auto" w:frame="1"/>
          <w:shd w:val="clear" w:color="auto" w:fill="F2F2F2"/>
          <w:lang w:eastAsia="en-GB"/>
        </w:rPr>
        <w:t>/api/teas/:id</w:t>
      </w:r>
    </w:p>
    <w:p w14:paraId="7248D69F" w14:textId="77777777" w:rsidR="004956CF" w:rsidRPr="004956CF" w:rsidRDefault="004956CF" w:rsidP="004956CF">
      <w:pPr>
        <w:numPr>
          <w:ilvl w:val="1"/>
          <w:numId w:val="1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update the appropriate tea object in the array with the new tea object sent on the request’s body object</w:t>
      </w:r>
    </w:p>
    <w:p w14:paraId="6F5E9961" w14:textId="77777777" w:rsidR="004956CF" w:rsidRPr="004956CF" w:rsidRDefault="004956CF" w:rsidP="004956CF">
      <w:pPr>
        <w:numPr>
          <w:ilvl w:val="1"/>
          <w:numId w:val="1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send back all the teas data as JSON</w:t>
      </w:r>
    </w:p>
    <w:p w14:paraId="1B2F15C0"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Test each of the routes with Insomnia</w:t>
      </w:r>
    </w:p>
    <w:p w14:paraId="786235CC"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Example solution</w:t>
      </w:r>
    </w:p>
    <w:p w14:paraId="6AB6C526"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now have the CRUD (Create, Read, Update and Delete) operations for our teas resource.</w:t>
      </w:r>
    </w:p>
    <w:p w14:paraId="00B62E55"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Express Router</w:t>
      </w:r>
    </w:p>
    <w:p w14:paraId="681C191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If we now want to add the second resource (biscuits) with all the corresponding routes, our server.js is going to get pretty unmanageable and not very DRY. As additional resources get added, the file will get increasingly difficult to maintain. Express provides a Router object which allows us to modularise our sets of routes, specifying a particular path (‘/api/teas’ and ‘/api/biscuits’) for each router.</w:t>
      </w:r>
    </w:p>
    <w:p w14:paraId="18FB79A0"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We are going to refactor our </w:t>
      </w:r>
      <w:proofErr w:type="gramStart"/>
      <w:r w:rsidRPr="004956CF">
        <w:rPr>
          <w:rFonts w:ascii="Arial" w:eastAsia="Times New Roman" w:hAnsi="Arial" w:cs="Arial"/>
          <w:color w:val="373737"/>
          <w:sz w:val="26"/>
          <w:szCs w:val="26"/>
          <w:lang w:eastAsia="en-GB"/>
        </w:rPr>
        <w:t>back-end</w:t>
      </w:r>
      <w:proofErr w:type="gramEnd"/>
      <w:r w:rsidRPr="004956CF">
        <w:rPr>
          <w:rFonts w:ascii="Arial" w:eastAsia="Times New Roman" w:hAnsi="Arial" w:cs="Arial"/>
          <w:color w:val="373737"/>
          <w:sz w:val="26"/>
          <w:szCs w:val="26"/>
          <w:lang w:eastAsia="en-GB"/>
        </w:rPr>
        <w:t xml:space="preserve"> to implement modular routers and add the additional biscuits resource. The server will delegate the routing for each resource (teas and biscuits) to its own router. This is what our back-end architecture is going to look like:</w:t>
      </w:r>
    </w:p>
    <w:p w14:paraId="0275AE25" w14:textId="1DE2FE60"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fldChar w:fldCharType="begin"/>
      </w:r>
      <w:r w:rsidRPr="004956CF">
        <w:rPr>
          <w:rFonts w:ascii="Arial" w:eastAsia="Times New Roman" w:hAnsi="Arial" w:cs="Arial"/>
          <w:color w:val="373737"/>
          <w:sz w:val="26"/>
          <w:szCs w:val="26"/>
          <w:lang w:eastAsia="en-GB"/>
        </w:rPr>
        <w:instrText xml:space="preserve"> INCLUDEPICTURE "https://codeclan.github.io/canvas_notes/course_javascript/week_3/day_1/express_rest_api_teas_biscuits/images/modular_routers_architecture.png" \* MERGEFORMATINET </w:instrText>
      </w:r>
      <w:r w:rsidRPr="004956CF">
        <w:rPr>
          <w:rFonts w:ascii="Arial" w:eastAsia="Times New Roman" w:hAnsi="Arial" w:cs="Arial"/>
          <w:color w:val="373737"/>
          <w:sz w:val="26"/>
          <w:szCs w:val="26"/>
          <w:lang w:eastAsia="en-GB"/>
        </w:rPr>
        <w:fldChar w:fldCharType="separate"/>
      </w:r>
      <w:r w:rsidRPr="004956CF">
        <w:rPr>
          <w:rFonts w:ascii="Arial" w:eastAsia="Times New Roman" w:hAnsi="Arial" w:cs="Arial"/>
          <w:noProof/>
          <w:color w:val="373737"/>
          <w:sz w:val="26"/>
          <w:szCs w:val="26"/>
          <w:lang w:eastAsia="en-GB"/>
        </w:rPr>
        <w:drawing>
          <wp:inline distT="0" distB="0" distL="0" distR="0" wp14:anchorId="660ADBE9" wp14:editId="4EE0B740">
            <wp:extent cx="5727700" cy="1908810"/>
            <wp:effectExtent l="0" t="0" r="0" b="0"/>
            <wp:docPr id="1" name="Picture 1" descr="Server-side architecture with modular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side architecture with modular rout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908810"/>
                    </a:xfrm>
                    <a:prstGeom prst="rect">
                      <a:avLst/>
                    </a:prstGeom>
                    <a:noFill/>
                    <a:ln>
                      <a:noFill/>
                    </a:ln>
                  </pic:spPr>
                </pic:pic>
              </a:graphicData>
            </a:graphic>
          </wp:inline>
        </w:drawing>
      </w:r>
      <w:r w:rsidRPr="004956CF">
        <w:rPr>
          <w:rFonts w:ascii="Arial" w:eastAsia="Times New Roman" w:hAnsi="Arial" w:cs="Arial"/>
          <w:color w:val="373737"/>
          <w:sz w:val="26"/>
          <w:szCs w:val="26"/>
          <w:lang w:eastAsia="en-GB"/>
        </w:rPr>
        <w:fldChar w:fldCharType="end"/>
      </w:r>
    </w:p>
    <w:p w14:paraId="77A66BB3"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i/>
          <w:iCs/>
          <w:color w:val="373737"/>
          <w:sz w:val="26"/>
          <w:szCs w:val="26"/>
          <w:bdr w:val="none" w:sz="0" w:space="0" w:color="auto" w:frame="1"/>
          <w:lang w:eastAsia="en-GB"/>
        </w:rPr>
        <w:t>Server-side architecture with modular routers</w:t>
      </w:r>
    </w:p>
    <w:p w14:paraId="467E9CF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are going to create a function that:</w:t>
      </w:r>
    </w:p>
    <w:p w14:paraId="02580ED7" w14:textId="77777777" w:rsidR="004956CF" w:rsidRPr="004956CF" w:rsidRDefault="004956CF" w:rsidP="004956CF">
      <w:pPr>
        <w:numPr>
          <w:ilvl w:val="0"/>
          <w:numId w:val="15"/>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takes in the teas array</w:t>
      </w:r>
    </w:p>
    <w:p w14:paraId="073E0B8D" w14:textId="77777777" w:rsidR="004956CF" w:rsidRPr="004956CF" w:rsidRDefault="004956CF" w:rsidP="004956CF">
      <w:pPr>
        <w:numPr>
          <w:ilvl w:val="0"/>
          <w:numId w:val="15"/>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creates a </w:t>
      </w:r>
      <w:r w:rsidRPr="004956CF">
        <w:rPr>
          <w:rFonts w:ascii="Arial" w:eastAsia="Times New Roman" w:hAnsi="Arial" w:cs="Arial"/>
          <w:color w:val="373737"/>
          <w:sz w:val="20"/>
          <w:szCs w:val="20"/>
          <w:bdr w:val="none" w:sz="0" w:space="0" w:color="auto" w:frame="1"/>
          <w:shd w:val="clear" w:color="auto" w:fill="F2F2F2"/>
          <w:lang w:eastAsia="en-GB"/>
        </w:rPr>
        <w:t>Router</w:t>
      </w:r>
    </w:p>
    <w:p w14:paraId="724DD19A" w14:textId="77777777" w:rsidR="004956CF" w:rsidRPr="004956CF" w:rsidRDefault="004956CF" w:rsidP="004956CF">
      <w:pPr>
        <w:numPr>
          <w:ilvl w:val="0"/>
          <w:numId w:val="15"/>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defines a set of routes on the </w:t>
      </w:r>
      <w:r w:rsidRPr="004956CF">
        <w:rPr>
          <w:rFonts w:ascii="Arial" w:eastAsia="Times New Roman" w:hAnsi="Arial" w:cs="Arial"/>
          <w:color w:val="373737"/>
          <w:sz w:val="20"/>
          <w:szCs w:val="20"/>
          <w:bdr w:val="none" w:sz="0" w:space="0" w:color="auto" w:frame="1"/>
          <w:shd w:val="clear" w:color="auto" w:fill="F2F2F2"/>
          <w:lang w:eastAsia="en-GB"/>
        </w:rPr>
        <w:t>Router</w:t>
      </w:r>
    </w:p>
    <w:p w14:paraId="2E6EE651" w14:textId="77777777" w:rsidR="004956CF" w:rsidRPr="004956CF" w:rsidRDefault="004956CF" w:rsidP="004956CF">
      <w:pPr>
        <w:numPr>
          <w:ilvl w:val="0"/>
          <w:numId w:val="15"/>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returns the </w:t>
      </w:r>
      <w:r w:rsidRPr="004956CF">
        <w:rPr>
          <w:rFonts w:ascii="Arial" w:eastAsia="Times New Roman" w:hAnsi="Arial" w:cs="Arial"/>
          <w:color w:val="373737"/>
          <w:sz w:val="20"/>
          <w:szCs w:val="20"/>
          <w:bdr w:val="none" w:sz="0" w:space="0" w:color="auto" w:frame="1"/>
          <w:shd w:val="clear" w:color="auto" w:fill="F2F2F2"/>
          <w:lang w:eastAsia="en-GB"/>
        </w:rPr>
        <w:t>Router</w:t>
      </w:r>
    </w:p>
    <w:p w14:paraId="6F8672D6"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This function is going to be stored in a helper file called </w:t>
      </w:r>
      <w:r w:rsidRPr="004956CF">
        <w:rPr>
          <w:rFonts w:ascii="Arial" w:eastAsia="Times New Roman" w:hAnsi="Arial" w:cs="Arial"/>
          <w:color w:val="373737"/>
          <w:sz w:val="20"/>
          <w:szCs w:val="20"/>
          <w:bdr w:val="none" w:sz="0" w:space="0" w:color="auto" w:frame="1"/>
          <w:shd w:val="clear" w:color="auto" w:fill="F2F2F2"/>
          <w:lang w:eastAsia="en-GB"/>
        </w:rPr>
        <w:t>create_router.js</w:t>
      </w:r>
      <w:r w:rsidRPr="004956CF">
        <w:rPr>
          <w:rFonts w:ascii="Arial" w:eastAsia="Times New Roman" w:hAnsi="Arial" w:cs="Arial"/>
          <w:color w:val="373737"/>
          <w:sz w:val="26"/>
          <w:szCs w:val="26"/>
          <w:lang w:eastAsia="en-GB"/>
        </w:rPr>
        <w:t>. Let’s create a </w:t>
      </w:r>
      <w:proofErr w:type="gramStart"/>
      <w:r w:rsidRPr="004956CF">
        <w:rPr>
          <w:rFonts w:ascii="Arial" w:eastAsia="Times New Roman" w:hAnsi="Arial" w:cs="Arial"/>
          <w:color w:val="373737"/>
          <w:sz w:val="20"/>
          <w:szCs w:val="20"/>
          <w:bdr w:val="none" w:sz="0" w:space="0" w:color="auto" w:frame="1"/>
          <w:shd w:val="clear" w:color="auto" w:fill="F2F2F2"/>
          <w:lang w:eastAsia="en-GB"/>
        </w:rPr>
        <w:t>helpers</w:t>
      </w:r>
      <w:proofErr w:type="gramEnd"/>
      <w:r w:rsidRPr="004956CF">
        <w:rPr>
          <w:rFonts w:ascii="Arial" w:eastAsia="Times New Roman" w:hAnsi="Arial" w:cs="Arial"/>
          <w:color w:val="373737"/>
          <w:sz w:val="26"/>
          <w:szCs w:val="26"/>
          <w:lang w:eastAsia="en-GB"/>
        </w:rPr>
        <w:t> directory to store it in and then create the file.</w:t>
      </w:r>
    </w:p>
    <w:p w14:paraId="13F06B8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0086B3"/>
          <w:sz w:val="20"/>
          <w:szCs w:val="20"/>
          <w:bdr w:val="none" w:sz="0" w:space="0" w:color="auto" w:frame="1"/>
          <w:shd w:val="clear" w:color="auto" w:fill="F2F2F2"/>
          <w:lang w:eastAsia="en-GB"/>
        </w:rPr>
        <w:t xml:space="preserve">mkdir </w:t>
      </w:r>
      <w:r w:rsidRPr="004956CF">
        <w:rPr>
          <w:rFonts w:ascii="Arial" w:eastAsia="Times New Roman" w:hAnsi="Arial" w:cs="Arial"/>
          <w:color w:val="373737"/>
          <w:sz w:val="20"/>
          <w:szCs w:val="20"/>
          <w:bdr w:val="none" w:sz="0" w:space="0" w:color="auto" w:frame="1"/>
          <w:shd w:val="clear" w:color="auto" w:fill="F2F2F2"/>
          <w:lang w:eastAsia="en-GB"/>
        </w:rPr>
        <w:t>server/helpers</w:t>
      </w:r>
    </w:p>
    <w:p w14:paraId="095A40E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0086B3"/>
          <w:sz w:val="20"/>
          <w:szCs w:val="20"/>
          <w:bdr w:val="none" w:sz="0" w:space="0" w:color="auto" w:frame="1"/>
          <w:shd w:val="clear" w:color="auto" w:fill="F2F2F2"/>
          <w:lang w:eastAsia="en-GB"/>
        </w:rPr>
        <w:t xml:space="preserve">touch </w:t>
      </w:r>
      <w:r w:rsidRPr="004956CF">
        <w:rPr>
          <w:rFonts w:ascii="Arial" w:eastAsia="Times New Roman" w:hAnsi="Arial" w:cs="Arial"/>
          <w:color w:val="373737"/>
          <w:sz w:val="20"/>
          <w:szCs w:val="20"/>
          <w:bdr w:val="none" w:sz="0" w:space="0" w:color="auto" w:frame="1"/>
          <w:shd w:val="clear" w:color="auto" w:fill="F2F2F2"/>
          <w:lang w:eastAsia="en-GB"/>
        </w:rPr>
        <w:t>server/helpers/create_router.js</w:t>
      </w:r>
    </w:p>
    <w:p w14:paraId="6678F1D3" w14:textId="77777777" w:rsidR="004956CF" w:rsidRPr="004956CF" w:rsidRDefault="004956CF" w:rsidP="004956CF">
      <w:pPr>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20"/>
          <w:szCs w:val="20"/>
          <w:bdr w:val="none" w:sz="0" w:space="0" w:color="auto" w:frame="1"/>
          <w:shd w:val="clear" w:color="auto" w:fill="F2F2F2"/>
          <w:lang w:eastAsia="en-GB"/>
        </w:rPr>
        <w:t>createRouter</w:t>
      </w:r>
      <w:r w:rsidRPr="004956CF">
        <w:rPr>
          <w:rFonts w:ascii="Arial" w:eastAsia="Times New Roman" w:hAnsi="Arial" w:cs="Arial"/>
          <w:b/>
          <w:bCs/>
          <w:color w:val="326883"/>
          <w:spacing w:val="-15"/>
          <w:sz w:val="36"/>
          <w:szCs w:val="36"/>
          <w:lang w:eastAsia="en-GB"/>
        </w:rPr>
        <w:t> Function</w:t>
      </w:r>
    </w:p>
    <w:p w14:paraId="48E21AEC"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createRouter</w:t>
      </w:r>
      <w:r w:rsidRPr="004956CF">
        <w:rPr>
          <w:rFonts w:ascii="Arial" w:eastAsia="Times New Roman" w:hAnsi="Arial" w:cs="Arial"/>
          <w:color w:val="373737"/>
          <w:sz w:val="26"/>
          <w:szCs w:val="26"/>
          <w:lang w:eastAsia="en-GB"/>
        </w:rPr>
        <w:t> will be a function that takes in the teas array (</w:t>
      </w:r>
      <w:r w:rsidRPr="004956CF">
        <w:rPr>
          <w:rFonts w:ascii="Arial" w:eastAsia="Times New Roman" w:hAnsi="Arial" w:cs="Arial"/>
          <w:color w:val="373737"/>
          <w:sz w:val="20"/>
          <w:szCs w:val="20"/>
          <w:bdr w:val="none" w:sz="0" w:space="0" w:color="auto" w:frame="1"/>
          <w:shd w:val="clear" w:color="auto" w:fill="F2F2F2"/>
          <w:lang w:eastAsia="en-GB"/>
        </w:rPr>
        <w:t>data</w:t>
      </w:r>
      <w:r w:rsidRPr="004956CF">
        <w:rPr>
          <w:rFonts w:ascii="Arial" w:eastAsia="Times New Roman" w:hAnsi="Arial" w:cs="Arial"/>
          <w:color w:val="373737"/>
          <w:sz w:val="26"/>
          <w:szCs w:val="26"/>
          <w:lang w:eastAsia="en-GB"/>
        </w:rPr>
        <w:t>). It is the function that we will export from the file.</w:t>
      </w:r>
    </w:p>
    <w:p w14:paraId="252F9F7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create_router.js</w:t>
      </w:r>
    </w:p>
    <w:p w14:paraId="2F052F8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4FD610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(data) {</w:t>
      </w:r>
    </w:p>
    <w:p w14:paraId="3781181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6E8651F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32037D9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4AF61CA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module.exports</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w:t>
      </w:r>
    </w:p>
    <w:p w14:paraId="5EB5930C"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createRouter</w:t>
      </w:r>
      <w:r w:rsidRPr="004956CF">
        <w:rPr>
          <w:rFonts w:ascii="Arial" w:eastAsia="Times New Roman" w:hAnsi="Arial" w:cs="Arial"/>
          <w:color w:val="373737"/>
          <w:sz w:val="26"/>
          <w:szCs w:val="26"/>
          <w:lang w:eastAsia="en-GB"/>
        </w:rPr>
        <w:t> will create and export an Express </w:t>
      </w:r>
      <w:r w:rsidRPr="004956CF">
        <w:rPr>
          <w:rFonts w:ascii="Arial" w:eastAsia="Times New Roman" w:hAnsi="Arial" w:cs="Arial"/>
          <w:color w:val="373737"/>
          <w:sz w:val="20"/>
          <w:szCs w:val="20"/>
          <w:bdr w:val="none" w:sz="0" w:space="0" w:color="auto" w:frame="1"/>
          <w:shd w:val="clear" w:color="auto" w:fill="F2F2F2"/>
          <w:lang w:eastAsia="en-GB"/>
        </w:rPr>
        <w:t>Router</w:t>
      </w:r>
      <w:r w:rsidRPr="004956CF">
        <w:rPr>
          <w:rFonts w:ascii="Arial" w:eastAsia="Times New Roman" w:hAnsi="Arial" w:cs="Arial"/>
          <w:color w:val="373737"/>
          <w:sz w:val="26"/>
          <w:szCs w:val="26"/>
          <w:lang w:eastAsia="en-GB"/>
        </w:rPr>
        <w:t>. We will require Express and inside the function invoke </w:t>
      </w:r>
      <w:proofErr w:type="gramStart"/>
      <w:r w:rsidRPr="004956CF">
        <w:rPr>
          <w:rFonts w:ascii="Arial" w:eastAsia="Times New Roman" w:hAnsi="Arial" w:cs="Arial"/>
          <w:color w:val="373737"/>
          <w:sz w:val="20"/>
          <w:szCs w:val="20"/>
          <w:bdr w:val="none" w:sz="0" w:space="0" w:color="auto" w:frame="1"/>
          <w:shd w:val="clear" w:color="auto" w:fill="F2F2F2"/>
          <w:lang w:eastAsia="en-GB"/>
        </w:rPr>
        <w:t>express.Router</w:t>
      </w:r>
      <w:proofErr w:type="gramEnd"/>
      <w:r w:rsidRPr="004956CF">
        <w:rPr>
          <w:rFonts w:ascii="Arial" w:eastAsia="Times New Roman" w:hAnsi="Arial" w:cs="Arial"/>
          <w:color w:val="373737"/>
          <w:sz w:val="26"/>
          <w:szCs w:val="26"/>
          <w:lang w:eastAsia="en-GB"/>
        </w:rPr>
        <w:t> which returns a </w:t>
      </w:r>
      <w:r w:rsidRPr="004956CF">
        <w:rPr>
          <w:rFonts w:ascii="Arial" w:eastAsia="Times New Roman" w:hAnsi="Arial" w:cs="Arial"/>
          <w:color w:val="373737"/>
          <w:sz w:val="20"/>
          <w:szCs w:val="20"/>
          <w:bdr w:val="none" w:sz="0" w:space="0" w:color="auto" w:frame="1"/>
          <w:shd w:val="clear" w:color="auto" w:fill="F2F2F2"/>
          <w:lang w:eastAsia="en-GB"/>
        </w:rPr>
        <w:t>Router</w:t>
      </w:r>
      <w:r w:rsidRPr="004956CF">
        <w:rPr>
          <w:rFonts w:ascii="Arial" w:eastAsia="Times New Roman" w:hAnsi="Arial" w:cs="Arial"/>
          <w:color w:val="373737"/>
          <w:sz w:val="26"/>
          <w:szCs w:val="26"/>
          <w:lang w:eastAsia="en-GB"/>
        </w:rPr>
        <w:t> object.</w:t>
      </w:r>
    </w:p>
    <w:p w14:paraId="76D71A8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express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express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3521D82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6E6F317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(data) {</w:t>
      </w:r>
    </w:p>
    <w:p w14:paraId="3AC919B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4FEB5A2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express.Router</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12EEE64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206317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2A5DC4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Let’s now move the routes handling the teas resource requests, from server.js into create_router.js. (Delete it from server.js and add it into create_router.js).</w:t>
      </w:r>
    </w:p>
    <w:p w14:paraId="6001904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create_router.js</w:t>
      </w:r>
    </w:p>
    <w:p w14:paraId="3707C11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3F87610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express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express</w:t>
      </w:r>
      <w:r w:rsidRPr="004956CF">
        <w:rPr>
          <w:rFonts w:ascii="Arial" w:eastAsia="Times New Roman" w:hAnsi="Arial" w:cs="Arial"/>
          <w:color w:val="373737"/>
          <w:sz w:val="20"/>
          <w:szCs w:val="20"/>
          <w:bdr w:val="none" w:sz="0" w:space="0" w:color="auto" w:frame="1"/>
          <w:shd w:val="clear" w:color="auto" w:fill="F2F2F2"/>
          <w:lang w:eastAsia="en-GB"/>
        </w:rPr>
        <w:t>');</w:t>
      </w:r>
    </w:p>
    <w:p w14:paraId="47A222E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3222F90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(data) {</w:t>
      </w:r>
    </w:p>
    <w:p w14:paraId="02B9337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15F89B4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express.Router</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7D6A937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CA9344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0248144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w:t>
      </w:r>
    </w:p>
    <w:p w14:paraId="223E214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448FCA4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B50180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2AB79A2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(teas[req.params.id]);</w:t>
      </w:r>
    </w:p>
    <w:p w14:paraId="60A134B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2371127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43DD8CC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app.post(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256FC28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teas.push</w:t>
      </w:r>
      <w:proofErr w:type="gramEnd"/>
      <w:r w:rsidRPr="004956CF">
        <w:rPr>
          <w:rFonts w:ascii="Arial" w:eastAsia="Times New Roman" w:hAnsi="Arial" w:cs="Arial"/>
          <w:color w:val="373737"/>
          <w:sz w:val="20"/>
          <w:szCs w:val="20"/>
          <w:bdr w:val="none" w:sz="0" w:space="0" w:color="auto" w:frame="1"/>
          <w:shd w:val="clear" w:color="auto" w:fill="F2F2F2"/>
          <w:lang w:eastAsia="en-GB"/>
        </w:rPr>
        <w:t>(req.body);</w:t>
      </w:r>
    </w:p>
    <w:p w14:paraId="4B86B35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w:t>
      </w:r>
    </w:p>
    <w:p w14:paraId="099C26C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4689071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11E128C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app.put(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05E597E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teas[req.params.id]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req.body</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54017BA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w:t>
      </w:r>
    </w:p>
    <w:p w14:paraId="57F2278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7FE3997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984781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app.</w:t>
      </w:r>
      <w:r w:rsidRPr="004956CF">
        <w:rPr>
          <w:rFonts w:ascii="inherit" w:eastAsia="Times New Roman" w:hAnsi="inherit" w:cs="Arial"/>
          <w:b/>
          <w:bCs/>
          <w:color w:val="000000"/>
          <w:sz w:val="20"/>
          <w:szCs w:val="20"/>
          <w:bdr w:val="none" w:sz="0" w:space="0" w:color="auto" w:frame="1"/>
          <w:shd w:val="clear" w:color="auto" w:fill="F2F2F2"/>
          <w:lang w:eastAsia="en-GB"/>
        </w:rPr>
        <w:t>delete</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4A0044B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teas.splice</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(req.params.id, </w:t>
      </w:r>
      <w:r w:rsidRPr="004956CF">
        <w:rPr>
          <w:rFonts w:ascii="Arial" w:eastAsia="Times New Roman" w:hAnsi="Arial" w:cs="Arial"/>
          <w:color w:val="009999"/>
          <w:sz w:val="20"/>
          <w:szCs w:val="20"/>
          <w:bdr w:val="none" w:sz="0" w:space="0" w:color="auto" w:frame="1"/>
          <w:shd w:val="clear" w:color="auto" w:fill="F2F2F2"/>
          <w:lang w:eastAsia="en-GB"/>
        </w:rPr>
        <w:t>1</w:t>
      </w:r>
      <w:r w:rsidRPr="004956CF">
        <w:rPr>
          <w:rFonts w:ascii="Arial" w:eastAsia="Times New Roman" w:hAnsi="Arial" w:cs="Arial"/>
          <w:color w:val="373737"/>
          <w:sz w:val="20"/>
          <w:szCs w:val="20"/>
          <w:bdr w:val="none" w:sz="0" w:space="0" w:color="auto" w:frame="1"/>
          <w:shd w:val="clear" w:color="auto" w:fill="F2F2F2"/>
          <w:lang w:eastAsia="en-GB"/>
        </w:rPr>
        <w:t>);</w:t>
      </w:r>
    </w:p>
    <w:p w14:paraId="07587D4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(teas);</w:t>
      </w:r>
    </w:p>
    <w:p w14:paraId="68CA654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379D45B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7894CC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59538EC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599B81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module.exports</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w:t>
      </w:r>
    </w:p>
    <w:p w14:paraId="2537587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need to make a couple of changes the routes we brought in:</w:t>
      </w:r>
    </w:p>
    <w:p w14:paraId="5749A379" w14:textId="77777777" w:rsidR="004956CF" w:rsidRPr="004956CF" w:rsidRDefault="004956CF" w:rsidP="004956CF">
      <w:pPr>
        <w:numPr>
          <w:ilvl w:val="0"/>
          <w:numId w:val="16"/>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need to call the methods on the router object, </w:t>
      </w:r>
      <w:r w:rsidRPr="004956CF">
        <w:rPr>
          <w:rFonts w:ascii="Arial" w:eastAsia="Times New Roman" w:hAnsi="Arial" w:cs="Arial"/>
          <w:color w:val="373737"/>
          <w:sz w:val="20"/>
          <w:szCs w:val="20"/>
          <w:bdr w:val="none" w:sz="0" w:space="0" w:color="auto" w:frame="1"/>
          <w:shd w:val="clear" w:color="auto" w:fill="F2F2F2"/>
          <w:lang w:eastAsia="en-GB"/>
        </w:rPr>
        <w:t>router</w:t>
      </w:r>
      <w:r w:rsidRPr="004956CF">
        <w:rPr>
          <w:rFonts w:ascii="Arial" w:eastAsia="Times New Roman" w:hAnsi="Arial" w:cs="Arial"/>
          <w:color w:val="373737"/>
          <w:sz w:val="26"/>
          <w:szCs w:val="26"/>
          <w:lang w:eastAsia="en-GB"/>
        </w:rPr>
        <w:t>, rather than </w:t>
      </w:r>
      <w:r w:rsidRPr="004956CF">
        <w:rPr>
          <w:rFonts w:ascii="Arial" w:eastAsia="Times New Roman" w:hAnsi="Arial" w:cs="Arial"/>
          <w:color w:val="373737"/>
          <w:sz w:val="20"/>
          <w:szCs w:val="20"/>
          <w:bdr w:val="none" w:sz="0" w:space="0" w:color="auto" w:frame="1"/>
          <w:shd w:val="clear" w:color="auto" w:fill="F2F2F2"/>
          <w:lang w:eastAsia="en-GB"/>
        </w:rPr>
        <w:t>app</w:t>
      </w:r>
    </w:p>
    <w:p w14:paraId="3F11356B" w14:textId="77777777" w:rsidR="004956CF" w:rsidRPr="004956CF" w:rsidRDefault="004956CF" w:rsidP="004956CF">
      <w:pPr>
        <w:numPr>
          <w:ilvl w:val="0"/>
          <w:numId w:val="16"/>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need to change reference to </w:t>
      </w:r>
      <w:r w:rsidRPr="004956CF">
        <w:rPr>
          <w:rFonts w:ascii="Arial" w:eastAsia="Times New Roman" w:hAnsi="Arial" w:cs="Arial"/>
          <w:color w:val="373737"/>
          <w:sz w:val="20"/>
          <w:szCs w:val="20"/>
          <w:bdr w:val="none" w:sz="0" w:space="0" w:color="auto" w:frame="1"/>
          <w:shd w:val="clear" w:color="auto" w:fill="F2F2F2"/>
          <w:lang w:eastAsia="en-GB"/>
        </w:rPr>
        <w:t>teas</w:t>
      </w:r>
      <w:r w:rsidRPr="004956CF">
        <w:rPr>
          <w:rFonts w:ascii="Arial" w:eastAsia="Times New Roman" w:hAnsi="Arial" w:cs="Arial"/>
          <w:color w:val="373737"/>
          <w:sz w:val="26"/>
          <w:szCs w:val="26"/>
          <w:lang w:eastAsia="en-GB"/>
        </w:rPr>
        <w:t> to </w:t>
      </w:r>
      <w:r w:rsidRPr="004956CF">
        <w:rPr>
          <w:rFonts w:ascii="Arial" w:eastAsia="Times New Roman" w:hAnsi="Arial" w:cs="Arial"/>
          <w:color w:val="373737"/>
          <w:sz w:val="20"/>
          <w:szCs w:val="20"/>
          <w:bdr w:val="none" w:sz="0" w:space="0" w:color="auto" w:frame="1"/>
          <w:shd w:val="clear" w:color="auto" w:fill="F2F2F2"/>
          <w:lang w:eastAsia="en-GB"/>
        </w:rPr>
        <w:t>data</w:t>
      </w:r>
    </w:p>
    <w:p w14:paraId="123B2942" w14:textId="77777777" w:rsidR="004956CF" w:rsidRPr="004956CF" w:rsidRDefault="004956CF" w:rsidP="004956CF">
      <w:pPr>
        <w:numPr>
          <w:ilvl w:val="0"/>
          <w:numId w:val="16"/>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We need to remove </w:t>
      </w:r>
      <w:r w:rsidRPr="004956CF">
        <w:rPr>
          <w:rFonts w:ascii="Arial" w:eastAsia="Times New Roman" w:hAnsi="Arial" w:cs="Arial"/>
          <w:color w:val="373737"/>
          <w:sz w:val="20"/>
          <w:szCs w:val="20"/>
          <w:bdr w:val="none" w:sz="0" w:space="0" w:color="auto" w:frame="1"/>
          <w:shd w:val="clear" w:color="auto" w:fill="F2F2F2"/>
          <w:lang w:eastAsia="en-GB"/>
        </w:rPr>
        <w:t>/api/teas</w:t>
      </w:r>
      <w:r w:rsidRPr="004956CF">
        <w:rPr>
          <w:rFonts w:ascii="Arial" w:eastAsia="Times New Roman" w:hAnsi="Arial" w:cs="Arial"/>
          <w:color w:val="373737"/>
          <w:sz w:val="26"/>
          <w:szCs w:val="26"/>
          <w:lang w:eastAsia="en-GB"/>
        </w:rPr>
        <w:t> from the paths, as this will be specified by server.js</w:t>
      </w:r>
    </w:p>
    <w:p w14:paraId="02AA853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express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express</w:t>
      </w:r>
      <w:r w:rsidRPr="004956CF">
        <w:rPr>
          <w:rFonts w:ascii="Arial" w:eastAsia="Times New Roman" w:hAnsi="Arial" w:cs="Arial"/>
          <w:color w:val="373737"/>
          <w:sz w:val="20"/>
          <w:szCs w:val="20"/>
          <w:bdr w:val="none" w:sz="0" w:space="0" w:color="auto" w:frame="1"/>
          <w:shd w:val="clear" w:color="auto" w:fill="F2F2F2"/>
          <w:lang w:eastAsia="en-GB"/>
        </w:rPr>
        <w:t>');</w:t>
      </w:r>
    </w:p>
    <w:p w14:paraId="62C590A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04C4D2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function</w:t>
      </w:r>
      <w:r w:rsidRPr="004956CF">
        <w:rPr>
          <w:rFonts w:ascii="Arial" w:eastAsia="Times New Roman" w:hAnsi="Arial" w:cs="Arial"/>
          <w:color w:val="373737"/>
          <w:sz w:val="20"/>
          <w:szCs w:val="20"/>
          <w:bdr w:val="none" w:sz="0" w:space="0" w:color="auto" w:frame="1"/>
          <w:shd w:val="clear" w:color="auto" w:fill="F2F2F2"/>
          <w:lang w:eastAsia="en-GB"/>
        </w:rPr>
        <w:t xml:space="preserve"> (data) {</w:t>
      </w:r>
    </w:p>
    <w:p w14:paraId="1A39089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190B7BE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express.Router</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p>
    <w:p w14:paraId="689BECE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40DB6FE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router.</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3D607D3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(data);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39B02C0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3694DC5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07D67F8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router.</w:t>
      </w:r>
      <w:r w:rsidRPr="004956CF">
        <w:rPr>
          <w:rFonts w:ascii="inherit" w:eastAsia="Times New Roman" w:hAnsi="inherit" w:cs="Arial"/>
          <w:b/>
          <w:bCs/>
          <w:color w:val="000000"/>
          <w:sz w:val="20"/>
          <w:szCs w:val="20"/>
          <w:bdr w:val="none" w:sz="0" w:space="0" w:color="auto" w:frame="1"/>
          <w:shd w:val="clear" w:color="auto" w:fill="F2F2F2"/>
          <w:lang w:eastAsia="en-GB"/>
        </w:rPr>
        <w:t>get</w:t>
      </w:r>
      <w:r w:rsidRPr="004956CF">
        <w:rPr>
          <w:rFonts w:ascii="Arial" w:eastAsia="Times New Roman" w:hAnsi="Arial" w:cs="Arial"/>
          <w:color w:val="373737"/>
          <w:sz w:val="20"/>
          <w:szCs w:val="20"/>
          <w:bdr w:val="none" w:sz="0" w:space="0" w:color="auto" w:frame="1"/>
          <w:shd w:val="clear" w:color="auto" w:fill="F2F2F2"/>
          <w:lang w:eastAsia="en-GB"/>
        </w:rPr>
        <w: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4AE72A2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(data[req.params.id]);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2149A27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20E9955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3C128DE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router.post(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2EDAE7AE"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data.push</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(req.body);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1EF6D55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(data);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7E63C10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53F1E40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01C554A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router.put(</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0A4C82E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data[req.params.id]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req.body</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3446864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(data);</w:t>
      </w:r>
    </w:p>
    <w:p w14:paraId="109B132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283A8BE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691719F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router.</w:t>
      </w:r>
      <w:r w:rsidRPr="004956CF">
        <w:rPr>
          <w:rFonts w:ascii="inherit" w:eastAsia="Times New Roman" w:hAnsi="inherit" w:cs="Arial"/>
          <w:b/>
          <w:bCs/>
          <w:color w:val="000000"/>
          <w:sz w:val="20"/>
          <w:szCs w:val="20"/>
          <w:bdr w:val="none" w:sz="0" w:space="0" w:color="auto" w:frame="1"/>
          <w:shd w:val="clear" w:color="auto" w:fill="F2F2F2"/>
          <w:lang w:eastAsia="en-GB"/>
        </w:rPr>
        <w:t>delete</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/:id</w:t>
      </w:r>
      <w:r w:rsidRPr="004956CF">
        <w:rPr>
          <w:rFonts w:ascii="Arial" w:eastAsia="Times New Roman" w:hAnsi="Arial" w:cs="Arial"/>
          <w:color w:val="373737"/>
          <w:sz w:val="20"/>
          <w:szCs w:val="20"/>
          <w:bdr w:val="none" w:sz="0" w:space="0" w:color="auto" w:frame="1"/>
          <w:shd w:val="clear" w:color="auto" w:fill="F2F2F2"/>
          <w:lang w:eastAsia="en-GB"/>
        </w:rPr>
        <w:t xml:space="preserve">', (req, res) </w:t>
      </w:r>
      <w:r w:rsidRPr="004956CF">
        <w:rPr>
          <w:rFonts w:ascii="inherit" w:eastAsia="Times New Roman" w:hAnsi="inherit" w:cs="Arial"/>
          <w:b/>
          <w:bCs/>
          <w:color w:val="000000"/>
          <w:sz w:val="20"/>
          <w:szCs w:val="20"/>
          <w:bdr w:val="none" w:sz="0" w:space="0" w:color="auto" w:frame="1"/>
          <w:shd w:val="clear" w:color="auto" w:fill="F2F2F2"/>
          <w:lang w:eastAsia="en-GB"/>
        </w:rPr>
        <w:t>=&gt;</w:t>
      </w:r>
      <w:r w:rsidRPr="004956CF">
        <w:rPr>
          <w:rFonts w:ascii="Arial" w:eastAsia="Times New Roman" w:hAnsi="Arial" w:cs="Arial"/>
          <w:color w:val="373737"/>
          <w:sz w:val="20"/>
          <w:szCs w:val="20"/>
          <w:bdr w:val="none" w:sz="0" w:space="0" w:color="auto" w:frame="1"/>
          <w:shd w:val="clear" w:color="auto" w:fill="F2F2F2"/>
          <w:lang w:eastAsia="en-GB"/>
        </w:rPr>
        <w:t xml:space="preserve"> {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364BFB8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lastRenderedPageBreak/>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data.splice</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(req.params.id, </w:t>
      </w:r>
      <w:r w:rsidRPr="004956CF">
        <w:rPr>
          <w:rFonts w:ascii="Arial" w:eastAsia="Times New Roman" w:hAnsi="Arial" w:cs="Arial"/>
          <w:color w:val="009999"/>
          <w:sz w:val="20"/>
          <w:szCs w:val="20"/>
          <w:bdr w:val="none" w:sz="0" w:space="0" w:color="auto" w:frame="1"/>
          <w:shd w:val="clear" w:color="auto" w:fill="F2F2F2"/>
          <w:lang w:eastAsia="en-GB"/>
        </w:rPr>
        <w:t>1</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1BFD1D4C"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res.json</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(data); </w:t>
      </w:r>
      <w:r w:rsidRPr="004956CF">
        <w:rPr>
          <w:rFonts w:ascii="inherit" w:eastAsia="Times New Roman" w:hAnsi="inherit" w:cs="Arial"/>
          <w:i/>
          <w:iCs/>
          <w:color w:val="2F4F4F"/>
          <w:sz w:val="20"/>
          <w:szCs w:val="20"/>
          <w:bdr w:val="none" w:sz="0" w:space="0" w:color="auto" w:frame="1"/>
          <w:shd w:val="clear" w:color="auto" w:fill="F2F2F2"/>
          <w:lang w:eastAsia="en-GB"/>
        </w:rPr>
        <w:t>// MODIFIED</w:t>
      </w:r>
    </w:p>
    <w:p w14:paraId="5859A96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02C3ADA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7E8C69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return</w:t>
      </w:r>
      <w:r w:rsidRPr="004956CF">
        <w:rPr>
          <w:rFonts w:ascii="Arial" w:eastAsia="Times New Roman" w:hAnsi="Arial" w:cs="Arial"/>
          <w:color w:val="373737"/>
          <w:sz w:val="20"/>
          <w:szCs w:val="20"/>
          <w:bdr w:val="none" w:sz="0" w:space="0" w:color="auto" w:frame="1"/>
          <w:shd w:val="clear" w:color="auto" w:fill="F2F2F2"/>
          <w:lang w:eastAsia="en-GB"/>
        </w:rPr>
        <w:t xml:space="preserve"> router;</w:t>
      </w:r>
    </w:p>
    <w:p w14:paraId="2817652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491436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73D43211"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E9199F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module.exports</w:t>
      </w:r>
      <w:proofErr w:type="gramEnd"/>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w:t>
      </w:r>
    </w:p>
    <w:p w14:paraId="22CD09E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2F029779"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That is our teas router complete.</w:t>
      </w:r>
    </w:p>
    <w:p w14:paraId="1179D6A6"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Server</w:t>
      </w:r>
    </w:p>
    <w:p w14:paraId="0A2C620B"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server.js is going to create a </w:t>
      </w:r>
      <w:r w:rsidRPr="004956CF">
        <w:rPr>
          <w:rFonts w:ascii="Arial" w:eastAsia="Times New Roman" w:hAnsi="Arial" w:cs="Arial"/>
          <w:color w:val="373737"/>
          <w:sz w:val="20"/>
          <w:szCs w:val="20"/>
          <w:bdr w:val="none" w:sz="0" w:space="0" w:color="auto" w:frame="1"/>
          <w:shd w:val="clear" w:color="auto" w:fill="F2F2F2"/>
          <w:lang w:eastAsia="en-GB"/>
        </w:rPr>
        <w:t>teasRouter</w:t>
      </w:r>
      <w:r w:rsidRPr="004956CF">
        <w:rPr>
          <w:rFonts w:ascii="Arial" w:eastAsia="Times New Roman" w:hAnsi="Arial" w:cs="Arial"/>
          <w:color w:val="373737"/>
          <w:sz w:val="26"/>
          <w:szCs w:val="26"/>
          <w:lang w:eastAsia="en-GB"/>
        </w:rPr>
        <w:t> and delegate the routing to it for our teas resource. Let’s require create_router.js in server.js and create the teasRouter.</w:t>
      </w:r>
    </w:p>
    <w:p w14:paraId="63B9FB4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server.js</w:t>
      </w:r>
    </w:p>
    <w:p w14:paraId="70E92D2D"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3C77108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w:t>
      </w:r>
    </w:p>
    <w:p w14:paraId="3EC11A2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111421B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bodyParser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body-parser</w:t>
      </w:r>
      <w:r w:rsidRPr="004956CF">
        <w:rPr>
          <w:rFonts w:ascii="Arial" w:eastAsia="Times New Roman" w:hAnsi="Arial" w:cs="Arial"/>
          <w:color w:val="373737"/>
          <w:sz w:val="20"/>
          <w:szCs w:val="20"/>
          <w:bdr w:val="none" w:sz="0" w:space="0" w:color="auto" w:frame="1"/>
          <w:shd w:val="clear" w:color="auto" w:fill="F2F2F2"/>
          <w:lang w:eastAsia="en-GB"/>
        </w:rPr>
        <w:t>');</w:t>
      </w:r>
    </w:p>
    <w:p w14:paraId="4C5ED02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require('</w:t>
      </w:r>
      <w:r w:rsidRPr="004956CF">
        <w:rPr>
          <w:rFonts w:ascii="Arial" w:eastAsia="Times New Roman" w:hAnsi="Arial" w:cs="Arial"/>
          <w:color w:val="DD1144"/>
          <w:sz w:val="20"/>
          <w:szCs w:val="20"/>
          <w:bdr w:val="none" w:sz="0" w:space="0" w:color="auto" w:frame="1"/>
          <w:shd w:val="clear" w:color="auto" w:fill="F2F2F2"/>
          <w:lang w:eastAsia="en-GB"/>
        </w:rPr>
        <w:t>./helpers/create_router.js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inherit" w:eastAsia="Times New Roman" w:hAnsi="inherit" w:cs="Arial"/>
          <w:i/>
          <w:iCs/>
          <w:color w:val="2F4F4F"/>
          <w:sz w:val="20"/>
          <w:szCs w:val="20"/>
          <w:bdr w:val="none" w:sz="0" w:space="0" w:color="auto" w:frame="1"/>
          <w:shd w:val="clear" w:color="auto" w:fill="F2F2F2"/>
          <w:lang w:eastAsia="en-GB"/>
        </w:rPr>
        <w:t>// NEW</w:t>
      </w:r>
    </w:p>
    <w:p w14:paraId="6C657F5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0CD294B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app.use(</w:t>
      </w:r>
      <w:proofErr w:type="gramEnd"/>
      <w:r w:rsidRPr="004956CF">
        <w:rPr>
          <w:rFonts w:ascii="Arial" w:eastAsia="Times New Roman" w:hAnsi="Arial" w:cs="Arial"/>
          <w:color w:val="373737"/>
          <w:sz w:val="20"/>
          <w:szCs w:val="20"/>
          <w:bdr w:val="none" w:sz="0" w:space="0" w:color="auto" w:frame="1"/>
          <w:shd w:val="clear" w:color="auto" w:fill="F2F2F2"/>
          <w:lang w:eastAsia="en-GB"/>
        </w:rPr>
        <w:t>bodyParser.json());</w:t>
      </w:r>
    </w:p>
    <w:p w14:paraId="059F997B"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56CFC03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teasRouter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createRouter(teas); </w:t>
      </w:r>
      <w:r w:rsidRPr="004956CF">
        <w:rPr>
          <w:rFonts w:ascii="inherit" w:eastAsia="Times New Roman" w:hAnsi="inherit" w:cs="Arial"/>
          <w:i/>
          <w:iCs/>
          <w:color w:val="2F4F4F"/>
          <w:sz w:val="20"/>
          <w:szCs w:val="20"/>
          <w:bdr w:val="none" w:sz="0" w:space="0" w:color="auto" w:frame="1"/>
          <w:shd w:val="clear" w:color="auto" w:fill="F2F2F2"/>
          <w:lang w:eastAsia="en-GB"/>
        </w:rPr>
        <w:t>//NEW</w:t>
      </w:r>
    </w:p>
    <w:p w14:paraId="7B0E41EA"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6D03ADD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w:t>
      </w:r>
    </w:p>
    <w:p w14:paraId="4130C016"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0645E1A4"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we need to tell the server to use the teasRouter by using the </w:t>
      </w:r>
      <w:r w:rsidRPr="004956CF">
        <w:rPr>
          <w:rFonts w:ascii="Arial" w:eastAsia="Times New Roman" w:hAnsi="Arial" w:cs="Arial"/>
          <w:color w:val="373737"/>
          <w:sz w:val="20"/>
          <w:szCs w:val="20"/>
          <w:bdr w:val="none" w:sz="0" w:space="0" w:color="auto" w:frame="1"/>
          <w:shd w:val="clear" w:color="auto" w:fill="F2F2F2"/>
          <w:lang w:eastAsia="en-GB"/>
        </w:rPr>
        <w:t>use</w:t>
      </w:r>
      <w:r w:rsidRPr="004956CF">
        <w:rPr>
          <w:rFonts w:ascii="Arial" w:eastAsia="Times New Roman" w:hAnsi="Arial" w:cs="Arial"/>
          <w:color w:val="373737"/>
          <w:sz w:val="26"/>
          <w:szCs w:val="26"/>
          <w:lang w:eastAsia="en-GB"/>
        </w:rPr>
        <w:t> method. The </w:t>
      </w:r>
      <w:r w:rsidRPr="004956CF">
        <w:rPr>
          <w:rFonts w:ascii="Arial" w:eastAsia="Times New Roman" w:hAnsi="Arial" w:cs="Arial"/>
          <w:color w:val="373737"/>
          <w:sz w:val="20"/>
          <w:szCs w:val="20"/>
          <w:bdr w:val="none" w:sz="0" w:space="0" w:color="auto" w:frame="1"/>
          <w:shd w:val="clear" w:color="auto" w:fill="F2F2F2"/>
          <w:lang w:eastAsia="en-GB"/>
        </w:rPr>
        <w:t>use</w:t>
      </w:r>
      <w:r w:rsidRPr="004956CF">
        <w:rPr>
          <w:rFonts w:ascii="Arial" w:eastAsia="Times New Roman" w:hAnsi="Arial" w:cs="Arial"/>
          <w:color w:val="373737"/>
          <w:sz w:val="26"/>
          <w:szCs w:val="26"/>
          <w:lang w:eastAsia="en-GB"/>
        </w:rPr>
        <w:t> method takes two arguments:</w:t>
      </w:r>
    </w:p>
    <w:p w14:paraId="41EDF54B" w14:textId="77777777" w:rsidR="004956CF" w:rsidRPr="004956CF" w:rsidRDefault="004956CF" w:rsidP="004956CF">
      <w:pPr>
        <w:numPr>
          <w:ilvl w:val="0"/>
          <w:numId w:val="17"/>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path that we want it to use the teas router on, (this is why we removed </w:t>
      </w:r>
      <w:r w:rsidRPr="004956CF">
        <w:rPr>
          <w:rFonts w:ascii="Arial" w:eastAsia="Times New Roman" w:hAnsi="Arial" w:cs="Arial"/>
          <w:color w:val="373737"/>
          <w:sz w:val="20"/>
          <w:szCs w:val="20"/>
          <w:bdr w:val="none" w:sz="0" w:space="0" w:color="auto" w:frame="1"/>
          <w:shd w:val="clear" w:color="auto" w:fill="F2F2F2"/>
          <w:lang w:eastAsia="en-GB"/>
        </w:rPr>
        <w:t>/api/teas</w:t>
      </w:r>
      <w:r w:rsidRPr="004956CF">
        <w:rPr>
          <w:rFonts w:ascii="Arial" w:eastAsia="Times New Roman" w:hAnsi="Arial" w:cs="Arial"/>
          <w:color w:val="373737"/>
          <w:sz w:val="26"/>
          <w:szCs w:val="26"/>
          <w:lang w:eastAsia="en-GB"/>
        </w:rPr>
        <w:t> from the teas router routes), meaning we only have to state it here in server.js once.</w:t>
      </w:r>
    </w:p>
    <w:p w14:paraId="60E8183C" w14:textId="77777777" w:rsidR="004956CF" w:rsidRPr="004956CF" w:rsidRDefault="004956CF" w:rsidP="004956CF">
      <w:pPr>
        <w:numPr>
          <w:ilvl w:val="0"/>
          <w:numId w:val="17"/>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router object we want it to use</w:t>
      </w:r>
    </w:p>
    <w:p w14:paraId="42F69568"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w:t>
      </w:r>
    </w:p>
    <w:p w14:paraId="08CE87E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641846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teasRouter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createRouter(teas);</w:t>
      </w:r>
    </w:p>
    <w:p w14:paraId="4A828165"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roofErr w:type="gramStart"/>
      <w:r w:rsidRPr="004956CF">
        <w:rPr>
          <w:rFonts w:ascii="Arial" w:eastAsia="Times New Roman" w:hAnsi="Arial" w:cs="Arial"/>
          <w:color w:val="373737"/>
          <w:sz w:val="20"/>
          <w:szCs w:val="20"/>
          <w:bdr w:val="none" w:sz="0" w:space="0" w:color="auto" w:frame="1"/>
          <w:shd w:val="clear" w:color="auto" w:fill="F2F2F2"/>
          <w:lang w:eastAsia="en-GB"/>
        </w:rPr>
        <w:t>app.use(</w:t>
      </w:r>
      <w:proofErr w:type="gramEnd"/>
      <w:r w:rsidRPr="004956CF">
        <w:rPr>
          <w:rFonts w:ascii="Arial" w:eastAsia="Times New Roman" w:hAnsi="Arial" w:cs="Arial"/>
          <w:color w:val="373737"/>
          <w:sz w:val="20"/>
          <w:szCs w:val="20"/>
          <w:bdr w:val="none" w:sz="0" w:space="0" w:color="auto" w:frame="1"/>
          <w:shd w:val="clear" w:color="auto" w:fill="F2F2F2"/>
          <w:lang w:eastAsia="en-GB"/>
        </w:rPr>
        <w:t>'</w:t>
      </w:r>
      <w:r w:rsidRPr="004956CF">
        <w:rPr>
          <w:rFonts w:ascii="Arial" w:eastAsia="Times New Roman" w:hAnsi="Arial" w:cs="Arial"/>
          <w:color w:val="DD1144"/>
          <w:sz w:val="20"/>
          <w:szCs w:val="20"/>
          <w:bdr w:val="none" w:sz="0" w:space="0" w:color="auto" w:frame="1"/>
          <w:shd w:val="clear" w:color="auto" w:fill="F2F2F2"/>
          <w:lang w:eastAsia="en-GB"/>
        </w:rPr>
        <w:t>/api/teas</w:t>
      </w:r>
      <w:r w:rsidRPr="004956CF">
        <w:rPr>
          <w:rFonts w:ascii="Arial" w:eastAsia="Times New Roman" w:hAnsi="Arial" w:cs="Arial"/>
          <w:color w:val="373737"/>
          <w:sz w:val="20"/>
          <w:szCs w:val="20"/>
          <w:bdr w:val="none" w:sz="0" w:space="0" w:color="auto" w:frame="1"/>
          <w:shd w:val="clear" w:color="auto" w:fill="F2F2F2"/>
          <w:lang w:eastAsia="en-GB"/>
        </w:rPr>
        <w:t xml:space="preserve">', teasRouter); </w:t>
      </w:r>
      <w:r w:rsidRPr="004956CF">
        <w:rPr>
          <w:rFonts w:ascii="inherit" w:eastAsia="Times New Roman" w:hAnsi="inherit" w:cs="Arial"/>
          <w:i/>
          <w:iCs/>
          <w:color w:val="2F4F4F"/>
          <w:sz w:val="20"/>
          <w:szCs w:val="20"/>
          <w:bdr w:val="none" w:sz="0" w:space="0" w:color="auto" w:frame="1"/>
          <w:shd w:val="clear" w:color="auto" w:fill="F2F2F2"/>
          <w:lang w:eastAsia="en-GB"/>
        </w:rPr>
        <w:t>//NEW</w:t>
      </w:r>
    </w:p>
    <w:p w14:paraId="0BAAEF4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37A9A293"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i/>
          <w:iCs/>
          <w:color w:val="2F4F4F"/>
          <w:sz w:val="20"/>
          <w:szCs w:val="20"/>
          <w:bdr w:val="none" w:sz="0" w:space="0" w:color="auto" w:frame="1"/>
          <w:shd w:val="clear" w:color="auto" w:fill="F2F2F2"/>
          <w:lang w:eastAsia="en-GB"/>
        </w:rPr>
        <w:t>// ...</w:t>
      </w:r>
    </w:p>
    <w:p w14:paraId="01CEB4F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p>
    <w:p w14:paraId="7200960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Now we are set up nicely for when we want to add additional resources, as we will be able to create additional modular routers for each resource and require and add them here.</w:t>
      </w:r>
    </w:p>
    <w:p w14:paraId="1B8997B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Great, now you can test your API in Insomnia Rest Client again to ensure it is still serving the JSON on the endpoints and visit http://localhost:8080/ to ensure the index.html is still being served up on the home route.</w:t>
      </w:r>
    </w:p>
    <w:p w14:paraId="088F19C9"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Task (10 minutes)</w:t>
      </w:r>
    </w:p>
    <w:p w14:paraId="74DCEB9D"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t>Create a biscuits resource with the following endpoints and corresponding actions:</w:t>
      </w:r>
    </w:p>
    <w:p w14:paraId="5A47DDB2" w14:textId="77777777" w:rsidR="004956CF" w:rsidRPr="004956CF" w:rsidRDefault="004956CF" w:rsidP="004956CF">
      <w:pPr>
        <w:numPr>
          <w:ilvl w:val="0"/>
          <w:numId w:val="18"/>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/api/biscuits</w:t>
      </w:r>
      <w:r w:rsidRPr="004956CF">
        <w:rPr>
          <w:rFonts w:ascii="Arial" w:eastAsia="Times New Roman" w:hAnsi="Arial" w:cs="Arial"/>
          <w:color w:val="373737"/>
          <w:sz w:val="26"/>
          <w:szCs w:val="26"/>
          <w:lang w:eastAsia="en-GB"/>
        </w:rPr>
        <w:t> - Index (GET)</w:t>
      </w:r>
    </w:p>
    <w:p w14:paraId="1210D2A7" w14:textId="77777777" w:rsidR="004956CF" w:rsidRPr="004956CF" w:rsidRDefault="004956CF" w:rsidP="004956CF">
      <w:pPr>
        <w:numPr>
          <w:ilvl w:val="0"/>
          <w:numId w:val="18"/>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/api/biscuits/:id</w:t>
      </w:r>
      <w:r w:rsidRPr="004956CF">
        <w:rPr>
          <w:rFonts w:ascii="Arial" w:eastAsia="Times New Roman" w:hAnsi="Arial" w:cs="Arial"/>
          <w:color w:val="373737"/>
          <w:sz w:val="26"/>
          <w:szCs w:val="26"/>
          <w:lang w:eastAsia="en-GB"/>
        </w:rPr>
        <w:t> - Show (GET)</w:t>
      </w:r>
    </w:p>
    <w:p w14:paraId="2A6E141B" w14:textId="77777777" w:rsidR="004956CF" w:rsidRPr="004956CF" w:rsidRDefault="004956CF" w:rsidP="004956CF">
      <w:pPr>
        <w:numPr>
          <w:ilvl w:val="0"/>
          <w:numId w:val="18"/>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/api/biscuits</w:t>
      </w:r>
      <w:r w:rsidRPr="004956CF">
        <w:rPr>
          <w:rFonts w:ascii="Arial" w:eastAsia="Times New Roman" w:hAnsi="Arial" w:cs="Arial"/>
          <w:color w:val="373737"/>
          <w:sz w:val="26"/>
          <w:szCs w:val="26"/>
          <w:lang w:eastAsia="en-GB"/>
        </w:rPr>
        <w:t> - Create (POST)</w:t>
      </w:r>
    </w:p>
    <w:p w14:paraId="5C061591" w14:textId="77777777" w:rsidR="004956CF" w:rsidRPr="004956CF" w:rsidRDefault="004956CF" w:rsidP="004956CF">
      <w:pPr>
        <w:numPr>
          <w:ilvl w:val="0"/>
          <w:numId w:val="18"/>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/api/biscuits/:id</w:t>
      </w:r>
      <w:r w:rsidRPr="004956CF">
        <w:rPr>
          <w:rFonts w:ascii="Arial" w:eastAsia="Times New Roman" w:hAnsi="Arial" w:cs="Arial"/>
          <w:color w:val="373737"/>
          <w:sz w:val="26"/>
          <w:szCs w:val="26"/>
          <w:lang w:eastAsia="en-GB"/>
        </w:rPr>
        <w:t> - Destroy (DELETE)</w:t>
      </w:r>
    </w:p>
    <w:p w14:paraId="707639A2" w14:textId="77777777" w:rsidR="004956CF" w:rsidRPr="004956CF" w:rsidRDefault="004956CF" w:rsidP="004956CF">
      <w:pPr>
        <w:numPr>
          <w:ilvl w:val="0"/>
          <w:numId w:val="18"/>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0"/>
          <w:szCs w:val="20"/>
          <w:bdr w:val="none" w:sz="0" w:space="0" w:color="auto" w:frame="1"/>
          <w:shd w:val="clear" w:color="auto" w:fill="F2F2F2"/>
          <w:lang w:eastAsia="en-GB"/>
        </w:rPr>
        <w:t>/api/biscuits/:id</w:t>
      </w:r>
      <w:r w:rsidRPr="004956CF">
        <w:rPr>
          <w:rFonts w:ascii="Arial" w:eastAsia="Times New Roman" w:hAnsi="Arial" w:cs="Arial"/>
          <w:color w:val="373737"/>
          <w:sz w:val="26"/>
          <w:szCs w:val="26"/>
          <w:lang w:eastAsia="en-GB"/>
        </w:rPr>
        <w:t> - Update (PUT)</w:t>
      </w:r>
    </w:p>
    <w:p w14:paraId="028DF38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resource should serve up the following seed data:</w:t>
      </w:r>
    </w:p>
    <w:p w14:paraId="1AC3C59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inherit" w:eastAsia="Times New Roman" w:hAnsi="inherit" w:cs="Arial"/>
          <w:b/>
          <w:bCs/>
          <w:color w:val="000000"/>
          <w:sz w:val="20"/>
          <w:szCs w:val="20"/>
          <w:bdr w:val="none" w:sz="0" w:space="0" w:color="auto" w:frame="1"/>
          <w:shd w:val="clear" w:color="auto" w:fill="F2F2F2"/>
          <w:lang w:eastAsia="en-GB"/>
        </w:rPr>
        <w:t>const</w:t>
      </w:r>
      <w:r w:rsidRPr="004956CF">
        <w:rPr>
          <w:rFonts w:ascii="Arial" w:eastAsia="Times New Roman" w:hAnsi="Arial" w:cs="Arial"/>
          <w:color w:val="373737"/>
          <w:sz w:val="20"/>
          <w:szCs w:val="20"/>
          <w:bdr w:val="none" w:sz="0" w:space="0" w:color="auto" w:frame="1"/>
          <w:shd w:val="clear" w:color="auto" w:fill="F2F2F2"/>
          <w:lang w:eastAsia="en-GB"/>
        </w:rPr>
        <w:t xml:space="preserve"> biscuits </w:t>
      </w:r>
      <w:r w:rsidRPr="004956CF">
        <w:rPr>
          <w:rFonts w:ascii="inherit" w:eastAsia="Times New Roman" w:hAnsi="inherit" w:cs="Arial"/>
          <w:b/>
          <w:bCs/>
          <w:color w:val="000000"/>
          <w:sz w:val="20"/>
          <w:szCs w:val="20"/>
          <w:bdr w:val="none" w:sz="0" w:space="0" w:color="auto" w:frame="1"/>
          <w:shd w:val="clear" w:color="auto" w:fill="F2F2F2"/>
          <w:lang w:eastAsia="en-GB"/>
        </w:rPr>
        <w:t>=</w:t>
      </w:r>
      <w:r w:rsidRPr="004956CF">
        <w:rPr>
          <w:rFonts w:ascii="Arial" w:eastAsia="Times New Roman" w:hAnsi="Arial" w:cs="Arial"/>
          <w:color w:val="373737"/>
          <w:sz w:val="20"/>
          <w:szCs w:val="20"/>
          <w:bdr w:val="none" w:sz="0" w:space="0" w:color="auto" w:frame="1"/>
          <w:shd w:val="clear" w:color="auto" w:fill="F2F2F2"/>
          <w:lang w:eastAsia="en-GB"/>
        </w:rPr>
        <w:t xml:space="preserve"> [</w:t>
      </w:r>
    </w:p>
    <w:p w14:paraId="637F8234"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name</w:t>
      </w:r>
      <w:proofErr w:type="gramEnd"/>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Digestives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brand</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McVitie's</w:t>
      </w:r>
      <w:r w:rsidRPr="004956CF">
        <w:rPr>
          <w:rFonts w:ascii="Arial" w:eastAsia="Times New Roman" w:hAnsi="Arial" w:cs="Arial"/>
          <w:color w:val="373737"/>
          <w:sz w:val="20"/>
          <w:szCs w:val="20"/>
          <w:bdr w:val="none" w:sz="0" w:space="0" w:color="auto" w:frame="1"/>
          <w:shd w:val="clear" w:color="auto" w:fill="F2F2F2"/>
          <w:lang w:eastAsia="en-GB"/>
        </w:rPr>
        <w:t>" },</w:t>
      </w:r>
    </w:p>
    <w:p w14:paraId="2DB2E1A7"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name</w:t>
      </w:r>
      <w:proofErr w:type="gramEnd"/>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Hobnobs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brand</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McVitie's</w:t>
      </w:r>
      <w:r w:rsidRPr="004956CF">
        <w:rPr>
          <w:rFonts w:ascii="Arial" w:eastAsia="Times New Roman" w:hAnsi="Arial" w:cs="Arial"/>
          <w:color w:val="373737"/>
          <w:sz w:val="20"/>
          <w:szCs w:val="20"/>
          <w:bdr w:val="none" w:sz="0" w:space="0" w:color="auto" w:frame="1"/>
          <w:shd w:val="clear" w:color="auto" w:fill="F2F2F2"/>
          <w:lang w:eastAsia="en-GB"/>
        </w:rPr>
        <w:t>" },</w:t>
      </w:r>
    </w:p>
    <w:p w14:paraId="42879890"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name</w:t>
      </w:r>
      <w:proofErr w:type="gramEnd"/>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Shortbreads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brand</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Walkers</w:t>
      </w:r>
      <w:r w:rsidRPr="004956CF">
        <w:rPr>
          <w:rFonts w:ascii="Arial" w:eastAsia="Times New Roman" w:hAnsi="Arial" w:cs="Arial"/>
          <w:color w:val="373737"/>
          <w:sz w:val="20"/>
          <w:szCs w:val="20"/>
          <w:bdr w:val="none" w:sz="0" w:space="0" w:color="auto" w:frame="1"/>
          <w:shd w:val="clear" w:color="auto" w:fill="F2F2F2"/>
          <w:lang w:eastAsia="en-GB"/>
        </w:rPr>
        <w:t>" },</w:t>
      </w:r>
    </w:p>
    <w:p w14:paraId="66F49E6F"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name</w:t>
      </w:r>
      <w:proofErr w:type="gramEnd"/>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Jammy Dodgers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brand</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Burton's</w:t>
      </w:r>
      <w:r w:rsidRPr="004956CF">
        <w:rPr>
          <w:rFonts w:ascii="Arial" w:eastAsia="Times New Roman" w:hAnsi="Arial" w:cs="Arial"/>
          <w:color w:val="373737"/>
          <w:sz w:val="20"/>
          <w:szCs w:val="20"/>
          <w:bdr w:val="none" w:sz="0" w:space="0" w:color="auto" w:frame="1"/>
          <w:shd w:val="clear" w:color="auto" w:fill="F2F2F2"/>
          <w:lang w:eastAsia="en-GB"/>
        </w:rPr>
        <w:t>" },</w:t>
      </w:r>
    </w:p>
    <w:p w14:paraId="516EE529"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 xml:space="preserve">  </w:t>
      </w:r>
      <w:proofErr w:type="gramStart"/>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name</w:t>
      </w:r>
      <w:proofErr w:type="gramEnd"/>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Custard Creams</w:t>
      </w:r>
      <w:r w:rsidRPr="004956CF">
        <w:rPr>
          <w:rFonts w:ascii="Arial" w:eastAsia="Times New Roman" w:hAnsi="Arial" w:cs="Arial"/>
          <w:color w:val="373737"/>
          <w:sz w:val="20"/>
          <w:szCs w:val="20"/>
          <w:bdr w:val="none" w:sz="0" w:space="0" w:color="auto" w:frame="1"/>
          <w:shd w:val="clear" w:color="auto" w:fill="F2F2F2"/>
          <w:lang w:eastAsia="en-GB"/>
        </w:rPr>
        <w:t xml:space="preserve">", </w:t>
      </w:r>
      <w:r w:rsidRPr="004956CF">
        <w:rPr>
          <w:rFonts w:ascii="Arial" w:eastAsia="Times New Roman" w:hAnsi="Arial" w:cs="Arial"/>
          <w:color w:val="008080"/>
          <w:sz w:val="20"/>
          <w:szCs w:val="20"/>
          <w:bdr w:val="none" w:sz="0" w:space="0" w:color="auto" w:frame="1"/>
          <w:shd w:val="clear" w:color="auto" w:fill="F2F2F2"/>
          <w:lang w:eastAsia="en-GB"/>
        </w:rPr>
        <w:t>brand</w:t>
      </w:r>
      <w:r w:rsidRPr="004956CF">
        <w:rPr>
          <w:rFonts w:ascii="Arial" w:eastAsia="Times New Roman" w:hAnsi="Arial" w:cs="Arial"/>
          <w:color w:val="373737"/>
          <w:sz w:val="20"/>
          <w:szCs w:val="20"/>
          <w:bdr w:val="none" w:sz="0" w:space="0" w:color="auto" w:frame="1"/>
          <w:shd w:val="clear" w:color="auto" w:fill="F2F2F2"/>
          <w:lang w:eastAsia="en-GB"/>
        </w:rPr>
        <w:t>: "</w:t>
      </w:r>
      <w:r w:rsidRPr="004956CF">
        <w:rPr>
          <w:rFonts w:ascii="Arial" w:eastAsia="Times New Roman" w:hAnsi="Arial" w:cs="Arial"/>
          <w:color w:val="DD1144"/>
          <w:sz w:val="20"/>
          <w:szCs w:val="20"/>
          <w:bdr w:val="none" w:sz="0" w:space="0" w:color="auto" w:frame="1"/>
          <w:shd w:val="clear" w:color="auto" w:fill="F2F2F2"/>
          <w:lang w:eastAsia="en-GB"/>
        </w:rPr>
        <w:t>Crawford's</w:t>
      </w:r>
      <w:r w:rsidRPr="004956CF">
        <w:rPr>
          <w:rFonts w:ascii="Arial" w:eastAsia="Times New Roman" w:hAnsi="Arial" w:cs="Arial"/>
          <w:color w:val="373737"/>
          <w:sz w:val="20"/>
          <w:szCs w:val="20"/>
          <w:bdr w:val="none" w:sz="0" w:space="0" w:color="auto" w:frame="1"/>
          <w:shd w:val="clear" w:color="auto" w:fill="F2F2F2"/>
          <w:lang w:eastAsia="en-GB"/>
        </w:rPr>
        <w:t>" }</w:t>
      </w:r>
    </w:p>
    <w:p w14:paraId="265A31C2" w14:textId="77777777" w:rsidR="004956CF" w:rsidRPr="004956CF" w:rsidRDefault="004956CF" w:rsidP="004956C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 w:right="45"/>
        <w:textAlignment w:val="baseline"/>
        <w:rPr>
          <w:rFonts w:ascii="Arial" w:eastAsia="Times New Roman" w:hAnsi="Arial" w:cs="Arial"/>
          <w:color w:val="373737"/>
          <w:sz w:val="20"/>
          <w:szCs w:val="20"/>
          <w:bdr w:val="none" w:sz="0" w:space="0" w:color="auto" w:frame="1"/>
          <w:shd w:val="clear" w:color="auto" w:fill="F2F2F2"/>
          <w:lang w:eastAsia="en-GB"/>
        </w:rPr>
      </w:pPr>
      <w:r w:rsidRPr="004956CF">
        <w:rPr>
          <w:rFonts w:ascii="Arial" w:eastAsia="Times New Roman" w:hAnsi="Arial" w:cs="Arial"/>
          <w:color w:val="373737"/>
          <w:sz w:val="20"/>
          <w:szCs w:val="20"/>
          <w:bdr w:val="none" w:sz="0" w:space="0" w:color="auto" w:frame="1"/>
          <w:shd w:val="clear" w:color="auto" w:fill="F2F2F2"/>
          <w:lang w:eastAsia="en-GB"/>
        </w:rPr>
        <w:t>];</w:t>
      </w:r>
    </w:p>
    <w:p w14:paraId="6D33AD79"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Example solution</w:t>
      </w:r>
    </w:p>
    <w:p w14:paraId="7292FE8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Because the front-end is set up to consume the API on these routes, if you visit ‘http://localhost:8080/’ you are now able to use the form to submit a tea or a biscuit and see it render to the screen.</w:t>
      </w:r>
    </w:p>
    <w:p w14:paraId="0C3B7FC0"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Task (15 minutes)</w:t>
      </w:r>
    </w:p>
    <w:p w14:paraId="61A0A238"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Take note of how the front-end application handles the submission of the form when a new tea is added, from the point the form is submitted, to the updated list being rendered on the screen.</w:t>
      </w:r>
    </w:p>
    <w:p w14:paraId="6A7C2465"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Example solution</w:t>
      </w:r>
    </w:p>
    <w:p w14:paraId="378D1FAB"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Recap</w:t>
      </w:r>
    </w:p>
    <w:p w14:paraId="3C04A8F4"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design principles should we consider when creating and API? And why?</w:t>
      </w:r>
    </w:p>
    <w:p w14:paraId="19D27D92"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Answer</w:t>
      </w:r>
    </w:p>
    <w:p w14:paraId="3B281737"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is the function of the the Express middleware, body-parser?</w:t>
      </w:r>
    </w:p>
    <w:p w14:paraId="0C0F7645"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Answer</w:t>
      </w:r>
    </w:p>
    <w:p w14:paraId="4838EE03"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problem does the Express Router object solve?</w:t>
      </w:r>
    </w:p>
    <w:p w14:paraId="4B0FC4BA" w14:textId="77777777" w:rsidR="004956CF" w:rsidRPr="004956CF" w:rsidRDefault="004956CF" w:rsidP="004956CF">
      <w:pPr>
        <w:rPr>
          <w:rFonts w:ascii="Times New Roman" w:eastAsia="Times New Roman" w:hAnsi="Times New Roman" w:cs="Times New Roman"/>
          <w:lang w:eastAsia="en-GB"/>
        </w:rPr>
      </w:pPr>
      <w:r w:rsidRPr="004956CF">
        <w:rPr>
          <w:rFonts w:ascii="Times New Roman" w:eastAsia="Times New Roman" w:hAnsi="Times New Roman" w:cs="Times New Roman"/>
          <w:lang w:eastAsia="en-GB"/>
        </w:rPr>
        <w:t>Answer</w:t>
      </w:r>
    </w:p>
    <w:p w14:paraId="36FAF308"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Conclusion</w:t>
      </w:r>
    </w:p>
    <w:p w14:paraId="544A3D1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Creating RESTful APIs allows us to create a back-end service that our front-end application can consume. Adhering to RESTful API design principles we can ensure our APIs are easy and intuitive for other developers to use.</w:t>
      </w:r>
    </w:p>
    <w:p w14:paraId="3F177F1E"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t>Because Express is a light-weight framework, we have to use the additional middleware, body-parse, to handle POST requests and retrieve the data sent on the body of the request.</w:t>
      </w:r>
    </w:p>
    <w:p w14:paraId="037465DD"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Using Express </w:t>
      </w:r>
      <w:proofErr w:type="gramStart"/>
      <w:r w:rsidRPr="004956CF">
        <w:rPr>
          <w:rFonts w:ascii="Arial" w:eastAsia="Times New Roman" w:hAnsi="Arial" w:cs="Arial"/>
          <w:color w:val="373737"/>
          <w:sz w:val="26"/>
          <w:szCs w:val="26"/>
          <w:lang w:eastAsia="en-GB"/>
        </w:rPr>
        <w:t>Router</w:t>
      </w:r>
      <w:proofErr w:type="gramEnd"/>
      <w:r w:rsidRPr="004956CF">
        <w:rPr>
          <w:rFonts w:ascii="Arial" w:eastAsia="Times New Roman" w:hAnsi="Arial" w:cs="Arial"/>
          <w:color w:val="373737"/>
          <w:sz w:val="26"/>
          <w:szCs w:val="26"/>
          <w:lang w:eastAsia="en-GB"/>
        </w:rPr>
        <w:t xml:space="preserve"> we can create modularised routes for each of the API’s resources, creating a server-side application which is maintainable and extensible.</w:t>
      </w:r>
    </w:p>
    <w:p w14:paraId="321CEF1E" w14:textId="77777777" w:rsidR="004956CF" w:rsidRDefault="004956CF" w:rsidP="004956CF">
      <w:pPr>
        <w:pStyle w:val="Heading1"/>
        <w:spacing w:before="150" w:beforeAutospacing="0" w:after="150" w:afterAutospacing="0"/>
        <w:jc w:val="center"/>
        <w:textAlignment w:val="baseline"/>
        <w:rPr>
          <w:rFonts w:ascii="Arial" w:hAnsi="Arial" w:cs="Arial"/>
          <w:color w:val="326883"/>
          <w:spacing w:val="-15"/>
          <w:sz w:val="54"/>
          <w:szCs w:val="54"/>
          <w:u w:val="single"/>
        </w:rPr>
      </w:pPr>
      <w:r>
        <w:rPr>
          <w:rFonts w:ascii="Arial" w:hAnsi="Arial" w:cs="Arial"/>
          <w:color w:val="326883"/>
          <w:spacing w:val="-15"/>
          <w:sz w:val="54"/>
          <w:szCs w:val="54"/>
          <w:u w:val="single"/>
        </w:rPr>
        <w:t xml:space="preserve">Intro </w:t>
      </w:r>
      <w:proofErr w:type="gramStart"/>
      <w:r>
        <w:rPr>
          <w:rFonts w:ascii="Arial" w:hAnsi="Arial" w:cs="Arial"/>
          <w:color w:val="326883"/>
          <w:spacing w:val="-15"/>
          <w:sz w:val="54"/>
          <w:szCs w:val="54"/>
          <w:u w:val="single"/>
        </w:rPr>
        <w:t>To</w:t>
      </w:r>
      <w:proofErr w:type="gramEnd"/>
      <w:r>
        <w:rPr>
          <w:rFonts w:ascii="Arial" w:hAnsi="Arial" w:cs="Arial"/>
          <w:color w:val="326883"/>
          <w:spacing w:val="-15"/>
          <w:sz w:val="54"/>
          <w:szCs w:val="54"/>
          <w:u w:val="single"/>
        </w:rPr>
        <w:t xml:space="preserve"> MongoDB</w:t>
      </w:r>
    </w:p>
    <w:p w14:paraId="1B0E2A2B"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Strong"/>
          <w:rFonts w:ascii="inherit" w:hAnsi="inherit" w:cs="Arial"/>
          <w:color w:val="373737"/>
          <w:sz w:val="26"/>
          <w:szCs w:val="26"/>
          <w:bdr w:val="none" w:sz="0" w:space="0" w:color="auto" w:frame="1"/>
        </w:rPr>
        <w:t>Lesson Duration: 45 minutes</w:t>
      </w:r>
    </w:p>
    <w:p w14:paraId="0974660D"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Learning Objectives</w:t>
      </w:r>
    </w:p>
    <w:p w14:paraId="517BBD90" w14:textId="77777777" w:rsidR="004956CF" w:rsidRDefault="004956CF" w:rsidP="004956CF">
      <w:pPr>
        <w:numPr>
          <w:ilvl w:val="0"/>
          <w:numId w:val="19"/>
        </w:numPr>
        <w:spacing w:after="240"/>
        <w:ind w:left="0"/>
        <w:textAlignment w:val="baseline"/>
        <w:rPr>
          <w:rFonts w:ascii="Arial" w:hAnsi="Arial" w:cs="Arial"/>
          <w:color w:val="373737"/>
          <w:sz w:val="26"/>
          <w:szCs w:val="26"/>
        </w:rPr>
      </w:pPr>
      <w:r>
        <w:rPr>
          <w:rFonts w:ascii="Arial" w:hAnsi="Arial" w:cs="Arial"/>
          <w:color w:val="373737"/>
          <w:sz w:val="26"/>
          <w:szCs w:val="26"/>
        </w:rPr>
        <w:t>Understand what a non-relational database is</w:t>
      </w:r>
    </w:p>
    <w:p w14:paraId="13242A09" w14:textId="77777777" w:rsidR="004956CF" w:rsidRDefault="004956CF" w:rsidP="004956CF">
      <w:pPr>
        <w:numPr>
          <w:ilvl w:val="0"/>
          <w:numId w:val="19"/>
        </w:numPr>
        <w:spacing w:after="240"/>
        <w:ind w:left="0"/>
        <w:textAlignment w:val="baseline"/>
        <w:rPr>
          <w:rFonts w:ascii="Arial" w:hAnsi="Arial" w:cs="Arial"/>
          <w:color w:val="373737"/>
          <w:sz w:val="26"/>
          <w:szCs w:val="26"/>
        </w:rPr>
      </w:pPr>
      <w:r>
        <w:rPr>
          <w:rFonts w:ascii="Arial" w:hAnsi="Arial" w:cs="Arial"/>
          <w:color w:val="373737"/>
          <w:sz w:val="26"/>
          <w:szCs w:val="26"/>
        </w:rPr>
        <w:t>Be able to create a MongoDB database</w:t>
      </w:r>
    </w:p>
    <w:p w14:paraId="6D6D643F" w14:textId="77777777" w:rsidR="004956CF" w:rsidRDefault="004956CF" w:rsidP="004956CF">
      <w:pPr>
        <w:numPr>
          <w:ilvl w:val="0"/>
          <w:numId w:val="19"/>
        </w:numPr>
        <w:spacing w:after="240"/>
        <w:ind w:left="0"/>
        <w:textAlignment w:val="baseline"/>
        <w:rPr>
          <w:rFonts w:ascii="Arial" w:hAnsi="Arial" w:cs="Arial"/>
          <w:color w:val="373737"/>
          <w:sz w:val="26"/>
          <w:szCs w:val="26"/>
        </w:rPr>
      </w:pPr>
      <w:r>
        <w:rPr>
          <w:rFonts w:ascii="Arial" w:hAnsi="Arial" w:cs="Arial"/>
          <w:color w:val="373737"/>
          <w:sz w:val="26"/>
          <w:szCs w:val="26"/>
        </w:rPr>
        <w:t>Understand what background processes are</w:t>
      </w:r>
    </w:p>
    <w:p w14:paraId="18ABC1F2" w14:textId="77777777" w:rsidR="004956CF" w:rsidRDefault="004956CF" w:rsidP="004956CF">
      <w:pPr>
        <w:numPr>
          <w:ilvl w:val="0"/>
          <w:numId w:val="19"/>
        </w:numPr>
        <w:spacing w:after="240"/>
        <w:ind w:left="0"/>
        <w:textAlignment w:val="baseline"/>
        <w:rPr>
          <w:rFonts w:ascii="Arial" w:hAnsi="Arial" w:cs="Arial"/>
          <w:color w:val="373737"/>
          <w:sz w:val="26"/>
          <w:szCs w:val="26"/>
        </w:rPr>
      </w:pPr>
      <w:r>
        <w:rPr>
          <w:rFonts w:ascii="Arial" w:hAnsi="Arial" w:cs="Arial"/>
          <w:color w:val="373737"/>
          <w:sz w:val="26"/>
          <w:szCs w:val="26"/>
        </w:rPr>
        <w:t>Be able to perform CRUD operations on a MongoDB database</w:t>
      </w:r>
    </w:p>
    <w:p w14:paraId="103C1A8A" w14:textId="77777777" w:rsidR="004956CF" w:rsidRDefault="004956CF" w:rsidP="004956CF">
      <w:pPr>
        <w:numPr>
          <w:ilvl w:val="0"/>
          <w:numId w:val="19"/>
        </w:numPr>
        <w:ind w:left="0"/>
        <w:textAlignment w:val="baseline"/>
        <w:rPr>
          <w:rFonts w:ascii="Arial" w:hAnsi="Arial" w:cs="Arial"/>
          <w:color w:val="373737"/>
          <w:sz w:val="26"/>
          <w:szCs w:val="26"/>
        </w:rPr>
      </w:pPr>
      <w:r>
        <w:rPr>
          <w:rFonts w:ascii="Arial" w:hAnsi="Arial" w:cs="Arial"/>
          <w:color w:val="373737"/>
          <w:sz w:val="26"/>
          <w:szCs w:val="26"/>
        </w:rPr>
        <w:t>Know what MongoDB’s </w:t>
      </w:r>
      <w:r>
        <w:rPr>
          <w:rStyle w:val="HTMLCode"/>
          <w:rFonts w:ascii="Arial" w:eastAsiaTheme="minorHAnsi" w:hAnsi="Arial" w:cs="Arial"/>
          <w:color w:val="373737"/>
          <w:bdr w:val="none" w:sz="0" w:space="0" w:color="auto" w:frame="1"/>
          <w:shd w:val="clear" w:color="auto" w:fill="F2F2F2"/>
        </w:rPr>
        <w:t>ObjectId</w:t>
      </w:r>
      <w:r>
        <w:rPr>
          <w:rFonts w:ascii="Arial" w:hAnsi="Arial" w:cs="Arial"/>
          <w:color w:val="373737"/>
          <w:sz w:val="26"/>
          <w:szCs w:val="26"/>
        </w:rPr>
        <w:t> is used for</w:t>
      </w:r>
    </w:p>
    <w:p w14:paraId="6CD2C765"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Introduction</w:t>
      </w:r>
    </w:p>
    <w:p w14:paraId="6D384E6C"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Relational Verses Non-relational</w:t>
      </w:r>
    </w:p>
    <w:p w14:paraId="2425724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Databases allow us to organise and store collections of data. Relational databases (such as MySQL and PostgreSQL), have a schema that define tables with columns and rows. Relationships between the tables are created with the use of primary and foreign keys.</w:t>
      </w:r>
    </w:p>
    <w:p w14:paraId="4B9D0C8B"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There are cases where our data does not fit well into a relational model, for example, if our collection contains objects with different properties, or the same property has values of different datatypes. In these </w:t>
      </w:r>
      <w:proofErr w:type="gramStart"/>
      <w:r>
        <w:rPr>
          <w:rFonts w:ascii="Arial" w:hAnsi="Arial" w:cs="Arial"/>
          <w:color w:val="373737"/>
          <w:sz w:val="26"/>
          <w:szCs w:val="26"/>
        </w:rPr>
        <w:t>cases</w:t>
      </w:r>
      <w:proofErr w:type="gramEnd"/>
      <w:r>
        <w:rPr>
          <w:rFonts w:ascii="Arial" w:hAnsi="Arial" w:cs="Arial"/>
          <w:color w:val="373737"/>
          <w:sz w:val="26"/>
          <w:szCs w:val="26"/>
        </w:rPr>
        <w:t xml:space="preserve"> a non-relational database might be more appropriate. Non-relational databases are also referred to as ‘NoSQL’ due to the fact they do not require SQL for queries.</w:t>
      </w:r>
    </w:p>
    <w:p w14:paraId="62F6FDA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are going to be using an open-source, non-relational database called MongoDB. MongoDB takes its name from the word ‘humongous’ and it was designed for storing huge amounts of non-relational data. We will be using JavaScript to query it and as it stores data in collections of JSON-style, key-value pair documents, it is ideal for storing JavaScript objects.</w:t>
      </w:r>
    </w:p>
    <w:p w14:paraId="386E8CC5"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lastRenderedPageBreak/>
        <w:t>Non-relational Data</w:t>
      </w:r>
    </w:p>
    <w:p w14:paraId="041B40E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Let’s take a look at an example of non-relational data. If a </w:t>
      </w:r>
      <w:proofErr w:type="gramStart"/>
      <w:r>
        <w:rPr>
          <w:rFonts w:ascii="Arial" w:hAnsi="Arial" w:cs="Arial"/>
          <w:color w:val="373737"/>
          <w:sz w:val="26"/>
          <w:szCs w:val="26"/>
        </w:rPr>
        <w:t>shop stocks products</w:t>
      </w:r>
      <w:proofErr w:type="gramEnd"/>
      <w:r>
        <w:rPr>
          <w:rFonts w:ascii="Arial" w:hAnsi="Arial" w:cs="Arial"/>
          <w:color w:val="373737"/>
          <w:sz w:val="26"/>
          <w:szCs w:val="26"/>
        </w:rPr>
        <w:t>, even within the specific category ‘kitchenware’, each product might have an entirely different set of properties.</w:t>
      </w:r>
    </w:p>
    <w:p w14:paraId="2494AD0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kitchenware</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6BE2B8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899836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name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frying pan</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3454109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diameter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ab/>
      </w:r>
      <w:r>
        <w:rPr>
          <w:rStyle w:val="mi"/>
          <w:rFonts w:ascii="Arial" w:hAnsi="Arial" w:cs="Arial"/>
          <w:color w:val="009999"/>
          <w:bdr w:val="none" w:sz="0" w:space="0" w:color="auto" w:frame="1"/>
          <w:shd w:val="clear" w:color="auto" w:fill="F2F2F2"/>
        </w:rPr>
        <w:t>28</w:t>
      </w:r>
    </w:p>
    <w:p w14:paraId="180E486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6FC6A6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4C8C2E6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name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chopping board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38DD8FB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size</w:t>
      </w:r>
      <w:r>
        <w:rPr>
          <w:rStyle w:val="p"/>
          <w:rFonts w:ascii="Arial" w:hAnsi="Arial" w:cs="Arial"/>
          <w:color w:val="373737"/>
          <w:bdr w:val="none" w:sz="0" w:space="0" w:color="auto" w:frame="1"/>
          <w:shd w:val="clear" w:color="auto" w:fill="F2F2F2"/>
        </w:rPr>
        <w:t>:</w:t>
      </w:r>
    </w:p>
    <w:p w14:paraId="26DF5F4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62582EE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width</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20</w:t>
      </w:r>
      <w:r>
        <w:rPr>
          <w:rStyle w:val="p"/>
          <w:rFonts w:ascii="Arial" w:hAnsi="Arial" w:cs="Arial"/>
          <w:color w:val="373737"/>
          <w:bdr w:val="none" w:sz="0" w:space="0" w:color="auto" w:frame="1"/>
          <w:shd w:val="clear" w:color="auto" w:fill="F2F2F2"/>
        </w:rPr>
        <w:t>,</w:t>
      </w:r>
    </w:p>
    <w:p w14:paraId="6C0BCED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length</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18</w:t>
      </w:r>
    </w:p>
    <w:p w14:paraId="1C0A410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506CA0C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material</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wood</w:t>
      </w:r>
      <w:r>
        <w:rPr>
          <w:rStyle w:val="dl"/>
          <w:rFonts w:ascii="Arial" w:hAnsi="Arial" w:cs="Arial"/>
          <w:color w:val="373737"/>
          <w:bdr w:val="none" w:sz="0" w:space="0" w:color="auto" w:frame="1"/>
          <w:shd w:val="clear" w:color="auto" w:fill="F2F2F2"/>
        </w:rPr>
        <w:t>'</w:t>
      </w:r>
    </w:p>
    <w:p w14:paraId="72619F5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62B397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6347F76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name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whisk</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5AEBD3B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handleColour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red</w:t>
      </w:r>
      <w:r>
        <w:rPr>
          <w:rStyle w:val="dl"/>
          <w:rFonts w:ascii="Arial" w:hAnsi="Arial" w:cs="Arial"/>
          <w:color w:val="373737"/>
          <w:bdr w:val="none" w:sz="0" w:space="0" w:color="auto" w:frame="1"/>
          <w:shd w:val="clear" w:color="auto" w:fill="F2F2F2"/>
        </w:rPr>
        <w:t>'</w:t>
      </w:r>
    </w:p>
    <w:p w14:paraId="2426A38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95CF9F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7EED6259"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There is no obvious way of organising this data into separate tables, so if we were to try and store this data in a relational database, we would need a column for each property (name, diameter, size, material, handle colour). As each product would only have values for some of the columns, there would be a lot of nulls in the database.</w:t>
      </w:r>
    </w:p>
    <w:p w14:paraId="73E2DB67"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MongoDB</w:t>
      </w:r>
    </w:p>
    <w:p w14:paraId="6107EDF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MongoDB is a document-oriented database. Instead of having tables with columns and rows, it stores data in collections of JSON documents.</w:t>
      </w:r>
    </w:p>
    <w:p w14:paraId="0841C839" w14:textId="6E1AF1C9"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lastRenderedPageBreak/>
        <w:fldChar w:fldCharType="begin"/>
      </w:r>
      <w:r>
        <w:rPr>
          <w:rFonts w:ascii="Arial" w:hAnsi="Arial" w:cs="Arial"/>
          <w:color w:val="373737"/>
          <w:sz w:val="26"/>
          <w:szCs w:val="26"/>
        </w:rPr>
        <w:instrText xml:space="preserve"> INCLUDEPICTURE "https://codeclan.github.io/canvas_notes/course_javascript/week_3/day_1/intro_to_mongodb/images/mongodb.png" \* MERGEFORMATINET </w:instrText>
      </w:r>
      <w:r>
        <w:rPr>
          <w:rFonts w:ascii="Arial" w:hAnsi="Arial" w:cs="Arial"/>
          <w:color w:val="373737"/>
          <w:sz w:val="26"/>
          <w:szCs w:val="26"/>
        </w:rPr>
        <w:fldChar w:fldCharType="separate"/>
      </w:r>
      <w:r>
        <w:rPr>
          <w:rFonts w:ascii="Arial" w:hAnsi="Arial" w:cs="Arial"/>
          <w:noProof/>
          <w:color w:val="373737"/>
          <w:sz w:val="26"/>
          <w:szCs w:val="26"/>
        </w:rPr>
        <w:drawing>
          <wp:inline distT="0" distB="0" distL="0" distR="0" wp14:anchorId="7BFDB615" wp14:editId="7014EED2">
            <wp:extent cx="5727700" cy="5714365"/>
            <wp:effectExtent l="0" t="0" r="0" b="635"/>
            <wp:docPr id="9" name="Picture 9" descr="Diagram of non-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of non-relational data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714365"/>
                    </a:xfrm>
                    <a:prstGeom prst="rect">
                      <a:avLst/>
                    </a:prstGeom>
                    <a:noFill/>
                    <a:ln>
                      <a:noFill/>
                    </a:ln>
                  </pic:spPr>
                </pic:pic>
              </a:graphicData>
            </a:graphic>
          </wp:inline>
        </w:drawing>
      </w:r>
      <w:r>
        <w:rPr>
          <w:rFonts w:ascii="Arial" w:hAnsi="Arial" w:cs="Arial"/>
          <w:color w:val="373737"/>
          <w:sz w:val="26"/>
          <w:szCs w:val="26"/>
        </w:rPr>
        <w:fldChar w:fldCharType="end"/>
      </w:r>
    </w:p>
    <w:p w14:paraId="5EAAE6DB"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Emphasis"/>
          <w:rFonts w:ascii="inherit" w:hAnsi="inherit" w:cs="Arial"/>
          <w:color w:val="373737"/>
          <w:sz w:val="26"/>
          <w:szCs w:val="26"/>
          <w:bdr w:val="none" w:sz="0" w:space="0" w:color="auto" w:frame="1"/>
        </w:rPr>
        <w:t>Diagram of non-relational database</w:t>
      </w:r>
    </w:p>
    <w:p w14:paraId="5D674995"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can see from this diagram that with a non-relational database, we don’t have the problem of every kitchenware product having a </w:t>
      </w:r>
      <w:r>
        <w:rPr>
          <w:rStyle w:val="HTMLCode"/>
          <w:rFonts w:ascii="Arial" w:hAnsi="Arial" w:cs="Arial"/>
          <w:color w:val="373737"/>
          <w:bdr w:val="none" w:sz="0" w:space="0" w:color="auto" w:frame="1"/>
          <w:shd w:val="clear" w:color="auto" w:fill="F2F2F2"/>
        </w:rPr>
        <w:t>handleColour</w:t>
      </w:r>
      <w:r>
        <w:rPr>
          <w:rFonts w:ascii="Arial" w:hAnsi="Arial" w:cs="Arial"/>
          <w:color w:val="373737"/>
          <w:sz w:val="26"/>
          <w:szCs w:val="26"/>
        </w:rPr>
        <w:t> property, as each object is stored as a document and there are no tables or columns. Instead it has collections of documents and each document has the properties that it requires.</w:t>
      </w:r>
    </w:p>
    <w:p w14:paraId="5E7EB3CA" w14:textId="01961B5B"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lastRenderedPageBreak/>
        <w:fldChar w:fldCharType="begin"/>
      </w:r>
      <w:r>
        <w:rPr>
          <w:rFonts w:ascii="Arial" w:hAnsi="Arial" w:cs="Arial"/>
          <w:color w:val="373737"/>
          <w:sz w:val="26"/>
          <w:szCs w:val="26"/>
        </w:rPr>
        <w:instrText xml:space="preserve"> INCLUDEPICTURE "https://codeclan.github.io/canvas_notes/course_javascript/week_3/day_1/intro_to_mongodb/images/relational_non_relational.png" \* MERGEFORMATINET </w:instrText>
      </w:r>
      <w:r>
        <w:rPr>
          <w:rFonts w:ascii="Arial" w:hAnsi="Arial" w:cs="Arial"/>
          <w:color w:val="373737"/>
          <w:sz w:val="26"/>
          <w:szCs w:val="26"/>
        </w:rPr>
        <w:fldChar w:fldCharType="separate"/>
      </w:r>
      <w:r>
        <w:rPr>
          <w:rFonts w:ascii="Arial" w:hAnsi="Arial" w:cs="Arial"/>
          <w:noProof/>
          <w:color w:val="373737"/>
          <w:sz w:val="26"/>
          <w:szCs w:val="26"/>
        </w:rPr>
        <w:drawing>
          <wp:inline distT="0" distB="0" distL="0" distR="0" wp14:anchorId="4F3F4465" wp14:editId="100742B0">
            <wp:extent cx="4081780" cy="2186305"/>
            <wp:effectExtent l="0" t="0" r="0" b="0"/>
            <wp:docPr id="8" name="Picture 8" descr="Database Termi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base Termin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780" cy="2186305"/>
                    </a:xfrm>
                    <a:prstGeom prst="rect">
                      <a:avLst/>
                    </a:prstGeom>
                    <a:noFill/>
                    <a:ln>
                      <a:noFill/>
                    </a:ln>
                  </pic:spPr>
                </pic:pic>
              </a:graphicData>
            </a:graphic>
          </wp:inline>
        </w:drawing>
      </w:r>
      <w:r>
        <w:rPr>
          <w:rFonts w:ascii="Arial" w:hAnsi="Arial" w:cs="Arial"/>
          <w:color w:val="373737"/>
          <w:sz w:val="26"/>
          <w:szCs w:val="26"/>
        </w:rPr>
        <w:fldChar w:fldCharType="end"/>
      </w:r>
    </w:p>
    <w:p w14:paraId="3DC44458"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Emphasis"/>
          <w:rFonts w:ascii="inherit" w:hAnsi="inherit" w:cs="Arial"/>
          <w:color w:val="373737"/>
          <w:sz w:val="26"/>
          <w:szCs w:val="26"/>
          <w:bdr w:val="none" w:sz="0" w:space="0" w:color="auto" w:frame="1"/>
        </w:rPr>
        <w:t>Terminology to describe the component parts of relational and non-relational databases</w:t>
      </w:r>
    </w:p>
    <w:p w14:paraId="2D7EB664"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Background Processes</w:t>
      </w:r>
    </w:p>
    <w:p w14:paraId="7127ECA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In order to connect to and carry out CRUD operations on databases we need to have a server running on our Macs. Luckily the laptop script we ran before the start of the course set this up for us. It runs all the time in the background listening for connections. Much like a web server listens for HTTP requests.</w:t>
      </w:r>
    </w:p>
    <w:p w14:paraId="23AF743A"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Background processes do not have an icon that appears in our dock and we cannot switch to them like a regular application. To see them we can look in Activity Monitor.</w:t>
      </w:r>
    </w:p>
    <w:p w14:paraId="1D0AA4B9" w14:textId="77777777" w:rsidR="004956CF" w:rsidRDefault="004956CF" w:rsidP="004956CF">
      <w:pPr>
        <w:numPr>
          <w:ilvl w:val="0"/>
          <w:numId w:val="20"/>
        </w:numPr>
        <w:spacing w:after="240"/>
        <w:ind w:left="0"/>
        <w:textAlignment w:val="baseline"/>
        <w:rPr>
          <w:rFonts w:ascii="Arial" w:hAnsi="Arial" w:cs="Arial"/>
          <w:color w:val="373737"/>
          <w:sz w:val="26"/>
          <w:szCs w:val="26"/>
        </w:rPr>
      </w:pPr>
      <w:r>
        <w:rPr>
          <w:rFonts w:ascii="Arial" w:hAnsi="Arial" w:cs="Arial"/>
          <w:color w:val="373737"/>
          <w:sz w:val="26"/>
          <w:szCs w:val="26"/>
        </w:rPr>
        <w:t>Use Spotlight (command-space) to search for Activity Monitor</w:t>
      </w:r>
    </w:p>
    <w:p w14:paraId="3C5E03E8" w14:textId="77777777" w:rsidR="004956CF" w:rsidRDefault="004956CF" w:rsidP="004956CF">
      <w:pPr>
        <w:numPr>
          <w:ilvl w:val="0"/>
          <w:numId w:val="20"/>
        </w:numPr>
        <w:spacing w:after="240"/>
        <w:ind w:left="0"/>
        <w:textAlignment w:val="baseline"/>
        <w:rPr>
          <w:rFonts w:ascii="Arial" w:hAnsi="Arial" w:cs="Arial"/>
          <w:color w:val="373737"/>
          <w:sz w:val="26"/>
          <w:szCs w:val="26"/>
        </w:rPr>
      </w:pPr>
      <w:r>
        <w:rPr>
          <w:rFonts w:ascii="Arial" w:hAnsi="Arial" w:cs="Arial"/>
          <w:color w:val="373737"/>
          <w:sz w:val="26"/>
          <w:szCs w:val="26"/>
        </w:rPr>
        <w:t>In the View menu make sure All Processes is ticked</w:t>
      </w:r>
    </w:p>
    <w:p w14:paraId="7DC8A5AE" w14:textId="77777777" w:rsidR="004956CF" w:rsidRDefault="004956CF" w:rsidP="004956CF">
      <w:pPr>
        <w:numPr>
          <w:ilvl w:val="0"/>
          <w:numId w:val="20"/>
        </w:numPr>
        <w:ind w:left="0"/>
        <w:textAlignment w:val="baseline"/>
        <w:rPr>
          <w:rFonts w:ascii="Arial" w:hAnsi="Arial" w:cs="Arial"/>
          <w:color w:val="373737"/>
          <w:sz w:val="26"/>
          <w:szCs w:val="26"/>
        </w:rPr>
      </w:pPr>
      <w:r>
        <w:rPr>
          <w:rFonts w:ascii="Arial" w:hAnsi="Arial" w:cs="Arial"/>
          <w:color w:val="373737"/>
          <w:sz w:val="26"/>
          <w:szCs w:val="26"/>
        </w:rPr>
        <w:t>Use the Search bar to look for </w:t>
      </w:r>
      <w:r>
        <w:rPr>
          <w:rStyle w:val="HTMLCode"/>
          <w:rFonts w:ascii="Arial" w:eastAsiaTheme="minorHAnsi" w:hAnsi="Arial" w:cs="Arial"/>
          <w:color w:val="373737"/>
          <w:bdr w:val="none" w:sz="0" w:space="0" w:color="auto" w:frame="1"/>
          <w:shd w:val="clear" w:color="auto" w:fill="F2F2F2"/>
        </w:rPr>
        <w:t>mongod</w:t>
      </w:r>
    </w:p>
    <w:p w14:paraId="15891294"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can also examine the resources a process is using with the tabs (CPU, Memory…)</w:t>
      </w:r>
    </w:p>
    <w:p w14:paraId="469A6FBD" w14:textId="7E3FC91A"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lastRenderedPageBreak/>
        <w:fldChar w:fldCharType="begin"/>
      </w:r>
      <w:r>
        <w:rPr>
          <w:rFonts w:ascii="Arial" w:hAnsi="Arial" w:cs="Arial"/>
          <w:color w:val="373737"/>
          <w:sz w:val="26"/>
          <w:szCs w:val="26"/>
        </w:rPr>
        <w:instrText xml:space="preserve"> INCLUDEPICTURE "https://codeclan.github.io/canvas_notes/course_javascript/week_3/day_1/intro_to_mongodb/images/activity_monitor.png" \* MERGEFORMATINET </w:instrText>
      </w:r>
      <w:r>
        <w:rPr>
          <w:rFonts w:ascii="Arial" w:hAnsi="Arial" w:cs="Arial"/>
          <w:color w:val="373737"/>
          <w:sz w:val="26"/>
          <w:szCs w:val="26"/>
        </w:rPr>
        <w:fldChar w:fldCharType="separate"/>
      </w:r>
      <w:r>
        <w:rPr>
          <w:rFonts w:ascii="Arial" w:hAnsi="Arial" w:cs="Arial"/>
          <w:noProof/>
          <w:color w:val="373737"/>
          <w:sz w:val="26"/>
          <w:szCs w:val="26"/>
        </w:rPr>
        <w:drawing>
          <wp:inline distT="0" distB="0" distL="0" distR="0" wp14:anchorId="492FA331" wp14:editId="09BBA1ED">
            <wp:extent cx="5727700" cy="3985895"/>
            <wp:effectExtent l="0" t="0" r="0" b="0"/>
            <wp:docPr id="7" name="Picture 7" descr="Activity Monit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 Monitor screen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985895"/>
                    </a:xfrm>
                    <a:prstGeom prst="rect">
                      <a:avLst/>
                    </a:prstGeom>
                    <a:noFill/>
                    <a:ln>
                      <a:noFill/>
                    </a:ln>
                  </pic:spPr>
                </pic:pic>
              </a:graphicData>
            </a:graphic>
          </wp:inline>
        </w:drawing>
      </w:r>
      <w:r>
        <w:rPr>
          <w:rFonts w:ascii="Arial" w:hAnsi="Arial" w:cs="Arial"/>
          <w:color w:val="373737"/>
          <w:sz w:val="26"/>
          <w:szCs w:val="26"/>
        </w:rPr>
        <w:fldChar w:fldCharType="end"/>
      </w:r>
    </w:p>
    <w:p w14:paraId="2DBD7370"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If for some reason the </w:t>
      </w:r>
      <w:r>
        <w:rPr>
          <w:rStyle w:val="HTMLCode"/>
          <w:rFonts w:ascii="Arial" w:hAnsi="Arial" w:cs="Arial"/>
          <w:color w:val="373737"/>
          <w:bdr w:val="none" w:sz="0" w:space="0" w:color="auto" w:frame="1"/>
          <w:shd w:val="clear" w:color="auto" w:fill="F2F2F2"/>
        </w:rPr>
        <w:t>mongod</w:t>
      </w:r>
      <w:r>
        <w:rPr>
          <w:rFonts w:ascii="Arial" w:hAnsi="Arial" w:cs="Arial"/>
          <w:color w:val="373737"/>
          <w:sz w:val="26"/>
          <w:szCs w:val="26"/>
        </w:rPr>
        <w:t xml:space="preserve"> process </w:t>
      </w:r>
      <w:proofErr w:type="gramStart"/>
      <w:r>
        <w:rPr>
          <w:rFonts w:ascii="Arial" w:hAnsi="Arial" w:cs="Arial"/>
          <w:color w:val="373737"/>
          <w:sz w:val="26"/>
          <w:szCs w:val="26"/>
        </w:rPr>
        <w:t>froze</w:t>
      </w:r>
      <w:proofErr w:type="gramEnd"/>
      <w:r>
        <w:rPr>
          <w:rFonts w:ascii="Arial" w:hAnsi="Arial" w:cs="Arial"/>
          <w:color w:val="373737"/>
          <w:sz w:val="26"/>
          <w:szCs w:val="26"/>
        </w:rPr>
        <w:t xml:space="preserve"> we could force it to terminate here.</w:t>
      </w:r>
    </w:p>
    <w:p w14:paraId="580257FE"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Sometimes we might need to look the logs this MongoDB server produces in order to debug errors. The following command, run in the Terminal will do this for us:</w:t>
      </w:r>
    </w:p>
    <w:p w14:paraId="6CF68FF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b"/>
          <w:rFonts w:ascii="Arial" w:hAnsi="Arial" w:cs="Arial"/>
          <w:color w:val="0086B3"/>
          <w:bdr w:val="none" w:sz="0" w:space="0" w:color="auto" w:frame="1"/>
          <w:shd w:val="clear" w:color="auto" w:fill="F2F2F2"/>
        </w:rPr>
        <w:t>tail</w:t>
      </w:r>
      <w:r>
        <w:rPr>
          <w:rStyle w:val="HTMLCode"/>
          <w:rFonts w:ascii="Arial" w:hAnsi="Arial" w:cs="Arial"/>
          <w:color w:val="373737"/>
          <w:bdr w:val="none" w:sz="0" w:space="0" w:color="auto" w:frame="1"/>
          <w:shd w:val="clear" w:color="auto" w:fill="F2F2F2"/>
        </w:rPr>
        <w:t xml:space="preserve"> </w:t>
      </w:r>
      <w:r>
        <w:rPr>
          <w:rStyle w:val="nt"/>
          <w:rFonts w:ascii="Arial" w:hAnsi="Arial" w:cs="Arial"/>
          <w:color w:val="000080"/>
          <w:bdr w:val="none" w:sz="0" w:space="0" w:color="auto" w:frame="1"/>
          <w:shd w:val="clear" w:color="auto" w:fill="F2F2F2"/>
        </w:rPr>
        <w:t>-f</w:t>
      </w:r>
      <w:r>
        <w:rPr>
          <w:rStyle w:val="HTMLCode"/>
          <w:rFonts w:ascii="Arial" w:hAnsi="Arial" w:cs="Arial"/>
          <w:color w:val="373737"/>
          <w:bdr w:val="none" w:sz="0" w:space="0" w:color="auto" w:frame="1"/>
          <w:shd w:val="clear" w:color="auto" w:fill="F2F2F2"/>
        </w:rPr>
        <w:t xml:space="preserve"> /usr/local/var/log/mongodb/mongo.log</w:t>
      </w:r>
    </w:p>
    <w:p w14:paraId="49FE487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3B2E73D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
          <w:rFonts w:ascii="inherit" w:hAnsi="inherit" w:cs="Arial"/>
          <w:i/>
          <w:iCs/>
          <w:color w:val="777772"/>
          <w:bdr w:val="none" w:sz="0" w:space="0" w:color="auto" w:frame="1"/>
          <w:shd w:val="clear" w:color="auto" w:fill="F2F2F2"/>
        </w:rPr>
        <w:t># ...</w:t>
      </w:r>
    </w:p>
    <w:p w14:paraId="001FCA7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
          <w:rFonts w:ascii="inherit" w:hAnsi="inherit" w:cs="Arial"/>
          <w:i/>
          <w:iCs/>
          <w:color w:val="777772"/>
          <w:bdr w:val="none" w:sz="0" w:space="0" w:color="auto" w:frame="1"/>
          <w:shd w:val="clear" w:color="auto" w:fill="F2F2F2"/>
        </w:rPr>
        <w:t xml:space="preserve"># - &gt; 2019-10-30T15:36:22.232+0000 </w:t>
      </w:r>
      <w:proofErr w:type="gramStart"/>
      <w:r>
        <w:rPr>
          <w:rStyle w:val="c"/>
          <w:rFonts w:ascii="inherit" w:hAnsi="inherit" w:cs="Arial"/>
          <w:i/>
          <w:iCs/>
          <w:color w:val="777772"/>
          <w:bdr w:val="none" w:sz="0" w:space="0" w:color="auto" w:frame="1"/>
          <w:shd w:val="clear" w:color="auto" w:fill="F2F2F2"/>
        </w:rPr>
        <w:t>I  NETWORK</w:t>
      </w:r>
      <w:proofErr w:type="gramEnd"/>
      <w:r>
        <w:rPr>
          <w:rStyle w:val="c"/>
          <w:rFonts w:ascii="inherit" w:hAnsi="inherit" w:cs="Arial"/>
          <w:i/>
          <w:iCs/>
          <w:color w:val="777772"/>
          <w:bdr w:val="none" w:sz="0" w:space="0" w:color="auto" w:frame="1"/>
          <w:shd w:val="clear" w:color="auto" w:fill="F2F2F2"/>
        </w:rPr>
        <w:t xml:space="preserve">  [initandlisten] waiting for connections on port 27017</w:t>
      </w:r>
    </w:p>
    <w:p w14:paraId="5EA60CC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
          <w:rFonts w:ascii="inherit" w:hAnsi="inherit" w:cs="Arial"/>
          <w:i/>
          <w:iCs/>
          <w:color w:val="777772"/>
          <w:bdr w:val="none" w:sz="0" w:space="0" w:color="auto" w:frame="1"/>
          <w:shd w:val="clear" w:color="auto" w:fill="F2F2F2"/>
        </w:rPr>
        <w:t># ...</w:t>
      </w:r>
    </w:p>
    <w:p w14:paraId="2344B27E"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It shows us the end of the log (</w:t>
      </w:r>
      <w:r>
        <w:rPr>
          <w:rStyle w:val="HTMLCode"/>
          <w:rFonts w:ascii="Arial" w:hAnsi="Arial" w:cs="Arial"/>
          <w:color w:val="373737"/>
          <w:bdr w:val="none" w:sz="0" w:space="0" w:color="auto" w:frame="1"/>
          <w:shd w:val="clear" w:color="auto" w:fill="F2F2F2"/>
        </w:rPr>
        <w:t>tail</w:t>
      </w:r>
      <w:r>
        <w:rPr>
          <w:rFonts w:ascii="Arial" w:hAnsi="Arial" w:cs="Arial"/>
          <w:color w:val="373737"/>
          <w:sz w:val="26"/>
          <w:szCs w:val="26"/>
        </w:rPr>
        <w:t>) and updates as new entries are added (</w:t>
      </w:r>
      <w:r>
        <w:rPr>
          <w:rStyle w:val="HTMLCode"/>
          <w:rFonts w:ascii="Arial" w:hAnsi="Arial" w:cs="Arial"/>
          <w:color w:val="373737"/>
          <w:bdr w:val="none" w:sz="0" w:space="0" w:color="auto" w:frame="1"/>
          <w:shd w:val="clear" w:color="auto" w:fill="F2F2F2"/>
        </w:rPr>
        <w:t>-f</w:t>
      </w:r>
      <w:r>
        <w:rPr>
          <w:rFonts w:ascii="Arial" w:hAnsi="Arial" w:cs="Arial"/>
          <w:color w:val="373737"/>
          <w:sz w:val="26"/>
          <w:szCs w:val="26"/>
        </w:rPr>
        <w:t>).</w:t>
      </w:r>
    </w:p>
    <w:p w14:paraId="1D80543B"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MongoDB from the Command-line</w:t>
      </w:r>
    </w:p>
    <w:p w14:paraId="5F2C27B6"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will be using JavaScript to talk to MongoDB, so there is no need to learn additional querying languages. We are going to create a database with the following structure:</w:t>
      </w:r>
    </w:p>
    <w:p w14:paraId="3BFC4783" w14:textId="77777777" w:rsidR="004956CF" w:rsidRDefault="004956CF" w:rsidP="004956CF">
      <w:pPr>
        <w:numPr>
          <w:ilvl w:val="0"/>
          <w:numId w:val="21"/>
        </w:numPr>
        <w:spacing w:after="240"/>
        <w:ind w:left="0"/>
        <w:textAlignment w:val="baseline"/>
        <w:rPr>
          <w:rFonts w:ascii="Arial" w:hAnsi="Arial" w:cs="Arial"/>
          <w:color w:val="373737"/>
          <w:sz w:val="26"/>
          <w:szCs w:val="26"/>
        </w:rPr>
      </w:pPr>
      <w:r>
        <w:rPr>
          <w:rFonts w:ascii="Arial" w:hAnsi="Arial" w:cs="Arial"/>
          <w:color w:val="373737"/>
          <w:sz w:val="26"/>
          <w:szCs w:val="26"/>
        </w:rPr>
        <w:t>Database name: ‘shop’</w:t>
      </w:r>
    </w:p>
    <w:p w14:paraId="585030A0" w14:textId="77777777" w:rsidR="004956CF" w:rsidRDefault="004956CF" w:rsidP="004956CF">
      <w:pPr>
        <w:numPr>
          <w:ilvl w:val="0"/>
          <w:numId w:val="21"/>
        </w:numPr>
        <w:spacing w:after="240"/>
        <w:ind w:left="0"/>
        <w:textAlignment w:val="baseline"/>
        <w:rPr>
          <w:rFonts w:ascii="Arial" w:hAnsi="Arial" w:cs="Arial"/>
          <w:color w:val="373737"/>
          <w:sz w:val="26"/>
          <w:szCs w:val="26"/>
        </w:rPr>
      </w:pPr>
      <w:r>
        <w:rPr>
          <w:rFonts w:ascii="Arial" w:hAnsi="Arial" w:cs="Arial"/>
          <w:color w:val="373737"/>
          <w:sz w:val="26"/>
          <w:szCs w:val="26"/>
        </w:rPr>
        <w:t>Collection name: ‘kitchenware’</w:t>
      </w:r>
    </w:p>
    <w:p w14:paraId="17664145" w14:textId="77777777" w:rsidR="004956CF" w:rsidRDefault="004956CF" w:rsidP="004956CF">
      <w:pPr>
        <w:numPr>
          <w:ilvl w:val="0"/>
          <w:numId w:val="21"/>
        </w:numPr>
        <w:spacing w:after="240"/>
        <w:ind w:left="0"/>
        <w:textAlignment w:val="baseline"/>
        <w:rPr>
          <w:rFonts w:ascii="Arial" w:hAnsi="Arial" w:cs="Arial"/>
          <w:color w:val="373737"/>
          <w:sz w:val="26"/>
          <w:szCs w:val="26"/>
        </w:rPr>
      </w:pPr>
      <w:r>
        <w:rPr>
          <w:rFonts w:ascii="Arial" w:hAnsi="Arial" w:cs="Arial"/>
          <w:color w:val="373737"/>
          <w:sz w:val="26"/>
          <w:szCs w:val="26"/>
        </w:rPr>
        <w:t>Document: A product with the following properties:</w:t>
      </w:r>
    </w:p>
    <w:p w14:paraId="48E2B10F" w14:textId="77777777" w:rsidR="004956CF" w:rsidRDefault="004956CF" w:rsidP="004956CF">
      <w:pPr>
        <w:numPr>
          <w:ilvl w:val="1"/>
          <w:numId w:val="21"/>
        </w:numPr>
        <w:spacing w:after="240"/>
        <w:ind w:left="0"/>
        <w:textAlignment w:val="baseline"/>
        <w:rPr>
          <w:rFonts w:ascii="Arial" w:hAnsi="Arial" w:cs="Arial"/>
          <w:color w:val="373737"/>
          <w:sz w:val="26"/>
          <w:szCs w:val="26"/>
        </w:rPr>
      </w:pPr>
      <w:r>
        <w:rPr>
          <w:rFonts w:ascii="Arial" w:hAnsi="Arial" w:cs="Arial"/>
          <w:color w:val="373737"/>
          <w:sz w:val="26"/>
          <w:szCs w:val="26"/>
        </w:rPr>
        <w:t>name: knife</w:t>
      </w:r>
    </w:p>
    <w:p w14:paraId="3BAF60BE" w14:textId="77777777" w:rsidR="004956CF" w:rsidRDefault="004956CF" w:rsidP="004956CF">
      <w:pPr>
        <w:numPr>
          <w:ilvl w:val="1"/>
          <w:numId w:val="21"/>
        </w:numPr>
        <w:spacing w:after="240"/>
        <w:ind w:left="0"/>
        <w:textAlignment w:val="baseline"/>
        <w:rPr>
          <w:rFonts w:ascii="Arial" w:hAnsi="Arial" w:cs="Arial"/>
          <w:color w:val="373737"/>
          <w:sz w:val="26"/>
          <w:szCs w:val="26"/>
        </w:rPr>
      </w:pPr>
      <w:r>
        <w:rPr>
          <w:rFonts w:ascii="Arial" w:hAnsi="Arial" w:cs="Arial"/>
          <w:color w:val="373737"/>
          <w:sz w:val="26"/>
          <w:szCs w:val="26"/>
        </w:rPr>
        <w:t>lengths: [15, 20, 25]</w:t>
      </w:r>
    </w:p>
    <w:p w14:paraId="521F4020"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proofErr w:type="gramStart"/>
      <w:r>
        <w:rPr>
          <w:rFonts w:ascii="Arial" w:hAnsi="Arial" w:cs="Arial"/>
          <w:color w:val="373737"/>
          <w:sz w:val="26"/>
          <w:szCs w:val="26"/>
        </w:rPr>
        <w:lastRenderedPageBreak/>
        <w:t>Often</w:t>
      </w:r>
      <w:proofErr w:type="gramEnd"/>
      <w:r>
        <w:rPr>
          <w:rFonts w:ascii="Arial" w:hAnsi="Arial" w:cs="Arial"/>
          <w:color w:val="373737"/>
          <w:sz w:val="26"/>
          <w:szCs w:val="26"/>
        </w:rPr>
        <w:t xml:space="preserve"> we will be interacting with MongoDB from our JavaScript applications, but we can also interact with it from the command line. In this lesson we will start by looking at the create and read operations from the command-line, before looking at MongoDB’s GUI and running the commands from a file.</w:t>
      </w:r>
    </w:p>
    <w:p w14:paraId="13EBE312"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Create and Connect to a Database</w:t>
      </w:r>
    </w:p>
    <w:p w14:paraId="5B72DC0A"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Start by opening a new terminal window (the mongod server should still be running in a separate window) and enter the mongo shell.</w:t>
      </w:r>
    </w:p>
    <w:p w14:paraId="607055C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mongo</w:t>
      </w:r>
    </w:p>
    <w:p w14:paraId="5098A86F"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will use the mongo shell command </w:t>
      </w:r>
      <w:r>
        <w:rPr>
          <w:rStyle w:val="HTMLCode"/>
          <w:rFonts w:ascii="Arial" w:hAnsi="Arial" w:cs="Arial"/>
          <w:color w:val="373737"/>
          <w:bdr w:val="none" w:sz="0" w:space="0" w:color="auto" w:frame="1"/>
          <w:shd w:val="clear" w:color="auto" w:fill="F2F2F2"/>
        </w:rPr>
        <w:t>use</w:t>
      </w:r>
      <w:r>
        <w:rPr>
          <w:rFonts w:ascii="Arial" w:hAnsi="Arial" w:cs="Arial"/>
          <w:color w:val="373737"/>
          <w:sz w:val="26"/>
          <w:szCs w:val="26"/>
        </w:rPr>
        <w:t>, followed by the name of the database, to connect to the database if it exists. If it doesn’t, this command will create the database with the specified name and connect to it.</w:t>
      </w:r>
    </w:p>
    <w:p w14:paraId="0B829A0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use shop</w:t>
      </w:r>
    </w:p>
    <w:p w14:paraId="2C5C6B2B"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are now connected to the database, ‘shop’. We have access to a </w:t>
      </w:r>
      <w:r>
        <w:rPr>
          <w:rStyle w:val="HTMLCode"/>
          <w:rFonts w:ascii="Arial" w:hAnsi="Arial" w:cs="Arial"/>
          <w:color w:val="373737"/>
          <w:bdr w:val="none" w:sz="0" w:space="0" w:color="auto" w:frame="1"/>
          <w:shd w:val="clear" w:color="auto" w:fill="F2F2F2"/>
        </w:rPr>
        <w:t>db</w:t>
      </w:r>
      <w:r>
        <w:rPr>
          <w:rFonts w:ascii="Arial" w:hAnsi="Arial" w:cs="Arial"/>
          <w:color w:val="373737"/>
          <w:sz w:val="26"/>
          <w:szCs w:val="26"/>
        </w:rPr>
        <w:t> object, which has all the methods that we need to create collections and to create, read, update and delete documents.</w:t>
      </w:r>
    </w:p>
    <w:p w14:paraId="70881BE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are going to see how to perform the CRUD operations on our MongoDB ‘shop’ database.</w:t>
      </w:r>
    </w:p>
    <w:p w14:paraId="30A41BA1"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Creating a Collection and Inserting a Document</w:t>
      </w:r>
    </w:p>
    <w:p w14:paraId="22C4C2B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currently don’t have any collections in the shop database. We can create a collection and insert a document into it with one command.</w:t>
      </w:r>
    </w:p>
    <w:p w14:paraId="716F7891"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will create a kitchenware collection and insert a document that represents a product (a knife) into it. We use the database object, </w:t>
      </w:r>
      <w:r>
        <w:rPr>
          <w:rStyle w:val="HTMLCode"/>
          <w:rFonts w:ascii="Arial" w:hAnsi="Arial" w:cs="Arial"/>
          <w:color w:val="373737"/>
          <w:bdr w:val="none" w:sz="0" w:space="0" w:color="auto" w:frame="1"/>
          <w:shd w:val="clear" w:color="auto" w:fill="F2F2F2"/>
        </w:rPr>
        <w:t>db</w:t>
      </w:r>
      <w:r>
        <w:rPr>
          <w:rFonts w:ascii="Arial" w:hAnsi="Arial" w:cs="Arial"/>
          <w:color w:val="373737"/>
          <w:sz w:val="26"/>
          <w:szCs w:val="26"/>
        </w:rPr>
        <w:t>, access the collection name, </w:t>
      </w:r>
      <w:r>
        <w:rPr>
          <w:rStyle w:val="HTMLCode"/>
          <w:rFonts w:ascii="Arial" w:hAnsi="Arial" w:cs="Arial"/>
          <w:color w:val="373737"/>
          <w:bdr w:val="none" w:sz="0" w:space="0" w:color="auto" w:frame="1"/>
          <w:shd w:val="clear" w:color="auto" w:fill="F2F2F2"/>
        </w:rPr>
        <w:t>kitchenware</w:t>
      </w:r>
      <w:r>
        <w:rPr>
          <w:rFonts w:ascii="Arial" w:hAnsi="Arial" w:cs="Arial"/>
          <w:color w:val="373737"/>
          <w:sz w:val="26"/>
          <w:szCs w:val="26"/>
        </w:rPr>
        <w:t>, and call </w:t>
      </w:r>
      <w:r>
        <w:rPr>
          <w:rStyle w:val="HTMLCode"/>
          <w:rFonts w:ascii="Arial" w:hAnsi="Arial" w:cs="Arial"/>
          <w:color w:val="373737"/>
          <w:bdr w:val="none" w:sz="0" w:space="0" w:color="auto" w:frame="1"/>
          <w:shd w:val="clear" w:color="auto" w:fill="F2F2F2"/>
        </w:rPr>
        <w:t>insertOne</w:t>
      </w:r>
      <w:r>
        <w:rPr>
          <w:rFonts w:ascii="Arial" w:hAnsi="Arial" w:cs="Arial"/>
          <w:color w:val="373737"/>
          <w:sz w:val="26"/>
          <w:szCs w:val="26"/>
        </w:rPr>
        <w:t>, passing it the JSON object we want to insert. The </w:t>
      </w:r>
      <w:hyperlink r:id="rId16" w:anchor="db.collection.insertOne" w:tgtFrame="_blank" w:history="1">
        <w:r>
          <w:rPr>
            <w:rStyle w:val="HTMLCode"/>
            <w:rFonts w:ascii="Arial" w:hAnsi="Arial" w:cs="Arial"/>
            <w:color w:val="0F79D0"/>
            <w:bdr w:val="none" w:sz="0" w:space="0" w:color="auto" w:frame="1"/>
            <w:shd w:val="clear" w:color="auto" w:fill="F2F2F2"/>
          </w:rPr>
          <w:t>insertOne</w:t>
        </w:r>
      </w:hyperlink>
      <w:r>
        <w:rPr>
          <w:rFonts w:ascii="Arial" w:hAnsi="Arial" w:cs="Arial"/>
          <w:color w:val="373737"/>
          <w:sz w:val="26"/>
          <w:szCs w:val="26"/>
        </w:rPr>
        <w:t> method allows us to insert one document into a collection. If the collection doesn’t exist yet, the </w:t>
      </w:r>
      <w:r>
        <w:rPr>
          <w:rStyle w:val="HTMLCode"/>
          <w:rFonts w:ascii="Arial" w:hAnsi="Arial" w:cs="Arial"/>
          <w:color w:val="373737"/>
          <w:bdr w:val="none" w:sz="0" w:space="0" w:color="auto" w:frame="1"/>
          <w:shd w:val="clear" w:color="auto" w:fill="F2F2F2"/>
        </w:rPr>
        <w:t>insertOne</w:t>
      </w:r>
      <w:r>
        <w:rPr>
          <w:rFonts w:ascii="Arial" w:hAnsi="Arial" w:cs="Arial"/>
          <w:color w:val="373737"/>
          <w:sz w:val="26"/>
          <w:szCs w:val="26"/>
        </w:rPr>
        <w:t> method will first create it, then insert the document into it.</w:t>
      </w:r>
    </w:p>
    <w:p w14:paraId="5C713D7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HTMLCode"/>
          <w:rFonts w:ascii="Arial" w:hAnsi="Arial" w:cs="Arial"/>
          <w:color w:val="373737"/>
          <w:bdr w:val="none" w:sz="0" w:space="0" w:color="auto" w:frame="1"/>
          <w:shd w:val="clear" w:color="auto" w:fill="F2F2F2"/>
        </w:rPr>
        <w:t>db.kitchenware</w:t>
      </w:r>
      <w:proofErr w:type="gramEnd"/>
      <w:r>
        <w:rPr>
          <w:rStyle w:val="HTMLCode"/>
          <w:rFonts w:ascii="Arial" w:hAnsi="Arial" w:cs="Arial"/>
          <w:color w:val="373737"/>
          <w:bdr w:val="none" w:sz="0" w:space="0" w:color="auto" w:frame="1"/>
          <w:shd w:val="clear" w:color="auto" w:fill="F2F2F2"/>
        </w:rPr>
        <w:t>.insertOne</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name: </w:t>
      </w:r>
      <w:r>
        <w:rPr>
          <w:rStyle w:val="s2"/>
          <w:rFonts w:ascii="Arial" w:hAnsi="Arial" w:cs="Arial"/>
          <w:color w:val="DD1144"/>
          <w:bdr w:val="none" w:sz="0" w:space="0" w:color="auto" w:frame="1"/>
          <w:shd w:val="clear" w:color="auto" w:fill="F2F2F2"/>
        </w:rPr>
        <w:t>"knife"</w:t>
      </w:r>
      <w:r>
        <w:rPr>
          <w:rStyle w:val="HTMLCode"/>
          <w:rFonts w:ascii="Arial" w:hAnsi="Arial" w:cs="Arial"/>
          <w:color w:val="373737"/>
          <w:bdr w:val="none" w:sz="0" w:space="0" w:color="auto" w:frame="1"/>
          <w:shd w:val="clear" w:color="auto" w:fill="F2F2F2"/>
        </w:rPr>
        <w:t xml:space="preserve">, lengths: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15, 20, 25] </w:t>
      </w:r>
      <w:r>
        <w:rPr>
          <w:rStyle w:val="o"/>
          <w:rFonts w:ascii="inherit" w:hAnsi="inherit" w:cs="Arial"/>
          <w:b/>
          <w:bCs/>
          <w:color w:val="000000"/>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7F4F3878"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Note: Because we are inserting a JSON document, we are able to insert an object with nested collections.</w:t>
      </w:r>
    </w:p>
    <w:p w14:paraId="1D364FA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You’ll notice the following output:</w:t>
      </w:r>
    </w:p>
    <w:p w14:paraId="479B71E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316D340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4573036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b/>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acknowledged</w:t>
      </w:r>
      <w:proofErr w:type="gramStart"/>
      <w:r>
        <w:rPr>
          <w:rStyle w:val="dl"/>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roofErr w:type="gramEnd"/>
      <w:r>
        <w:rPr>
          <w:rStyle w:val="HTMLCode"/>
          <w:rFonts w:ascii="Arial" w:hAnsi="Arial" w:cs="Arial"/>
          <w:color w:val="373737"/>
          <w:bdr w:val="none" w:sz="0" w:space="0" w:color="auto" w:frame="1"/>
          <w:shd w:val="clear" w:color="auto" w:fill="F2F2F2"/>
        </w:rPr>
        <w:t xml:space="preserve"> </w:t>
      </w:r>
      <w:r>
        <w:rPr>
          <w:rStyle w:val="kc"/>
          <w:rFonts w:ascii="inherit" w:hAnsi="inherit" w:cs="Arial"/>
          <w:b/>
          <w:bCs/>
          <w:color w:val="000000"/>
          <w:bdr w:val="none" w:sz="0" w:space="0" w:color="auto" w:frame="1"/>
          <w:shd w:val="clear" w:color="auto" w:fill="F2F2F2"/>
        </w:rPr>
        <w:t>true</w:t>
      </w:r>
      <w:r>
        <w:rPr>
          <w:rStyle w:val="p"/>
          <w:rFonts w:ascii="Arial" w:hAnsi="Arial" w:cs="Arial"/>
          <w:color w:val="373737"/>
          <w:bdr w:val="none" w:sz="0" w:space="0" w:color="auto" w:frame="1"/>
          <w:shd w:val="clear" w:color="auto" w:fill="F2F2F2"/>
        </w:rPr>
        <w:t>,</w:t>
      </w:r>
    </w:p>
    <w:p w14:paraId="685786F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b/>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insertedId</w:t>
      </w:r>
      <w:proofErr w:type="gramStart"/>
      <w:r>
        <w:rPr>
          <w:rStyle w:val="dl"/>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roofErr w:type="gramEnd"/>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5bab51cc6467abe6638d6ea5</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00E0F90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51BDAEA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This is telling us that MongoDB has successfully inserted the document into the collection, and that it has given the document an id of ‘5bab51cc6467abe6638d6ea5’. This is the document’s unique identifier.</w:t>
      </w:r>
    </w:p>
    <w:p w14:paraId="74E2DA5E"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Let’s insert another.</w:t>
      </w:r>
    </w:p>
    <w:p w14:paraId="3DE0444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HTMLCode"/>
          <w:rFonts w:ascii="Arial" w:hAnsi="Arial" w:cs="Arial"/>
          <w:color w:val="373737"/>
          <w:bdr w:val="none" w:sz="0" w:space="0" w:color="auto" w:frame="1"/>
          <w:shd w:val="clear" w:color="auto" w:fill="F2F2F2"/>
        </w:rPr>
        <w:t>db.kitchenware</w:t>
      </w:r>
      <w:proofErr w:type="gramEnd"/>
      <w:r>
        <w:rPr>
          <w:rStyle w:val="HTMLCode"/>
          <w:rFonts w:ascii="Arial" w:hAnsi="Arial" w:cs="Arial"/>
          <w:color w:val="373737"/>
          <w:bdr w:val="none" w:sz="0" w:space="0" w:color="auto" w:frame="1"/>
          <w:shd w:val="clear" w:color="auto" w:fill="F2F2F2"/>
        </w:rPr>
        <w:t>.insertOne</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name: </w:t>
      </w:r>
      <w:r>
        <w:rPr>
          <w:rStyle w:val="s2"/>
          <w:rFonts w:ascii="Arial" w:hAnsi="Arial" w:cs="Arial"/>
          <w:color w:val="DD1144"/>
          <w:bdr w:val="none" w:sz="0" w:space="0" w:color="auto" w:frame="1"/>
          <w:shd w:val="clear" w:color="auto" w:fill="F2F2F2"/>
        </w:rPr>
        <w:t>"pan"</w:t>
      </w:r>
      <w:r>
        <w:rPr>
          <w:rStyle w:val="HTMLCode"/>
          <w:rFonts w:ascii="Arial" w:hAnsi="Arial" w:cs="Arial"/>
          <w:color w:val="373737"/>
          <w:bdr w:val="none" w:sz="0" w:space="0" w:color="auto" w:frame="1"/>
          <w:shd w:val="clear" w:color="auto" w:fill="F2F2F2"/>
        </w:rPr>
        <w:t xml:space="preserve">, </w:t>
      </w:r>
      <w:r>
        <w:rPr>
          <w:rStyle w:val="nb"/>
          <w:rFonts w:ascii="Arial" w:hAnsi="Arial" w:cs="Arial"/>
          <w:color w:val="0086B3"/>
          <w:bdr w:val="none" w:sz="0" w:space="0" w:color="auto" w:frame="1"/>
          <w:shd w:val="clear" w:color="auto" w:fill="F2F2F2"/>
        </w:rPr>
        <w:t>type</w:t>
      </w:r>
      <w:r>
        <w:rPr>
          <w:rStyle w:val="HTMLCode"/>
          <w:rFonts w:ascii="Arial" w:hAnsi="Arial" w:cs="Arial"/>
          <w:color w:val="373737"/>
          <w:bdr w:val="none" w:sz="0" w:space="0" w:color="auto" w:frame="1"/>
          <w:shd w:val="clear" w:color="auto" w:fill="F2F2F2"/>
        </w:rPr>
        <w:t xml:space="preserve">: </w:t>
      </w:r>
      <w:r>
        <w:rPr>
          <w:rStyle w:val="s1"/>
          <w:rFonts w:ascii="Arial" w:hAnsi="Arial" w:cs="Arial"/>
          <w:color w:val="DD1144"/>
          <w:bdr w:val="none" w:sz="0" w:space="0" w:color="auto" w:frame="1"/>
          <w:shd w:val="clear" w:color="auto" w:fill="F2F2F2"/>
        </w:rPr>
        <w:t>'frying'</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5FA93D6D"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lastRenderedPageBreak/>
        <w:t>Reading from the Database</w:t>
      </w:r>
    </w:p>
    <w:p w14:paraId="7AA6574F"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Let’s now retrieve all the documents in the kitchenware collection using the </w:t>
      </w:r>
      <w:r>
        <w:rPr>
          <w:rStyle w:val="HTMLCode"/>
          <w:rFonts w:ascii="Arial" w:hAnsi="Arial" w:cs="Arial"/>
          <w:color w:val="373737"/>
          <w:bdr w:val="none" w:sz="0" w:space="0" w:color="auto" w:frame="1"/>
          <w:shd w:val="clear" w:color="auto" w:fill="F2F2F2"/>
        </w:rPr>
        <w:t>find</w:t>
      </w:r>
      <w:r>
        <w:rPr>
          <w:rFonts w:ascii="Arial" w:hAnsi="Arial" w:cs="Arial"/>
          <w:color w:val="373737"/>
          <w:sz w:val="26"/>
          <w:szCs w:val="26"/>
        </w:rPr>
        <w:t> method. Again, we use the database object, </w:t>
      </w:r>
      <w:r>
        <w:rPr>
          <w:rStyle w:val="HTMLCode"/>
          <w:rFonts w:ascii="Arial" w:hAnsi="Arial" w:cs="Arial"/>
          <w:color w:val="373737"/>
          <w:bdr w:val="none" w:sz="0" w:space="0" w:color="auto" w:frame="1"/>
          <w:shd w:val="clear" w:color="auto" w:fill="F2F2F2"/>
        </w:rPr>
        <w:t>db</w:t>
      </w:r>
      <w:r>
        <w:rPr>
          <w:rFonts w:ascii="Arial" w:hAnsi="Arial" w:cs="Arial"/>
          <w:color w:val="373737"/>
          <w:sz w:val="26"/>
          <w:szCs w:val="26"/>
        </w:rPr>
        <w:t>, access the collection, </w:t>
      </w:r>
      <w:r>
        <w:rPr>
          <w:rStyle w:val="HTMLCode"/>
          <w:rFonts w:ascii="Arial" w:hAnsi="Arial" w:cs="Arial"/>
          <w:color w:val="373737"/>
          <w:bdr w:val="none" w:sz="0" w:space="0" w:color="auto" w:frame="1"/>
          <w:shd w:val="clear" w:color="auto" w:fill="F2F2F2"/>
        </w:rPr>
        <w:t>kitchenware</w:t>
      </w:r>
      <w:r>
        <w:rPr>
          <w:rFonts w:ascii="Arial" w:hAnsi="Arial" w:cs="Arial"/>
          <w:color w:val="373737"/>
          <w:sz w:val="26"/>
          <w:szCs w:val="26"/>
        </w:rPr>
        <w:t>, and call the method on the collection.</w:t>
      </w:r>
    </w:p>
    <w:p w14:paraId="5A70744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HTMLCode"/>
          <w:rFonts w:ascii="Arial" w:hAnsi="Arial" w:cs="Arial"/>
          <w:color w:val="373737"/>
          <w:bdr w:val="none" w:sz="0" w:space="0" w:color="auto" w:frame="1"/>
          <w:shd w:val="clear" w:color="auto" w:fill="F2F2F2"/>
        </w:rPr>
        <w:t>db.kitchenware</w:t>
      </w:r>
      <w:proofErr w:type="gramEnd"/>
      <w:r>
        <w:rPr>
          <w:rStyle w:val="HTMLCode"/>
          <w:rFonts w:ascii="Arial" w:hAnsi="Arial" w:cs="Arial"/>
          <w:color w:val="373737"/>
          <w:bdr w:val="none" w:sz="0" w:space="0" w:color="auto" w:frame="1"/>
          <w:shd w:val="clear" w:color="auto" w:fill="F2F2F2"/>
        </w:rPr>
        <w:t>.find</w:t>
      </w:r>
      <w:r>
        <w:rPr>
          <w:rStyle w:val="o"/>
          <w:rFonts w:ascii="inherit" w:hAnsi="inherit" w:cs="Arial"/>
          <w:b/>
          <w:bCs/>
          <w:color w:val="000000"/>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272A788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
          <w:rFonts w:ascii="inherit" w:hAnsi="inherit" w:cs="Arial"/>
          <w:i/>
          <w:iCs/>
          <w:color w:val="777772"/>
          <w:bdr w:val="none" w:sz="0" w:space="0" w:color="auto" w:frame="1"/>
          <w:shd w:val="clear" w:color="auto" w:fill="F2F2F2"/>
        </w:rPr>
        <w:t xml:space="preserve"># -&gt; </w:t>
      </w:r>
      <w:proofErr w:type="gramStart"/>
      <w:r>
        <w:rPr>
          <w:rStyle w:val="c"/>
          <w:rFonts w:ascii="inherit" w:hAnsi="inherit" w:cs="Arial"/>
          <w:i/>
          <w:iCs/>
          <w:color w:val="777772"/>
          <w:bdr w:val="none" w:sz="0" w:space="0" w:color="auto" w:frame="1"/>
          <w:shd w:val="clear" w:color="auto" w:fill="F2F2F2"/>
        </w:rPr>
        <w:t>{ "</w:t>
      </w:r>
      <w:proofErr w:type="gramEnd"/>
      <w:r>
        <w:rPr>
          <w:rStyle w:val="c"/>
          <w:rFonts w:ascii="inherit" w:hAnsi="inherit" w:cs="Arial"/>
          <w:i/>
          <w:iCs/>
          <w:color w:val="777772"/>
          <w:bdr w:val="none" w:sz="0" w:space="0" w:color="auto" w:frame="1"/>
          <w:shd w:val="clear" w:color="auto" w:fill="F2F2F2"/>
        </w:rPr>
        <w:t>_id" : ObjectId("5bab51cc6467abe6638d6ea5"), "name" : "knife", "lengths" : [ 15, 20, 25 ] }</w:t>
      </w:r>
    </w:p>
    <w:p w14:paraId="235EA29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
          <w:rFonts w:ascii="inherit" w:hAnsi="inherit" w:cs="Arial"/>
          <w:i/>
          <w:iCs/>
          <w:color w:val="777772"/>
          <w:bdr w:val="none" w:sz="0" w:space="0" w:color="auto" w:frame="1"/>
          <w:shd w:val="clear" w:color="auto" w:fill="F2F2F2"/>
        </w:rPr>
        <w:t xml:space="preserve"># -&gt; </w:t>
      </w:r>
      <w:proofErr w:type="gramStart"/>
      <w:r>
        <w:rPr>
          <w:rStyle w:val="c"/>
          <w:rFonts w:ascii="inherit" w:hAnsi="inherit" w:cs="Arial"/>
          <w:i/>
          <w:iCs/>
          <w:color w:val="777772"/>
          <w:bdr w:val="none" w:sz="0" w:space="0" w:color="auto" w:frame="1"/>
          <w:shd w:val="clear" w:color="auto" w:fill="F2F2F2"/>
        </w:rPr>
        <w:t>{ "</w:t>
      </w:r>
      <w:proofErr w:type="gramEnd"/>
      <w:r>
        <w:rPr>
          <w:rStyle w:val="c"/>
          <w:rFonts w:ascii="inherit" w:hAnsi="inherit" w:cs="Arial"/>
          <w:i/>
          <w:iCs/>
          <w:color w:val="777772"/>
          <w:bdr w:val="none" w:sz="0" w:space="0" w:color="auto" w:frame="1"/>
          <w:shd w:val="clear" w:color="auto" w:fill="F2F2F2"/>
        </w:rPr>
        <w:t>_id" : ObjectId("5bab51d36467abe6638d6ea6"), "name" : "pan", "type" : "frying" }</w:t>
      </w:r>
    </w:p>
    <w:p w14:paraId="00915D7F"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When we call </w:t>
      </w:r>
      <w:r>
        <w:rPr>
          <w:rStyle w:val="HTMLCode"/>
          <w:rFonts w:ascii="Arial" w:hAnsi="Arial" w:cs="Arial"/>
          <w:color w:val="373737"/>
          <w:bdr w:val="none" w:sz="0" w:space="0" w:color="auto" w:frame="1"/>
          <w:shd w:val="clear" w:color="auto" w:fill="F2F2F2"/>
        </w:rPr>
        <w:t>find</w:t>
      </w:r>
      <w:r>
        <w:rPr>
          <w:rFonts w:ascii="Arial" w:hAnsi="Arial" w:cs="Arial"/>
          <w:color w:val="373737"/>
          <w:sz w:val="26"/>
          <w:szCs w:val="26"/>
        </w:rPr>
        <w:t> on the collection, passing it no arguments, it gives us back all the documents in the collection.</w:t>
      </w:r>
    </w:p>
    <w:p w14:paraId="63BC794C"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MongoDB Compass GUI</w:t>
      </w:r>
    </w:p>
    <w:p w14:paraId="5086403C"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can use MongoDB’s GUI to more easily view the state of our database. You can download the free community edition from </w:t>
      </w:r>
      <w:hyperlink r:id="rId17" w:tgtFrame="_blank" w:history="1">
        <w:r>
          <w:rPr>
            <w:rStyle w:val="Hyperlink"/>
            <w:rFonts w:ascii="Arial" w:hAnsi="Arial" w:cs="Arial"/>
            <w:color w:val="0F79D0"/>
            <w:sz w:val="26"/>
            <w:szCs w:val="26"/>
            <w:bdr w:val="none" w:sz="0" w:space="0" w:color="auto" w:frame="1"/>
          </w:rPr>
          <w:t>https://www.mongodb.com/download-center/compass</w:t>
        </w:r>
      </w:hyperlink>
    </w:p>
    <w:p w14:paraId="495B2B1E" w14:textId="1B2F7033"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fldChar w:fldCharType="begin"/>
      </w:r>
      <w:r>
        <w:rPr>
          <w:rFonts w:ascii="Arial" w:hAnsi="Arial" w:cs="Arial"/>
          <w:color w:val="373737"/>
          <w:sz w:val="26"/>
          <w:szCs w:val="26"/>
        </w:rPr>
        <w:instrText xml:space="preserve"> INCLUDEPICTURE "https://codeclan.github.io/canvas_notes/course_javascript/week_3/day_1/intro_to_mongodb/images/mongodb_compass.png" \* MERGEFORMATINET </w:instrText>
      </w:r>
      <w:r>
        <w:rPr>
          <w:rFonts w:ascii="Arial" w:hAnsi="Arial" w:cs="Arial"/>
          <w:color w:val="373737"/>
          <w:sz w:val="26"/>
          <w:szCs w:val="26"/>
        </w:rPr>
        <w:fldChar w:fldCharType="separate"/>
      </w:r>
      <w:r>
        <w:rPr>
          <w:rFonts w:ascii="Arial" w:hAnsi="Arial" w:cs="Arial"/>
          <w:noProof/>
          <w:color w:val="373737"/>
          <w:sz w:val="26"/>
          <w:szCs w:val="26"/>
        </w:rPr>
        <w:drawing>
          <wp:inline distT="0" distB="0" distL="0" distR="0" wp14:anchorId="43947A19" wp14:editId="38C29087">
            <wp:extent cx="5727700" cy="3302000"/>
            <wp:effectExtent l="0" t="0" r="0" b="0"/>
            <wp:docPr id="6" name="Picture 6" descr="Download settings for MongoDB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settings for MongoDB Comp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02000"/>
                    </a:xfrm>
                    <a:prstGeom prst="rect">
                      <a:avLst/>
                    </a:prstGeom>
                    <a:noFill/>
                    <a:ln>
                      <a:noFill/>
                    </a:ln>
                  </pic:spPr>
                </pic:pic>
              </a:graphicData>
            </a:graphic>
          </wp:inline>
        </w:drawing>
      </w:r>
      <w:r>
        <w:rPr>
          <w:rFonts w:ascii="Arial" w:hAnsi="Arial" w:cs="Arial"/>
          <w:color w:val="373737"/>
          <w:sz w:val="26"/>
          <w:szCs w:val="26"/>
        </w:rPr>
        <w:fldChar w:fldCharType="end"/>
      </w:r>
    </w:p>
    <w:p w14:paraId="4991F843"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Emphasis"/>
          <w:rFonts w:ascii="inherit" w:hAnsi="inherit" w:cs="Arial"/>
          <w:color w:val="373737"/>
          <w:sz w:val="26"/>
          <w:szCs w:val="26"/>
          <w:bdr w:val="none" w:sz="0" w:space="0" w:color="auto" w:frame="1"/>
        </w:rPr>
        <w:t>Download settings for MongoDB Compass</w:t>
      </w:r>
    </w:p>
    <w:p w14:paraId="7FEDFE6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Once you have downloaded MongoDB Compass, open it and click “Connect”. Down the left-hand side you will see the list of databases. If you click on a database you will see any collections inside it, and inside the collection, any documents and their fields.</w:t>
      </w:r>
    </w:p>
    <w:p w14:paraId="68467E80"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MongoDB From a File</w:t>
      </w:r>
    </w:p>
    <w:p w14:paraId="736FEBB5"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Seeding a MongoDB</w:t>
      </w:r>
    </w:p>
    <w:p w14:paraId="27B27E95"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can also define our database and seed it with data in a JavaScript file and run it using the mongo shell. Let’s do that now.</w:t>
      </w:r>
    </w:p>
    <w:p w14:paraId="05AEEF7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b"/>
          <w:rFonts w:ascii="Arial" w:hAnsi="Arial" w:cs="Arial"/>
          <w:color w:val="0086B3"/>
          <w:bdr w:val="none" w:sz="0" w:space="0" w:color="auto" w:frame="1"/>
          <w:shd w:val="clear" w:color="auto" w:fill="F2F2F2"/>
        </w:rPr>
        <w:lastRenderedPageBreak/>
        <w:t xml:space="preserve">touch </w:t>
      </w:r>
      <w:r>
        <w:rPr>
          <w:rStyle w:val="HTMLCode"/>
          <w:rFonts w:ascii="Arial" w:hAnsi="Arial" w:cs="Arial"/>
          <w:color w:val="373737"/>
          <w:bdr w:val="none" w:sz="0" w:space="0" w:color="auto" w:frame="1"/>
          <w:shd w:val="clear" w:color="auto" w:fill="F2F2F2"/>
        </w:rPr>
        <w:t>seeds.js</w:t>
      </w:r>
    </w:p>
    <w:p w14:paraId="2325CA87"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will start by using MongoDB’s shell commands to create and switch to a database called ‘zoo’.</w:t>
      </w:r>
    </w:p>
    <w:p w14:paraId="7BD7612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seeds.js</w:t>
      </w:r>
    </w:p>
    <w:p w14:paraId="10B6F34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559FCA0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use</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zoo</w:t>
      </w:r>
      <w:r>
        <w:rPr>
          <w:rStyle w:val="p"/>
          <w:rFonts w:ascii="Arial" w:hAnsi="Arial" w:cs="Arial"/>
          <w:color w:val="373737"/>
          <w:bdr w:val="none" w:sz="0" w:space="0" w:color="auto" w:frame="1"/>
          <w:shd w:val="clear" w:color="auto" w:fill="F2F2F2"/>
        </w:rPr>
        <w:t>;</w:t>
      </w:r>
    </w:p>
    <w:p w14:paraId="6E164336"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 xml:space="preserve">And as this is a seeds file, we will drop the </w:t>
      </w:r>
      <w:proofErr w:type="gramStart"/>
      <w:r>
        <w:rPr>
          <w:rFonts w:ascii="Arial" w:hAnsi="Arial" w:cs="Arial"/>
          <w:color w:val="373737"/>
          <w:sz w:val="26"/>
          <w:szCs w:val="26"/>
        </w:rPr>
        <w:t>database</w:t>
      </w:r>
      <w:proofErr w:type="gramEnd"/>
      <w:r>
        <w:rPr>
          <w:rFonts w:ascii="Arial" w:hAnsi="Arial" w:cs="Arial"/>
          <w:color w:val="373737"/>
          <w:sz w:val="26"/>
          <w:szCs w:val="26"/>
        </w:rPr>
        <w:t xml:space="preserve"> so it is cleared each time. Just like when we were working from the command-line, now we are connected to the zoo database, we have the </w:t>
      </w:r>
      <w:r>
        <w:rPr>
          <w:rStyle w:val="HTMLCode"/>
          <w:rFonts w:ascii="Arial" w:hAnsi="Arial" w:cs="Arial"/>
          <w:color w:val="373737"/>
          <w:bdr w:val="none" w:sz="0" w:space="0" w:color="auto" w:frame="1"/>
          <w:shd w:val="clear" w:color="auto" w:fill="F2F2F2"/>
        </w:rPr>
        <w:t>db</w:t>
      </w:r>
      <w:r>
        <w:rPr>
          <w:rFonts w:ascii="Arial" w:hAnsi="Arial" w:cs="Arial"/>
          <w:color w:val="373737"/>
          <w:sz w:val="26"/>
          <w:szCs w:val="26"/>
        </w:rPr>
        <w:t> object available to us.</w:t>
      </w:r>
    </w:p>
    <w:p w14:paraId="671D523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use</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zoo</w:t>
      </w:r>
      <w:r>
        <w:rPr>
          <w:rStyle w:val="p"/>
          <w:rFonts w:ascii="Arial" w:hAnsi="Arial" w:cs="Arial"/>
          <w:color w:val="373737"/>
          <w:bdr w:val="none" w:sz="0" w:space="0" w:color="auto" w:frame="1"/>
          <w:shd w:val="clear" w:color="auto" w:fill="F2F2F2"/>
        </w:rPr>
        <w:t>;</w:t>
      </w:r>
    </w:p>
    <w:p w14:paraId="6AE7317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dropDatabase</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42607765" w14:textId="77777777" w:rsidR="004956CF" w:rsidRDefault="004956CF" w:rsidP="004956CF">
      <w:pPr>
        <w:pStyle w:val="Heading3"/>
        <w:spacing w:before="0" w:beforeAutospacing="0" w:after="0" w:afterAutospacing="0"/>
        <w:textAlignment w:val="baseline"/>
        <w:rPr>
          <w:rFonts w:ascii="Arial" w:hAnsi="Arial" w:cs="Arial"/>
          <w:color w:val="326883"/>
          <w:spacing w:val="-15"/>
          <w:sz w:val="36"/>
          <w:szCs w:val="36"/>
        </w:rPr>
      </w:pPr>
      <w:r>
        <w:rPr>
          <w:rFonts w:ascii="Arial" w:hAnsi="Arial" w:cs="Arial"/>
          <w:color w:val="326883"/>
          <w:spacing w:val="-15"/>
          <w:sz w:val="36"/>
          <w:szCs w:val="36"/>
        </w:rPr>
        <w:t>CREATE - </w:t>
      </w:r>
      <w:r>
        <w:rPr>
          <w:rStyle w:val="HTMLCode"/>
          <w:rFonts w:ascii="Arial" w:hAnsi="Arial" w:cs="Arial"/>
          <w:color w:val="326883"/>
          <w:spacing w:val="-15"/>
          <w:bdr w:val="none" w:sz="0" w:space="0" w:color="auto" w:frame="1"/>
          <w:shd w:val="clear" w:color="auto" w:fill="F2F2F2"/>
        </w:rPr>
        <w:t>insertOne</w:t>
      </w:r>
    </w:p>
    <w:p w14:paraId="09D13224"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Previously we used </w:t>
      </w:r>
      <w:r>
        <w:rPr>
          <w:rStyle w:val="HTMLCode"/>
          <w:rFonts w:ascii="Arial" w:hAnsi="Arial" w:cs="Arial"/>
          <w:color w:val="373737"/>
          <w:bdr w:val="none" w:sz="0" w:space="0" w:color="auto" w:frame="1"/>
          <w:shd w:val="clear" w:color="auto" w:fill="F2F2F2"/>
        </w:rPr>
        <w:t>insertOne</w:t>
      </w:r>
      <w:r>
        <w:rPr>
          <w:rFonts w:ascii="Arial" w:hAnsi="Arial" w:cs="Arial"/>
          <w:color w:val="373737"/>
          <w:sz w:val="26"/>
          <w:szCs w:val="26"/>
        </w:rPr>
        <w:t> to add an entry to our ‘kitchenware’ collection in our ‘shop’ database. MongoDB also has an </w:t>
      </w:r>
      <w:r>
        <w:rPr>
          <w:rStyle w:val="HTMLCode"/>
          <w:rFonts w:ascii="Arial" w:hAnsi="Arial" w:cs="Arial"/>
          <w:color w:val="373737"/>
          <w:bdr w:val="none" w:sz="0" w:space="0" w:color="auto" w:frame="1"/>
          <w:shd w:val="clear" w:color="auto" w:fill="F2F2F2"/>
        </w:rPr>
        <w:t>insertMany</w:t>
      </w:r>
      <w:r>
        <w:rPr>
          <w:rFonts w:ascii="Arial" w:hAnsi="Arial" w:cs="Arial"/>
          <w:color w:val="373737"/>
          <w:sz w:val="26"/>
          <w:szCs w:val="26"/>
        </w:rPr>
        <w:t> method that we call on our collection. We can pass </w:t>
      </w:r>
      <w:r>
        <w:rPr>
          <w:rStyle w:val="HTMLCode"/>
          <w:rFonts w:ascii="Arial" w:hAnsi="Arial" w:cs="Arial"/>
          <w:color w:val="373737"/>
          <w:bdr w:val="none" w:sz="0" w:space="0" w:color="auto" w:frame="1"/>
          <w:shd w:val="clear" w:color="auto" w:fill="F2F2F2"/>
        </w:rPr>
        <w:t>insertMany</w:t>
      </w:r>
      <w:r>
        <w:rPr>
          <w:rFonts w:ascii="Arial" w:hAnsi="Arial" w:cs="Arial"/>
          <w:color w:val="373737"/>
          <w:sz w:val="26"/>
          <w:szCs w:val="26"/>
        </w:rPr>
        <w:t> an array of objects and it will insert all the objects into the database. Like </w:t>
      </w:r>
      <w:r>
        <w:rPr>
          <w:rStyle w:val="HTMLCode"/>
          <w:rFonts w:ascii="Arial" w:hAnsi="Arial" w:cs="Arial"/>
          <w:color w:val="373737"/>
          <w:bdr w:val="none" w:sz="0" w:space="0" w:color="auto" w:frame="1"/>
          <w:shd w:val="clear" w:color="auto" w:fill="F2F2F2"/>
        </w:rPr>
        <w:t>insertOne</w:t>
      </w:r>
      <w:r>
        <w:rPr>
          <w:rFonts w:ascii="Arial" w:hAnsi="Arial" w:cs="Arial"/>
          <w:color w:val="373737"/>
          <w:sz w:val="26"/>
          <w:szCs w:val="26"/>
        </w:rPr>
        <w:t xml:space="preserve">, if there is no </w:t>
      </w:r>
      <w:proofErr w:type="gramStart"/>
      <w:r>
        <w:rPr>
          <w:rFonts w:ascii="Arial" w:hAnsi="Arial" w:cs="Arial"/>
          <w:color w:val="373737"/>
          <w:sz w:val="26"/>
          <w:szCs w:val="26"/>
        </w:rPr>
        <w:t>animals</w:t>
      </w:r>
      <w:proofErr w:type="gramEnd"/>
      <w:r>
        <w:rPr>
          <w:rFonts w:ascii="Arial" w:hAnsi="Arial" w:cs="Arial"/>
          <w:color w:val="373737"/>
          <w:sz w:val="26"/>
          <w:szCs w:val="26"/>
        </w:rPr>
        <w:t xml:space="preserve"> collection, </w:t>
      </w:r>
      <w:r>
        <w:rPr>
          <w:rStyle w:val="HTMLCode"/>
          <w:rFonts w:ascii="Arial" w:hAnsi="Arial" w:cs="Arial"/>
          <w:color w:val="373737"/>
          <w:bdr w:val="none" w:sz="0" w:space="0" w:color="auto" w:frame="1"/>
          <w:shd w:val="clear" w:color="auto" w:fill="F2F2F2"/>
        </w:rPr>
        <w:t>insertMany</w:t>
      </w:r>
      <w:r>
        <w:rPr>
          <w:rFonts w:ascii="Arial" w:hAnsi="Arial" w:cs="Arial"/>
          <w:color w:val="373737"/>
          <w:sz w:val="26"/>
          <w:szCs w:val="26"/>
        </w:rPr>
        <w:t> will create the collection and insert into it.</w:t>
      </w:r>
    </w:p>
    <w:p w14:paraId="397D376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use</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zoo</w:t>
      </w:r>
      <w:r>
        <w:rPr>
          <w:rStyle w:val="p"/>
          <w:rFonts w:ascii="Arial" w:hAnsi="Arial" w:cs="Arial"/>
          <w:color w:val="373737"/>
          <w:bdr w:val="none" w:sz="0" w:space="0" w:color="auto" w:frame="1"/>
          <w:shd w:val="clear" w:color="auto" w:fill="F2F2F2"/>
        </w:rPr>
        <w:t>;</w:t>
      </w:r>
    </w:p>
    <w:p w14:paraId="13C2C68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dropDatabase</w:t>
      </w:r>
      <w:proofErr w:type="gramEnd"/>
      <w:r>
        <w:rPr>
          <w:rStyle w:val="p"/>
          <w:rFonts w:ascii="Arial" w:hAnsi="Arial" w:cs="Arial"/>
          <w:color w:val="373737"/>
          <w:bdr w:val="none" w:sz="0" w:space="0" w:color="auto" w:frame="1"/>
          <w:shd w:val="clear" w:color="auto" w:fill="F2F2F2"/>
        </w:rPr>
        <w:t>();</w:t>
      </w:r>
    </w:p>
    <w:p w14:paraId="324702A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693DCA2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animals</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insertMany</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02816CA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A31E96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name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Janet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27D4111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type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Polar Bear</w:t>
      </w:r>
      <w:r>
        <w:rPr>
          <w:rStyle w:val="dl"/>
          <w:rFonts w:ascii="Arial" w:hAnsi="Arial" w:cs="Arial"/>
          <w:color w:val="373737"/>
          <w:bdr w:val="none" w:sz="0" w:space="0" w:color="auto" w:frame="1"/>
          <w:shd w:val="clear" w:color="auto" w:fill="F2F2F2"/>
        </w:rPr>
        <w:t>"</w:t>
      </w:r>
    </w:p>
    <w:p w14:paraId="0DA0E68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0B8282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63E91D9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name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Norman</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0121C16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type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Penguin</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0705CDE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age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5</w:t>
      </w:r>
    </w:p>
    <w:p w14:paraId="04B830C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934AAF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64904F76"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Note: Because MongoDB is a non-relational database, we can insert entries with different fields without any problems.</w:t>
      </w:r>
    </w:p>
    <w:p w14:paraId="0F45561F"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To run the </w:t>
      </w:r>
      <w:proofErr w:type="gramStart"/>
      <w:r>
        <w:rPr>
          <w:rFonts w:ascii="Arial" w:hAnsi="Arial" w:cs="Arial"/>
          <w:color w:val="373737"/>
          <w:sz w:val="26"/>
          <w:szCs w:val="26"/>
        </w:rPr>
        <w:t>file</w:t>
      </w:r>
      <w:proofErr w:type="gramEnd"/>
      <w:r>
        <w:rPr>
          <w:rFonts w:ascii="Arial" w:hAnsi="Arial" w:cs="Arial"/>
          <w:color w:val="373737"/>
          <w:sz w:val="26"/>
          <w:szCs w:val="26"/>
        </w:rPr>
        <w:t xml:space="preserve"> we use the following command:</w:t>
      </w:r>
    </w:p>
    <w:p w14:paraId="7205A2C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mongo &lt; seeds.js</w:t>
      </w:r>
    </w:p>
    <w:p w14:paraId="5D436D8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If you refresh MongoDB Compass’s database list (using the button at the top of the list of databases), you will see a database called zoo with two animals inside. We have now seeded our database.</w:t>
      </w:r>
    </w:p>
    <w:p w14:paraId="7ECD08BD"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Querying a MongoDB</w:t>
      </w:r>
    </w:p>
    <w:p w14:paraId="1AD525CF"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Next we are going to see how we can query our database. We are going to create a file to use to practice doing this.</w:t>
      </w:r>
    </w:p>
    <w:p w14:paraId="7E18467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b"/>
          <w:rFonts w:ascii="Arial" w:hAnsi="Arial" w:cs="Arial"/>
          <w:color w:val="0086B3"/>
          <w:bdr w:val="none" w:sz="0" w:space="0" w:color="auto" w:frame="1"/>
          <w:shd w:val="clear" w:color="auto" w:fill="F2F2F2"/>
        </w:rPr>
        <w:t xml:space="preserve">touch </w:t>
      </w:r>
      <w:r>
        <w:rPr>
          <w:rStyle w:val="HTMLCode"/>
          <w:rFonts w:ascii="Arial" w:hAnsi="Arial" w:cs="Arial"/>
          <w:color w:val="373737"/>
          <w:bdr w:val="none" w:sz="0" w:space="0" w:color="auto" w:frame="1"/>
          <w:shd w:val="clear" w:color="auto" w:fill="F2F2F2"/>
        </w:rPr>
        <w:t>mongodb_play.js</w:t>
      </w:r>
    </w:p>
    <w:p w14:paraId="045371D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Again, we need to specify which database we want to use.</w:t>
      </w:r>
    </w:p>
    <w:p w14:paraId="1043D4E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mongodb_play.js</w:t>
      </w:r>
    </w:p>
    <w:p w14:paraId="154A419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5CC2D16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use</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zoo</w:t>
      </w:r>
      <w:r>
        <w:rPr>
          <w:rStyle w:val="p"/>
          <w:rFonts w:ascii="Arial" w:hAnsi="Arial" w:cs="Arial"/>
          <w:color w:val="373737"/>
          <w:bdr w:val="none" w:sz="0" w:space="0" w:color="auto" w:frame="1"/>
          <w:shd w:val="clear" w:color="auto" w:fill="F2F2F2"/>
        </w:rPr>
        <w:t>;</w:t>
      </w:r>
    </w:p>
    <w:p w14:paraId="38E892A5"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lastRenderedPageBreak/>
        <w:t>READ</w:t>
      </w:r>
    </w:p>
    <w:p w14:paraId="4D4E9430"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have seen that we can use </w:t>
      </w:r>
      <w:r>
        <w:rPr>
          <w:rStyle w:val="HTMLCode"/>
          <w:rFonts w:ascii="Arial" w:hAnsi="Arial" w:cs="Arial"/>
          <w:color w:val="373737"/>
          <w:bdr w:val="none" w:sz="0" w:space="0" w:color="auto" w:frame="1"/>
          <w:shd w:val="clear" w:color="auto" w:fill="F2F2F2"/>
        </w:rPr>
        <w:t>find</w:t>
      </w:r>
      <w:r>
        <w:rPr>
          <w:rFonts w:ascii="Arial" w:hAnsi="Arial" w:cs="Arial"/>
          <w:color w:val="373737"/>
          <w:sz w:val="26"/>
          <w:szCs w:val="26"/>
        </w:rPr>
        <w:t>, passing it no arguments, to get back all the entries in the collection. If we only want to get one entry back, we can use </w:t>
      </w:r>
      <w:r>
        <w:rPr>
          <w:rStyle w:val="HTMLCode"/>
          <w:rFonts w:ascii="Arial" w:hAnsi="Arial" w:cs="Arial"/>
          <w:color w:val="373737"/>
          <w:bdr w:val="none" w:sz="0" w:space="0" w:color="auto" w:frame="1"/>
          <w:shd w:val="clear" w:color="auto" w:fill="F2F2F2"/>
        </w:rPr>
        <w:t>findOne</w:t>
      </w:r>
      <w:r>
        <w:rPr>
          <w:rFonts w:ascii="Arial" w:hAnsi="Arial" w:cs="Arial"/>
          <w:color w:val="373737"/>
          <w:sz w:val="26"/>
          <w:szCs w:val="26"/>
        </w:rPr>
        <w:t>. A common use case for this is when we are querying by a unique identifier, such as an ID.</w:t>
      </w:r>
    </w:p>
    <w:p w14:paraId="5A97E3E1"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To be able to find by id, we first need to learn about MongoDb’s </w:t>
      </w:r>
      <w:r>
        <w:rPr>
          <w:rStyle w:val="HTMLCode"/>
          <w:rFonts w:ascii="Arial" w:hAnsi="Arial" w:cs="Arial"/>
          <w:color w:val="373737"/>
          <w:bdr w:val="none" w:sz="0" w:space="0" w:color="auto" w:frame="1"/>
          <w:shd w:val="clear" w:color="auto" w:fill="F2F2F2"/>
        </w:rPr>
        <w:t>ObjectID</w:t>
      </w:r>
      <w:r>
        <w:rPr>
          <w:rFonts w:ascii="Arial" w:hAnsi="Arial" w:cs="Arial"/>
          <w:color w:val="373737"/>
          <w:sz w:val="26"/>
          <w:szCs w:val="26"/>
        </w:rPr>
        <w:t>.</w:t>
      </w:r>
    </w:p>
    <w:p w14:paraId="100E24E7" w14:textId="77777777" w:rsidR="004956CF" w:rsidRDefault="004956CF" w:rsidP="004956CF">
      <w:pPr>
        <w:pStyle w:val="Heading4"/>
        <w:spacing w:before="0"/>
        <w:textAlignment w:val="baseline"/>
        <w:rPr>
          <w:rFonts w:ascii="Arial" w:hAnsi="Arial" w:cs="Arial"/>
          <w:color w:val="326883"/>
          <w:spacing w:val="-15"/>
          <w:sz w:val="32"/>
          <w:szCs w:val="32"/>
        </w:rPr>
      </w:pPr>
      <w:r>
        <w:rPr>
          <w:rFonts w:ascii="Arial" w:hAnsi="Arial" w:cs="Arial"/>
          <w:color w:val="326883"/>
          <w:spacing w:val="-15"/>
          <w:sz w:val="32"/>
          <w:szCs w:val="32"/>
        </w:rPr>
        <w:t>MongoDB </w:t>
      </w:r>
      <w:r>
        <w:rPr>
          <w:rStyle w:val="HTMLCode"/>
          <w:rFonts w:ascii="Arial" w:eastAsiaTheme="majorEastAsia" w:hAnsi="Arial" w:cs="Arial"/>
          <w:color w:val="326883"/>
          <w:spacing w:val="-15"/>
          <w:bdr w:val="none" w:sz="0" w:space="0" w:color="auto" w:frame="1"/>
          <w:shd w:val="clear" w:color="auto" w:fill="F2F2F2"/>
        </w:rPr>
        <w:t>ObjectId</w:t>
      </w:r>
    </w:p>
    <w:p w14:paraId="09AA768E"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When we insert an entry into a database, MongoDB assigns it an unique identifier, an </w:t>
      </w:r>
      <w:hyperlink r:id="rId19" w:tgtFrame="_blank" w:history="1">
        <w:r>
          <w:rPr>
            <w:rStyle w:val="Hyperlink"/>
            <w:rFonts w:ascii="Arial" w:hAnsi="Arial" w:cs="Arial"/>
            <w:color w:val="0F79D0"/>
            <w:sz w:val="26"/>
            <w:szCs w:val="26"/>
            <w:bdr w:val="none" w:sz="0" w:space="0" w:color="auto" w:frame="1"/>
          </w:rPr>
          <w:t>ObjectId</w:t>
        </w:r>
      </w:hyperlink>
      <w:r>
        <w:rPr>
          <w:rFonts w:ascii="Arial" w:hAnsi="Arial" w:cs="Arial"/>
          <w:color w:val="373737"/>
          <w:sz w:val="26"/>
          <w:szCs w:val="26"/>
        </w:rPr>
        <w:t>, with the key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 You can see these by looking at the entries with MongoDB Compass.</w:t>
      </w:r>
    </w:p>
    <w:p w14:paraId="6B92E7BF"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To query the database by ID, we need to create an instance of MongoDB’s ObjectId by using the constructor and passing it an existing ID as a string.</w:t>
      </w:r>
    </w:p>
    <w:p w14:paraId="7DD1732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w:t>
      </w:r>
    </w:p>
    <w:p w14:paraId="673ADD2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5843207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5af17fe430e043c3e62149b8</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22418CBD"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Note: Replace the above string ID with an ID of an entry currently in your database. You can access an existing ID from MongoDB Compass.</w:t>
      </w:r>
    </w:p>
    <w:p w14:paraId="47C0ECC7"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pass </w:t>
      </w:r>
      <w:r>
        <w:rPr>
          <w:rStyle w:val="HTMLCode"/>
          <w:rFonts w:ascii="Arial" w:hAnsi="Arial" w:cs="Arial"/>
          <w:color w:val="373737"/>
          <w:bdr w:val="none" w:sz="0" w:space="0" w:color="auto" w:frame="1"/>
          <w:shd w:val="clear" w:color="auto" w:fill="F2F2F2"/>
        </w:rPr>
        <w:t>findOne</w:t>
      </w:r>
      <w:r>
        <w:rPr>
          <w:rFonts w:ascii="Arial" w:hAnsi="Arial" w:cs="Arial"/>
          <w:color w:val="373737"/>
          <w:sz w:val="26"/>
          <w:szCs w:val="26"/>
        </w:rPr>
        <w:t> an object with the key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 with a value of our instance of the </w:t>
      </w:r>
      <w:r>
        <w:rPr>
          <w:rStyle w:val="HTMLCode"/>
          <w:rFonts w:ascii="Arial" w:hAnsi="Arial" w:cs="Arial"/>
          <w:color w:val="373737"/>
          <w:bdr w:val="none" w:sz="0" w:space="0" w:color="auto" w:frame="1"/>
          <w:shd w:val="clear" w:color="auto" w:fill="F2F2F2"/>
        </w:rPr>
        <w:t>ObjectId</w:t>
      </w:r>
      <w:r>
        <w:rPr>
          <w:rFonts w:ascii="Arial" w:hAnsi="Arial" w:cs="Arial"/>
          <w:color w:val="373737"/>
          <w:sz w:val="26"/>
          <w:szCs w:val="26"/>
        </w:rPr>
        <w:t>. This will return the first entry it finds with the specified </w:t>
      </w:r>
      <w:r>
        <w:rPr>
          <w:rStyle w:val="HTMLCode"/>
          <w:rFonts w:ascii="Arial" w:hAnsi="Arial" w:cs="Arial"/>
          <w:color w:val="373737"/>
          <w:bdr w:val="none" w:sz="0" w:space="0" w:color="auto" w:frame="1"/>
          <w:shd w:val="clear" w:color="auto" w:fill="F2F2F2"/>
        </w:rPr>
        <w:t>ObjectId</w:t>
      </w:r>
      <w:r>
        <w:rPr>
          <w:rFonts w:ascii="Arial" w:hAnsi="Arial" w:cs="Arial"/>
          <w:color w:val="373737"/>
          <w:sz w:val="26"/>
          <w:szCs w:val="26"/>
        </w:rPr>
        <w:t>. Because we know the IDs are unique, we know the first will be the only one that will match.</w:t>
      </w:r>
    </w:p>
    <w:p w14:paraId="4F48580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5af17fe430e043c3e62149b8</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2565ADD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animals</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findOne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_id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48CA7B14"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Run the file to see the found entry in the terminal window.</w:t>
      </w:r>
    </w:p>
    <w:p w14:paraId="1AE078A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mongo &lt; mongodb_play.js</w:t>
      </w:r>
    </w:p>
    <w:p w14:paraId="3082201F"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UPDATE</w:t>
      </w:r>
    </w:p>
    <w:p w14:paraId="0B17239A"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can update the fields of existing entries using the </w:t>
      </w:r>
      <w:r>
        <w:rPr>
          <w:rStyle w:val="HTMLCode"/>
          <w:rFonts w:ascii="Arial" w:hAnsi="Arial" w:cs="Arial"/>
          <w:color w:val="373737"/>
          <w:bdr w:val="none" w:sz="0" w:space="0" w:color="auto" w:frame="1"/>
          <w:shd w:val="clear" w:color="auto" w:fill="F2F2F2"/>
        </w:rPr>
        <w:t>updateMany</w:t>
      </w:r>
      <w:r>
        <w:rPr>
          <w:rFonts w:ascii="Arial" w:hAnsi="Arial" w:cs="Arial"/>
          <w:color w:val="373737"/>
          <w:sz w:val="26"/>
          <w:szCs w:val="26"/>
        </w:rPr>
        <w:t> method if we want to update multiple entries. When we want to update one entry, we can use the </w:t>
      </w:r>
      <w:r>
        <w:rPr>
          <w:rStyle w:val="HTMLCode"/>
          <w:rFonts w:ascii="Arial" w:hAnsi="Arial" w:cs="Arial"/>
          <w:color w:val="373737"/>
          <w:bdr w:val="none" w:sz="0" w:space="0" w:color="auto" w:frame="1"/>
          <w:shd w:val="clear" w:color="auto" w:fill="F2F2F2"/>
        </w:rPr>
        <w:t>updateOne</w:t>
      </w:r>
      <w:r>
        <w:rPr>
          <w:rFonts w:ascii="Arial" w:hAnsi="Arial" w:cs="Arial"/>
          <w:color w:val="373737"/>
          <w:sz w:val="26"/>
          <w:szCs w:val="26"/>
        </w:rPr>
        <w:t> method. We are going to update an entry with a specific ID, so we will use the </w:t>
      </w:r>
      <w:r>
        <w:rPr>
          <w:rStyle w:val="HTMLCode"/>
          <w:rFonts w:ascii="Arial" w:hAnsi="Arial" w:cs="Arial"/>
          <w:color w:val="373737"/>
          <w:bdr w:val="none" w:sz="0" w:space="0" w:color="auto" w:frame="1"/>
          <w:shd w:val="clear" w:color="auto" w:fill="F2F2F2"/>
        </w:rPr>
        <w:t>updateOne</w:t>
      </w:r>
      <w:r>
        <w:rPr>
          <w:rFonts w:ascii="Arial" w:hAnsi="Arial" w:cs="Arial"/>
          <w:color w:val="373737"/>
          <w:sz w:val="26"/>
          <w:szCs w:val="26"/>
        </w:rPr>
        <w:t> method, calling it on the collection.</w:t>
      </w:r>
    </w:p>
    <w:p w14:paraId="11BD725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w:t>
      </w:r>
    </w:p>
    <w:p w14:paraId="2BD8FBB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3E3DF34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animals</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updateOne</w:t>
      </w:r>
      <w:r>
        <w:rPr>
          <w:rStyle w:val="p"/>
          <w:rFonts w:ascii="Arial" w:hAnsi="Arial" w:cs="Arial"/>
          <w:color w:val="373737"/>
          <w:bdr w:val="none" w:sz="0" w:space="0" w:color="auto" w:frame="1"/>
          <w:shd w:val="clear" w:color="auto" w:fill="F2F2F2"/>
        </w:rPr>
        <w:t>();</w:t>
      </w:r>
    </w:p>
    <w:p w14:paraId="69AAA310"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pass </w:t>
      </w:r>
      <w:r>
        <w:rPr>
          <w:rStyle w:val="HTMLCode"/>
          <w:rFonts w:ascii="Arial" w:hAnsi="Arial" w:cs="Arial"/>
          <w:color w:val="373737"/>
          <w:bdr w:val="none" w:sz="0" w:space="0" w:color="auto" w:frame="1"/>
          <w:shd w:val="clear" w:color="auto" w:fill="F2F2F2"/>
        </w:rPr>
        <w:t>updateOne</w:t>
      </w:r>
      <w:r>
        <w:rPr>
          <w:rFonts w:ascii="Arial" w:hAnsi="Arial" w:cs="Arial"/>
          <w:color w:val="373737"/>
          <w:sz w:val="26"/>
          <w:szCs w:val="26"/>
        </w:rPr>
        <w:t> two arguments:</w:t>
      </w:r>
    </w:p>
    <w:p w14:paraId="523E8676" w14:textId="77777777" w:rsidR="004956CF" w:rsidRDefault="004956CF" w:rsidP="004956CF">
      <w:pPr>
        <w:numPr>
          <w:ilvl w:val="0"/>
          <w:numId w:val="22"/>
        </w:numPr>
        <w:spacing w:after="240"/>
        <w:ind w:left="0"/>
        <w:textAlignment w:val="baseline"/>
        <w:rPr>
          <w:rFonts w:ascii="Arial" w:hAnsi="Arial" w:cs="Arial"/>
          <w:color w:val="373737"/>
          <w:sz w:val="26"/>
          <w:szCs w:val="26"/>
        </w:rPr>
      </w:pPr>
      <w:r>
        <w:rPr>
          <w:rFonts w:ascii="Arial" w:hAnsi="Arial" w:cs="Arial"/>
          <w:color w:val="373737"/>
          <w:sz w:val="26"/>
          <w:szCs w:val="26"/>
        </w:rPr>
        <w:t>The query object for specifying which entry we want to update. Again, we will use the ID of the existing entry we want to update, which you can access from MongoDB Compass.</w:t>
      </w:r>
    </w:p>
    <w:p w14:paraId="43B93B0D" w14:textId="77777777" w:rsidR="004956CF" w:rsidRDefault="004956CF" w:rsidP="004956CF">
      <w:pPr>
        <w:numPr>
          <w:ilvl w:val="0"/>
          <w:numId w:val="22"/>
        </w:numPr>
        <w:ind w:left="0"/>
        <w:textAlignment w:val="baseline"/>
        <w:rPr>
          <w:rFonts w:ascii="Arial" w:hAnsi="Arial" w:cs="Arial"/>
          <w:color w:val="373737"/>
          <w:sz w:val="26"/>
          <w:szCs w:val="26"/>
        </w:rPr>
      </w:pPr>
      <w:r>
        <w:rPr>
          <w:rFonts w:ascii="Arial" w:hAnsi="Arial" w:cs="Arial"/>
          <w:color w:val="373737"/>
          <w:sz w:val="26"/>
          <w:szCs w:val="26"/>
        </w:rPr>
        <w:t>An object with the key </w:t>
      </w:r>
      <w:r>
        <w:rPr>
          <w:rStyle w:val="HTMLCode"/>
          <w:rFonts w:ascii="Arial" w:eastAsiaTheme="minorHAnsi" w:hAnsi="Arial" w:cs="Arial"/>
          <w:color w:val="373737"/>
          <w:bdr w:val="none" w:sz="0" w:space="0" w:color="auto" w:frame="1"/>
          <w:shd w:val="clear" w:color="auto" w:fill="F2F2F2"/>
        </w:rPr>
        <w:t>$set</w:t>
      </w:r>
      <w:r>
        <w:rPr>
          <w:rFonts w:ascii="Arial" w:hAnsi="Arial" w:cs="Arial"/>
          <w:color w:val="373737"/>
          <w:sz w:val="26"/>
          <w:szCs w:val="26"/>
        </w:rPr>
        <w:t>. The value should be an object containing the field names and the new values. We will update the name of the animal to be ‘Pip’.</w:t>
      </w:r>
    </w:p>
    <w:p w14:paraId="341B47E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w:t>
      </w:r>
    </w:p>
    <w:p w14:paraId="15A31FA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2E01E0E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animals</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updateOne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MODIFIED</w:t>
      </w:r>
    </w:p>
    <w:p w14:paraId="191D96D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_</w:t>
      </w:r>
      <w:proofErr w:type="gramEnd"/>
      <w:r>
        <w:rPr>
          <w:rStyle w:val="na"/>
          <w:rFonts w:ascii="Arial" w:hAnsi="Arial" w:cs="Arial"/>
          <w:color w:val="008080"/>
          <w:bdr w:val="none" w:sz="0" w:space="0" w:color="auto" w:frame="1"/>
          <w:shd w:val="clear" w:color="auto" w:fill="F2F2F2"/>
        </w:rPr>
        <w:t>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5af17fe430e043c3e62149b8</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1F31AF2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w:t>
      </w:r>
      <w:proofErr w:type="gramEnd"/>
      <w:r>
        <w:rPr>
          <w:rStyle w:val="na"/>
          <w:rFonts w:ascii="Arial" w:hAnsi="Arial" w:cs="Arial"/>
          <w:color w:val="008080"/>
          <w:bdr w:val="none" w:sz="0" w:space="0" w:color="auto" w:frame="1"/>
          <w:shd w:val="clear" w:color="auto" w:fill="F2F2F2"/>
        </w:rPr>
        <w:t>set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name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Pip</w:t>
      </w:r>
      <w:r>
        <w:rPr>
          <w:rStyle w:val="dl"/>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5018F8E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lastRenderedPageBreak/>
        <w:t>);</w:t>
      </w:r>
    </w:p>
    <w:p w14:paraId="6910B2CB"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Note: Replace the above string ID with an ID of an entry currently in your database.</w:t>
      </w:r>
    </w:p>
    <w:p w14:paraId="40A7F48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The first argument is used to identify the entry to update, the second argument is telling MongoDB to ‘set’ any fields in the existing entry that match a property in the object we pass it, to have the new value. I.e, for the specified entry, if the entry has a ‘name’ field, update its value to be ‘Pip’. (If the entry doesn’t have a field name, it will create one.)</w:t>
      </w:r>
    </w:p>
    <w:p w14:paraId="065CD6A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When we run the file again, refresh MongoDB Compass’s entries list (using the button on the right side, just above the list of entries) we see that the name has been updated.</w:t>
      </w:r>
    </w:p>
    <w:p w14:paraId="32A2B46F"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DELETE</w:t>
      </w:r>
    </w:p>
    <w:p w14:paraId="26F0C6EA"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 xml:space="preserve">Lastly, if we want to delete entries from the </w:t>
      </w:r>
      <w:proofErr w:type="gramStart"/>
      <w:r>
        <w:rPr>
          <w:rFonts w:ascii="Arial" w:hAnsi="Arial" w:cs="Arial"/>
          <w:color w:val="373737"/>
          <w:sz w:val="26"/>
          <w:szCs w:val="26"/>
        </w:rPr>
        <w:t>database</w:t>
      </w:r>
      <w:proofErr w:type="gramEnd"/>
      <w:r>
        <w:rPr>
          <w:rFonts w:ascii="Arial" w:hAnsi="Arial" w:cs="Arial"/>
          <w:color w:val="373737"/>
          <w:sz w:val="26"/>
          <w:szCs w:val="26"/>
        </w:rPr>
        <w:t xml:space="preserve"> we can use the </w:t>
      </w:r>
      <w:r>
        <w:rPr>
          <w:rStyle w:val="HTMLCode"/>
          <w:rFonts w:ascii="Arial" w:hAnsi="Arial" w:cs="Arial"/>
          <w:color w:val="373737"/>
          <w:bdr w:val="none" w:sz="0" w:space="0" w:color="auto" w:frame="1"/>
          <w:shd w:val="clear" w:color="auto" w:fill="F2F2F2"/>
        </w:rPr>
        <w:t>deleteMany</w:t>
      </w:r>
      <w:r>
        <w:rPr>
          <w:rFonts w:ascii="Arial" w:hAnsi="Arial" w:cs="Arial"/>
          <w:color w:val="373737"/>
          <w:sz w:val="26"/>
          <w:szCs w:val="26"/>
        </w:rPr>
        <w:t> method and pass it a query object. In the case we want to delete one entry we can use the </w:t>
      </w:r>
      <w:r>
        <w:rPr>
          <w:rStyle w:val="HTMLCode"/>
          <w:rFonts w:ascii="Arial" w:hAnsi="Arial" w:cs="Arial"/>
          <w:color w:val="373737"/>
          <w:bdr w:val="none" w:sz="0" w:space="0" w:color="auto" w:frame="1"/>
          <w:shd w:val="clear" w:color="auto" w:fill="F2F2F2"/>
        </w:rPr>
        <w:t>deleteOne</w:t>
      </w:r>
      <w:r>
        <w:rPr>
          <w:rFonts w:ascii="Arial" w:hAnsi="Arial" w:cs="Arial"/>
          <w:color w:val="373737"/>
          <w:sz w:val="26"/>
          <w:szCs w:val="26"/>
        </w:rPr>
        <w:t> method that also takes a query object. Again, we call it on the collection, and it will delete the first document that matches the query (in our case, the first document with a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 field with the value of ‘5af17fe430e043c3e62149b8’).</w:t>
      </w:r>
    </w:p>
    <w:p w14:paraId="7E0BC88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w:t>
      </w:r>
    </w:p>
    <w:p w14:paraId="25182AB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2B2AD81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animals</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deleteOne</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_id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5af17fe430e043c3e62149b8</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5B0B3A3"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Note: Replace the above string ID with an ID of an entry currently in your database.</w:t>
      </w:r>
    </w:p>
    <w:p w14:paraId="06E8406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if you run the file again, refresh MongoDB Compass’s entries list (using the button on the right side, just above the list of entries) you will see that the entry you specified has been removed.</w:t>
      </w:r>
    </w:p>
    <w:p w14:paraId="16FC184C"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Recap</w:t>
      </w:r>
    </w:p>
    <w:p w14:paraId="603CE3C4"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What makes a database non-relational?</w:t>
      </w:r>
    </w:p>
    <w:p w14:paraId="1AFAACF9" w14:textId="77777777" w:rsidR="004956CF" w:rsidRDefault="004956CF" w:rsidP="004956CF">
      <w:pPr>
        <w:rPr>
          <w:rFonts w:ascii="Times New Roman" w:hAnsi="Times New Roman" w:cs="Times New Roman"/>
        </w:rPr>
      </w:pPr>
      <w:r>
        <w:t>Answer</w:t>
      </w:r>
    </w:p>
    <w:p w14:paraId="1DCA8CF9"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&lt;/br&gt;</w:t>
      </w:r>
    </w:p>
    <w:p w14:paraId="7E8EEEF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What command did we use to create and connect to a MongoDB database?</w:t>
      </w:r>
    </w:p>
    <w:p w14:paraId="4C736B80" w14:textId="77777777" w:rsidR="004956CF" w:rsidRDefault="004956CF" w:rsidP="004956CF">
      <w:pPr>
        <w:rPr>
          <w:rFonts w:ascii="Times New Roman" w:hAnsi="Times New Roman" w:cs="Times New Roman"/>
        </w:rPr>
      </w:pPr>
      <w:r>
        <w:t>Answer</w:t>
      </w:r>
    </w:p>
    <w:p w14:paraId="02EFF6A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&lt;/br&gt;</w:t>
      </w:r>
    </w:p>
    <w:p w14:paraId="4AD52BE5"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Once connected to a MongoDB database, how do we reference it when we want to interact with it?</w:t>
      </w:r>
    </w:p>
    <w:p w14:paraId="6F01CCE1" w14:textId="77777777" w:rsidR="004956CF" w:rsidRDefault="004956CF" w:rsidP="004956CF">
      <w:pPr>
        <w:rPr>
          <w:rFonts w:ascii="Times New Roman" w:hAnsi="Times New Roman" w:cs="Times New Roman"/>
        </w:rPr>
      </w:pPr>
      <w:r>
        <w:t>Answer</w:t>
      </w:r>
    </w:p>
    <w:p w14:paraId="331DB8AB"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&lt;/br&gt;</w:t>
      </w:r>
    </w:p>
    <w:p w14:paraId="16424560"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lastRenderedPageBreak/>
        <w:t>What type of object does MongoDB use for entry IDs? And what key does it use to store them?</w:t>
      </w:r>
    </w:p>
    <w:p w14:paraId="076C31C5" w14:textId="77777777" w:rsidR="004956CF" w:rsidRDefault="004956CF" w:rsidP="004956CF">
      <w:pPr>
        <w:rPr>
          <w:rFonts w:ascii="Times New Roman" w:hAnsi="Times New Roman" w:cs="Times New Roman"/>
        </w:rPr>
      </w:pPr>
      <w:r>
        <w:t>Answer</w:t>
      </w:r>
    </w:p>
    <w:p w14:paraId="5CBE0764"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Conclusion</w:t>
      </w:r>
    </w:p>
    <w:p w14:paraId="012E635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Databases allow us to organise collections of data and access data efficiently. Non-relational data is data that doesn’t fit easily into a relational schema (tables with columns and rows). If your data model is non-relational, you may decide to use a non-relational database, such as MongoDB, which stores data as JSON documents in collections.</w:t>
      </w:r>
    </w:p>
    <w:p w14:paraId="6BA5DC8A"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MongoDB gives each entry an </w:t>
      </w:r>
      <w:r>
        <w:rPr>
          <w:rStyle w:val="HTMLCode"/>
          <w:rFonts w:ascii="Arial" w:hAnsi="Arial" w:cs="Arial"/>
          <w:color w:val="373737"/>
          <w:bdr w:val="none" w:sz="0" w:space="0" w:color="auto" w:frame="1"/>
          <w:shd w:val="clear" w:color="auto" w:fill="F2F2F2"/>
        </w:rPr>
        <w:t>ObjectId</w:t>
      </w:r>
      <w:r>
        <w:rPr>
          <w:rFonts w:ascii="Arial" w:hAnsi="Arial" w:cs="Arial"/>
          <w:color w:val="373737"/>
          <w:sz w:val="26"/>
          <w:szCs w:val="26"/>
        </w:rPr>
        <w:t> as a unique identifier. This is stored on the key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 We can create instances of </w:t>
      </w:r>
      <w:r>
        <w:rPr>
          <w:rStyle w:val="HTMLCode"/>
          <w:rFonts w:ascii="Arial" w:hAnsi="Arial" w:cs="Arial"/>
          <w:color w:val="373737"/>
          <w:bdr w:val="none" w:sz="0" w:space="0" w:color="auto" w:frame="1"/>
          <w:shd w:val="clear" w:color="auto" w:fill="F2F2F2"/>
        </w:rPr>
        <w:t>ObjectId</w:t>
      </w:r>
      <w:r>
        <w:rPr>
          <w:rFonts w:ascii="Arial" w:hAnsi="Arial" w:cs="Arial"/>
          <w:color w:val="373737"/>
          <w:sz w:val="26"/>
          <w:szCs w:val="26"/>
        </w:rPr>
        <w:t>s to query our database, accessing entries by their ID.</w:t>
      </w:r>
    </w:p>
    <w:p w14:paraId="550A9577"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Further Resources</w:t>
      </w:r>
    </w:p>
    <w:p w14:paraId="1214DADD"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hyperlink r:id="rId20" w:tgtFrame="_blank" w:history="1">
        <w:r>
          <w:rPr>
            <w:rStyle w:val="Hyperlink"/>
            <w:rFonts w:ascii="Arial" w:hAnsi="Arial" w:cs="Arial"/>
            <w:color w:val="0F79D0"/>
            <w:sz w:val="26"/>
            <w:szCs w:val="26"/>
            <w:bdr w:val="none" w:sz="0" w:space="0" w:color="auto" w:frame="1"/>
          </w:rPr>
          <w:t>A full list of MongoDB collection methods</w:t>
        </w:r>
      </w:hyperlink>
    </w:p>
    <w:p w14:paraId="48564B0E" w14:textId="77777777" w:rsidR="004956CF" w:rsidRPr="004956CF" w:rsidRDefault="004956CF" w:rsidP="004956CF">
      <w:pPr>
        <w:spacing w:before="150" w:after="150"/>
        <w:jc w:val="center"/>
        <w:textAlignment w:val="baseline"/>
        <w:outlineLvl w:val="0"/>
        <w:rPr>
          <w:rFonts w:ascii="Arial" w:eastAsia="Times New Roman" w:hAnsi="Arial" w:cs="Arial"/>
          <w:b/>
          <w:bCs/>
          <w:color w:val="326883"/>
          <w:spacing w:val="-15"/>
          <w:kern w:val="36"/>
          <w:sz w:val="54"/>
          <w:szCs w:val="54"/>
          <w:u w:val="single"/>
          <w:lang w:eastAsia="en-GB"/>
        </w:rPr>
      </w:pPr>
      <w:r w:rsidRPr="004956CF">
        <w:rPr>
          <w:rFonts w:ascii="Arial" w:eastAsia="Times New Roman" w:hAnsi="Arial" w:cs="Arial"/>
          <w:b/>
          <w:bCs/>
          <w:color w:val="326883"/>
          <w:spacing w:val="-15"/>
          <w:kern w:val="36"/>
          <w:sz w:val="54"/>
          <w:szCs w:val="54"/>
          <w:u w:val="single"/>
          <w:lang w:eastAsia="en-GB"/>
        </w:rPr>
        <w:t>Homework: Full Stack Games Hub App</w:t>
      </w:r>
    </w:p>
    <w:p w14:paraId="318A2590"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Learning Objectives</w:t>
      </w:r>
    </w:p>
    <w:p w14:paraId="1BCFD81C" w14:textId="77777777" w:rsidR="004956CF" w:rsidRPr="004956CF" w:rsidRDefault="004956CF" w:rsidP="004956CF">
      <w:pPr>
        <w:numPr>
          <w:ilvl w:val="0"/>
          <w:numId w:val="2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Understand the relationship between client, server and database</w:t>
      </w:r>
    </w:p>
    <w:p w14:paraId="0FA27900" w14:textId="77777777" w:rsidR="004956CF" w:rsidRPr="004956CF" w:rsidRDefault="004956CF" w:rsidP="004956CF">
      <w:pPr>
        <w:numPr>
          <w:ilvl w:val="0"/>
          <w:numId w:val="23"/>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Be able to navigate a codebase that you haven’t written</w:t>
      </w:r>
    </w:p>
    <w:p w14:paraId="6708ABC5"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Brief</w:t>
      </w:r>
    </w:p>
    <w:p w14:paraId="52B29C4D"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Your boss has asked to you look over the codebase of a full-stack JavaScript application. The front-end is written in JavaScript using Vue, the </w:t>
      </w:r>
      <w:proofErr w:type="gramStart"/>
      <w:r w:rsidRPr="004956CF">
        <w:rPr>
          <w:rFonts w:ascii="Arial" w:eastAsia="Times New Roman" w:hAnsi="Arial" w:cs="Arial"/>
          <w:color w:val="373737"/>
          <w:sz w:val="26"/>
          <w:szCs w:val="26"/>
          <w:lang w:eastAsia="en-GB"/>
        </w:rPr>
        <w:t>back-end</w:t>
      </w:r>
      <w:proofErr w:type="gramEnd"/>
      <w:r w:rsidRPr="004956CF">
        <w:rPr>
          <w:rFonts w:ascii="Arial" w:eastAsia="Times New Roman" w:hAnsi="Arial" w:cs="Arial"/>
          <w:color w:val="373737"/>
          <w:sz w:val="26"/>
          <w:szCs w:val="26"/>
          <w:lang w:eastAsia="en-GB"/>
        </w:rPr>
        <w:t xml:space="preserve"> uses an Express server and a MongoDB database. Your task is to make yourself familiar with the codebase.</w:t>
      </w:r>
    </w:p>
    <w:p w14:paraId="292319DB"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The application includes a README.md with instructions on running the application.</w:t>
      </w:r>
    </w:p>
    <w:p w14:paraId="42A39EE8" w14:textId="037918BD"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fldChar w:fldCharType="begin"/>
      </w:r>
      <w:r w:rsidRPr="004956CF">
        <w:rPr>
          <w:rFonts w:ascii="Arial" w:eastAsia="Times New Roman" w:hAnsi="Arial" w:cs="Arial"/>
          <w:color w:val="373737"/>
          <w:sz w:val="26"/>
          <w:szCs w:val="26"/>
          <w:lang w:eastAsia="en-GB"/>
        </w:rPr>
        <w:instrText xml:space="preserve"> INCLUDEPICTURE "https://codeclan.github.io/canvas_notes/course_javascript/week_3/day_1/hw_full_stack_app_preparation/images/tech_stack_with_commands.png" \* MERGEFORMATINET </w:instrText>
      </w:r>
      <w:r w:rsidRPr="004956CF">
        <w:rPr>
          <w:rFonts w:ascii="Arial" w:eastAsia="Times New Roman" w:hAnsi="Arial" w:cs="Arial"/>
          <w:color w:val="373737"/>
          <w:sz w:val="26"/>
          <w:szCs w:val="26"/>
          <w:lang w:eastAsia="en-GB"/>
        </w:rPr>
        <w:fldChar w:fldCharType="separate"/>
      </w:r>
      <w:r w:rsidRPr="004956CF">
        <w:rPr>
          <w:rFonts w:ascii="Arial" w:eastAsia="Times New Roman" w:hAnsi="Arial" w:cs="Arial"/>
          <w:noProof/>
          <w:color w:val="373737"/>
          <w:sz w:val="26"/>
          <w:szCs w:val="26"/>
          <w:lang w:eastAsia="en-GB"/>
        </w:rPr>
        <w:drawing>
          <wp:inline distT="0" distB="0" distL="0" distR="0" wp14:anchorId="6330205C" wp14:editId="1BDCDF8E">
            <wp:extent cx="5727700" cy="2614930"/>
            <wp:effectExtent l="0" t="0" r="0" b="1270"/>
            <wp:docPr id="10" name="Picture 10" descr="Overview of the tech stack and tooling with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verview of the tech stack and tooling with comman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614930"/>
                    </a:xfrm>
                    <a:prstGeom prst="rect">
                      <a:avLst/>
                    </a:prstGeom>
                    <a:noFill/>
                    <a:ln>
                      <a:noFill/>
                    </a:ln>
                  </pic:spPr>
                </pic:pic>
              </a:graphicData>
            </a:graphic>
          </wp:inline>
        </w:drawing>
      </w:r>
      <w:r w:rsidRPr="004956CF">
        <w:rPr>
          <w:rFonts w:ascii="Arial" w:eastAsia="Times New Roman" w:hAnsi="Arial" w:cs="Arial"/>
          <w:color w:val="373737"/>
          <w:sz w:val="26"/>
          <w:szCs w:val="26"/>
          <w:lang w:eastAsia="en-GB"/>
        </w:rPr>
        <w:fldChar w:fldCharType="end"/>
      </w:r>
    </w:p>
    <w:p w14:paraId="1A13F48A"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inherit" w:eastAsia="Times New Roman" w:hAnsi="inherit" w:cs="Arial"/>
          <w:i/>
          <w:iCs/>
          <w:color w:val="373737"/>
          <w:sz w:val="26"/>
          <w:szCs w:val="26"/>
          <w:bdr w:val="none" w:sz="0" w:space="0" w:color="auto" w:frame="1"/>
          <w:lang w:eastAsia="en-GB"/>
        </w:rPr>
        <w:t>Overview of the tech stack and tooling with commands</w:t>
      </w:r>
    </w:p>
    <w:p w14:paraId="0A9905D6"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MVP</w:t>
      </w:r>
    </w:p>
    <w:p w14:paraId="2B81A2F5"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Task</w:t>
      </w:r>
    </w:p>
    <w:p w14:paraId="27555E08"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Draw a diagram showing the dataflow through the application starting with a form submission, ending with the re-rendering of the page. This will involve a multi-direction </w:t>
      </w:r>
      <w:proofErr w:type="gramStart"/>
      <w:r w:rsidRPr="004956CF">
        <w:rPr>
          <w:rFonts w:ascii="Arial" w:eastAsia="Times New Roman" w:hAnsi="Arial" w:cs="Arial"/>
          <w:color w:val="373737"/>
          <w:sz w:val="26"/>
          <w:szCs w:val="26"/>
          <w:lang w:eastAsia="en-GB"/>
        </w:rPr>
        <w:t>data-flow</w:t>
      </w:r>
      <w:proofErr w:type="gramEnd"/>
      <w:r w:rsidRPr="004956CF">
        <w:rPr>
          <w:rFonts w:ascii="Arial" w:eastAsia="Times New Roman" w:hAnsi="Arial" w:cs="Arial"/>
          <w:color w:val="373737"/>
          <w:sz w:val="26"/>
          <w:szCs w:val="26"/>
          <w:lang w:eastAsia="en-GB"/>
        </w:rPr>
        <w:t xml:space="preserve"> with the client posting data to the server and the server sending data back to the client with the response. Detail the client, server and database in the diagram and include the names of the files involved in the process.</w:t>
      </w:r>
    </w:p>
    <w:p w14:paraId="11052842" w14:textId="77777777" w:rsidR="004956CF" w:rsidRPr="004956CF" w:rsidRDefault="004956CF" w:rsidP="004956CF">
      <w:pPr>
        <w:spacing w:before="150" w:after="150"/>
        <w:textAlignment w:val="baseline"/>
        <w:outlineLvl w:val="2"/>
        <w:rPr>
          <w:rFonts w:ascii="Arial" w:eastAsia="Times New Roman" w:hAnsi="Arial" w:cs="Arial"/>
          <w:b/>
          <w:bCs/>
          <w:color w:val="326883"/>
          <w:spacing w:val="-15"/>
          <w:sz w:val="36"/>
          <w:szCs w:val="36"/>
          <w:lang w:eastAsia="en-GB"/>
        </w:rPr>
      </w:pPr>
      <w:r w:rsidRPr="004956CF">
        <w:rPr>
          <w:rFonts w:ascii="Arial" w:eastAsia="Times New Roman" w:hAnsi="Arial" w:cs="Arial"/>
          <w:b/>
          <w:bCs/>
          <w:color w:val="326883"/>
          <w:spacing w:val="-15"/>
          <w:sz w:val="36"/>
          <w:szCs w:val="36"/>
          <w:lang w:eastAsia="en-GB"/>
        </w:rPr>
        <w:t>Questions</w:t>
      </w:r>
    </w:p>
    <w:p w14:paraId="0DE62D2B" w14:textId="77777777" w:rsidR="004956CF" w:rsidRPr="004956CF" w:rsidRDefault="004956CF" w:rsidP="004956CF">
      <w:pPr>
        <w:numPr>
          <w:ilvl w:val="0"/>
          <w:numId w:val="2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is responsible for defining the routes of the </w:t>
      </w:r>
      <w:r w:rsidRPr="004956CF">
        <w:rPr>
          <w:rFonts w:ascii="Arial" w:eastAsia="Times New Roman" w:hAnsi="Arial" w:cs="Arial"/>
          <w:color w:val="373737"/>
          <w:sz w:val="20"/>
          <w:szCs w:val="20"/>
          <w:bdr w:val="none" w:sz="0" w:space="0" w:color="auto" w:frame="1"/>
          <w:shd w:val="clear" w:color="auto" w:fill="F2F2F2"/>
          <w:lang w:eastAsia="en-GB"/>
        </w:rPr>
        <w:t>games</w:t>
      </w:r>
      <w:r w:rsidRPr="004956CF">
        <w:rPr>
          <w:rFonts w:ascii="Arial" w:eastAsia="Times New Roman" w:hAnsi="Arial" w:cs="Arial"/>
          <w:color w:val="373737"/>
          <w:sz w:val="26"/>
          <w:szCs w:val="26"/>
          <w:lang w:eastAsia="en-GB"/>
        </w:rPr>
        <w:t> resource?</w:t>
      </w:r>
    </w:p>
    <w:p w14:paraId="525F7F25" w14:textId="77777777" w:rsidR="004956CF" w:rsidRPr="004956CF" w:rsidRDefault="004956CF" w:rsidP="004956CF">
      <w:pPr>
        <w:numPr>
          <w:ilvl w:val="0"/>
          <w:numId w:val="2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do you notice about the folder structure? Whats the client responsible for? Whats the server responsible for?</w:t>
      </w:r>
    </w:p>
    <w:p w14:paraId="349D94F2" w14:textId="77777777" w:rsidR="004956CF" w:rsidRPr="004956CF" w:rsidRDefault="004956CF" w:rsidP="004956CF">
      <w:pPr>
        <w:numPr>
          <w:ilvl w:val="0"/>
          <w:numId w:val="2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are the the responsibilities of server.js?</w:t>
      </w:r>
    </w:p>
    <w:p w14:paraId="1C67CDF9" w14:textId="77777777" w:rsidR="004956CF" w:rsidRPr="004956CF" w:rsidRDefault="004956CF" w:rsidP="004956CF">
      <w:pPr>
        <w:numPr>
          <w:ilvl w:val="0"/>
          <w:numId w:val="2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are the responsibilities of the </w:t>
      </w:r>
      <w:r w:rsidRPr="004956CF">
        <w:rPr>
          <w:rFonts w:ascii="Arial" w:eastAsia="Times New Roman" w:hAnsi="Arial" w:cs="Arial"/>
          <w:color w:val="373737"/>
          <w:sz w:val="20"/>
          <w:szCs w:val="20"/>
          <w:bdr w:val="none" w:sz="0" w:space="0" w:color="auto" w:frame="1"/>
          <w:shd w:val="clear" w:color="auto" w:fill="F2F2F2"/>
          <w:lang w:eastAsia="en-GB"/>
        </w:rPr>
        <w:t>gamesRouter</w:t>
      </w:r>
      <w:r w:rsidRPr="004956CF">
        <w:rPr>
          <w:rFonts w:ascii="Arial" w:eastAsia="Times New Roman" w:hAnsi="Arial" w:cs="Arial"/>
          <w:color w:val="373737"/>
          <w:sz w:val="26"/>
          <w:szCs w:val="26"/>
          <w:lang w:eastAsia="en-GB"/>
        </w:rPr>
        <w:t>?</w:t>
      </w:r>
    </w:p>
    <w:p w14:paraId="55559CED" w14:textId="77777777" w:rsidR="004956CF" w:rsidRPr="004956CF" w:rsidRDefault="004956CF" w:rsidP="004956CF">
      <w:pPr>
        <w:numPr>
          <w:ilvl w:val="0"/>
          <w:numId w:val="2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process does the the client (front-end) use to communicate with the server?</w:t>
      </w:r>
    </w:p>
    <w:p w14:paraId="50721746" w14:textId="77777777" w:rsidR="004956CF" w:rsidRPr="004956CF" w:rsidRDefault="004956CF" w:rsidP="004956CF">
      <w:pPr>
        <w:numPr>
          <w:ilvl w:val="0"/>
          <w:numId w:val="2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optional second argument does the </w:t>
      </w:r>
      <w:r w:rsidRPr="004956CF">
        <w:rPr>
          <w:rFonts w:ascii="Arial" w:eastAsia="Times New Roman" w:hAnsi="Arial" w:cs="Arial"/>
          <w:color w:val="373737"/>
          <w:sz w:val="20"/>
          <w:szCs w:val="20"/>
          <w:bdr w:val="none" w:sz="0" w:space="0" w:color="auto" w:frame="1"/>
          <w:shd w:val="clear" w:color="auto" w:fill="F2F2F2"/>
          <w:lang w:eastAsia="en-GB"/>
        </w:rPr>
        <w:t>fetch</w:t>
      </w:r>
      <w:r w:rsidRPr="004956CF">
        <w:rPr>
          <w:rFonts w:ascii="Arial" w:eastAsia="Times New Roman" w:hAnsi="Arial" w:cs="Arial"/>
          <w:color w:val="373737"/>
          <w:sz w:val="26"/>
          <w:szCs w:val="26"/>
          <w:lang w:eastAsia="en-GB"/>
        </w:rPr>
        <w:t> method take? And what is it used for in this application? Hint: See </w:t>
      </w:r>
      <w:hyperlink r:id="rId22" w:tgtFrame="_blank" w:history="1">
        <w:r w:rsidRPr="004956CF">
          <w:rPr>
            <w:rFonts w:ascii="Arial" w:eastAsia="Times New Roman" w:hAnsi="Arial" w:cs="Arial"/>
            <w:color w:val="0F79D0"/>
            <w:sz w:val="26"/>
            <w:szCs w:val="26"/>
            <w:u w:val="single"/>
            <w:bdr w:val="none" w:sz="0" w:space="0" w:color="auto" w:frame="1"/>
            <w:lang w:eastAsia="en-GB"/>
          </w:rPr>
          <w:t>Using Fetch</w:t>
        </w:r>
      </w:hyperlink>
      <w:r w:rsidRPr="004956CF">
        <w:rPr>
          <w:rFonts w:ascii="Arial" w:eastAsia="Times New Roman" w:hAnsi="Arial" w:cs="Arial"/>
          <w:color w:val="373737"/>
          <w:sz w:val="26"/>
          <w:szCs w:val="26"/>
          <w:lang w:eastAsia="en-GB"/>
        </w:rPr>
        <w:t> on the MDN docs</w:t>
      </w:r>
    </w:p>
    <w:p w14:paraId="43F3B6D7" w14:textId="77777777" w:rsidR="004956CF" w:rsidRPr="004956CF" w:rsidRDefault="004956CF" w:rsidP="004956CF">
      <w:pPr>
        <w:numPr>
          <w:ilvl w:val="0"/>
          <w:numId w:val="24"/>
        </w:numPr>
        <w:spacing w:after="240"/>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 xml:space="preserve">Which of the </w:t>
      </w:r>
      <w:proofErr w:type="gramStart"/>
      <w:r w:rsidRPr="004956CF">
        <w:rPr>
          <w:rFonts w:ascii="Arial" w:eastAsia="Times New Roman" w:hAnsi="Arial" w:cs="Arial"/>
          <w:color w:val="373737"/>
          <w:sz w:val="26"/>
          <w:szCs w:val="26"/>
          <w:lang w:eastAsia="en-GB"/>
        </w:rPr>
        <w:t>games</w:t>
      </w:r>
      <w:proofErr w:type="gramEnd"/>
      <w:r w:rsidRPr="004956CF">
        <w:rPr>
          <w:rFonts w:ascii="Arial" w:eastAsia="Times New Roman" w:hAnsi="Arial" w:cs="Arial"/>
          <w:color w:val="373737"/>
          <w:sz w:val="26"/>
          <w:szCs w:val="26"/>
          <w:lang w:eastAsia="en-GB"/>
        </w:rPr>
        <w:t xml:space="preserve"> API routes does the front-end application consume (i.e. make requests to)?</w:t>
      </w:r>
    </w:p>
    <w:p w14:paraId="77BA2AD9" w14:textId="77777777" w:rsidR="004956CF" w:rsidRPr="004956CF" w:rsidRDefault="004956CF" w:rsidP="004956CF">
      <w:pPr>
        <w:numPr>
          <w:ilvl w:val="0"/>
          <w:numId w:val="24"/>
        </w:numPr>
        <w:ind w:left="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What are we using the </w:t>
      </w:r>
      <w:hyperlink r:id="rId23" w:tgtFrame="_blank" w:history="1">
        <w:r w:rsidRPr="004956CF">
          <w:rPr>
            <w:rFonts w:ascii="Arial" w:eastAsia="Times New Roman" w:hAnsi="Arial" w:cs="Arial"/>
            <w:color w:val="0F79D0"/>
            <w:sz w:val="26"/>
            <w:szCs w:val="26"/>
            <w:u w:val="single"/>
            <w:bdr w:val="none" w:sz="0" w:space="0" w:color="auto" w:frame="1"/>
            <w:lang w:eastAsia="en-GB"/>
          </w:rPr>
          <w:t>MongoDB Driver</w:t>
        </w:r>
      </w:hyperlink>
      <w:r w:rsidRPr="004956CF">
        <w:rPr>
          <w:rFonts w:ascii="Arial" w:eastAsia="Times New Roman" w:hAnsi="Arial" w:cs="Arial"/>
          <w:color w:val="373737"/>
          <w:sz w:val="26"/>
          <w:szCs w:val="26"/>
          <w:lang w:eastAsia="en-GB"/>
        </w:rPr>
        <w:t> for?</w:t>
      </w:r>
    </w:p>
    <w:p w14:paraId="3C0AB161" w14:textId="77777777" w:rsidR="004956CF" w:rsidRPr="004956CF" w:rsidRDefault="004956CF" w:rsidP="004956CF">
      <w:pPr>
        <w:spacing w:before="150" w:after="150"/>
        <w:textAlignment w:val="baseline"/>
        <w:outlineLvl w:val="1"/>
        <w:rPr>
          <w:rFonts w:ascii="Arial" w:eastAsia="Times New Roman" w:hAnsi="Arial" w:cs="Arial"/>
          <w:b/>
          <w:bCs/>
          <w:color w:val="326883"/>
          <w:spacing w:val="-15"/>
          <w:sz w:val="48"/>
          <w:szCs w:val="48"/>
          <w:lang w:eastAsia="en-GB"/>
        </w:rPr>
      </w:pPr>
      <w:r w:rsidRPr="004956CF">
        <w:rPr>
          <w:rFonts w:ascii="Arial" w:eastAsia="Times New Roman" w:hAnsi="Arial" w:cs="Arial"/>
          <w:b/>
          <w:bCs/>
          <w:color w:val="326883"/>
          <w:spacing w:val="-15"/>
          <w:sz w:val="48"/>
          <w:szCs w:val="48"/>
          <w:lang w:eastAsia="en-GB"/>
        </w:rPr>
        <w:t>Extension</w:t>
      </w:r>
    </w:p>
    <w:p w14:paraId="0143BB78" w14:textId="77777777" w:rsidR="004956CF" w:rsidRPr="004956CF" w:rsidRDefault="004956CF" w:rsidP="004956CF">
      <w:pPr>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lastRenderedPageBreak/>
        <w:t>Why do we need to use </w:t>
      </w:r>
      <w:hyperlink r:id="rId24" w:tgtFrame="_blank" w:history="1">
        <w:r w:rsidRPr="004956CF">
          <w:rPr>
            <w:rFonts w:ascii="Arial" w:eastAsia="Times New Roman" w:hAnsi="Arial" w:cs="Arial"/>
            <w:color w:val="0F79D0"/>
            <w:sz w:val="20"/>
            <w:szCs w:val="20"/>
            <w:bdr w:val="none" w:sz="0" w:space="0" w:color="auto" w:frame="1"/>
            <w:shd w:val="clear" w:color="auto" w:fill="F2F2F2"/>
            <w:lang w:eastAsia="en-GB"/>
          </w:rPr>
          <w:t>ObjectId</w:t>
        </w:r>
      </w:hyperlink>
      <w:r w:rsidRPr="004956CF">
        <w:rPr>
          <w:rFonts w:ascii="Arial" w:eastAsia="Times New Roman" w:hAnsi="Arial" w:cs="Arial"/>
          <w:color w:val="373737"/>
          <w:sz w:val="26"/>
          <w:szCs w:val="26"/>
          <w:lang w:eastAsia="en-GB"/>
        </w:rPr>
        <w:t> from the MongoDB driver?</w:t>
      </w:r>
    </w:p>
    <w:p w14:paraId="1E7BAD48" w14:textId="77777777" w:rsidR="004956CF" w:rsidRPr="004956CF" w:rsidRDefault="004956CF" w:rsidP="004956CF">
      <w:pPr>
        <w:spacing w:after="240"/>
        <w:textAlignment w:val="baseline"/>
        <w:rPr>
          <w:rFonts w:ascii="Arial" w:eastAsia="Times New Roman" w:hAnsi="Arial" w:cs="Arial"/>
          <w:color w:val="373737"/>
          <w:sz w:val="26"/>
          <w:szCs w:val="26"/>
          <w:lang w:eastAsia="en-GB"/>
        </w:rPr>
      </w:pPr>
      <w:r w:rsidRPr="004956CF">
        <w:rPr>
          <w:rFonts w:ascii="Arial" w:eastAsia="Times New Roman" w:hAnsi="Arial" w:cs="Arial"/>
          <w:color w:val="373737"/>
          <w:sz w:val="26"/>
          <w:szCs w:val="26"/>
          <w:lang w:eastAsia="en-GB"/>
        </w:rPr>
        <w:t>Add to your diagram the dataflow for removing a game.</w:t>
      </w:r>
    </w:p>
    <w:p w14:paraId="327944E0" w14:textId="77777777" w:rsidR="004956CF" w:rsidRDefault="004956CF" w:rsidP="004956CF">
      <w:pPr>
        <w:autoSpaceDE w:val="0"/>
        <w:autoSpaceDN w:val="0"/>
        <w:adjustRightInd w:val="0"/>
        <w:spacing w:after="200" w:line="1080" w:lineRule="atLeast"/>
        <w:jc w:val="center"/>
        <w:rPr>
          <w:rFonts w:ascii="Arial" w:hAnsi="Arial" w:cs="Arial"/>
          <w:b/>
          <w:bCs/>
          <w:color w:val="275570"/>
          <w:sz w:val="72"/>
          <w:szCs w:val="72"/>
          <w:u w:val="single" w:color="275570"/>
        </w:rPr>
      </w:pPr>
      <w:r>
        <w:rPr>
          <w:rFonts w:ascii="Arial" w:hAnsi="Arial" w:cs="Arial"/>
          <w:b/>
          <w:bCs/>
          <w:color w:val="275570"/>
          <w:sz w:val="72"/>
          <w:szCs w:val="72"/>
          <w:u w:val="single" w:color="275570"/>
        </w:rPr>
        <w:t>Homework: Full Stack Games Hub App</w:t>
      </w:r>
    </w:p>
    <w:p w14:paraId="71540151" w14:textId="77777777" w:rsidR="004956CF" w:rsidRDefault="004956CF" w:rsidP="004956CF">
      <w:pPr>
        <w:autoSpaceDE w:val="0"/>
        <w:autoSpaceDN w:val="0"/>
        <w:adjustRightInd w:val="0"/>
        <w:spacing w:after="200" w:line="960" w:lineRule="atLeast"/>
        <w:rPr>
          <w:rFonts w:ascii="Arial" w:hAnsi="Arial" w:cs="Arial"/>
          <w:b/>
          <w:bCs/>
          <w:color w:val="275570"/>
          <w:sz w:val="64"/>
          <w:szCs w:val="64"/>
          <w:u w:color="275570"/>
        </w:rPr>
      </w:pPr>
      <w:r>
        <w:rPr>
          <w:rFonts w:ascii="Arial" w:hAnsi="Arial" w:cs="Arial"/>
          <w:b/>
          <w:bCs/>
          <w:color w:val="275570"/>
          <w:sz w:val="64"/>
          <w:szCs w:val="64"/>
          <w:u w:color="275570"/>
        </w:rPr>
        <w:t>MVP</w:t>
      </w:r>
    </w:p>
    <w:p w14:paraId="3EC36641" w14:textId="77777777" w:rsidR="004956CF" w:rsidRDefault="004956CF" w:rsidP="004956CF">
      <w:pPr>
        <w:autoSpaceDE w:val="0"/>
        <w:autoSpaceDN w:val="0"/>
        <w:adjustRightInd w:val="0"/>
        <w:spacing w:after="200" w:line="720" w:lineRule="atLeast"/>
        <w:rPr>
          <w:rFonts w:ascii="Arial" w:hAnsi="Arial" w:cs="Arial"/>
          <w:b/>
          <w:bCs/>
          <w:color w:val="275570"/>
          <w:sz w:val="48"/>
          <w:szCs w:val="48"/>
          <w:u w:color="275570"/>
        </w:rPr>
      </w:pPr>
      <w:r>
        <w:rPr>
          <w:rFonts w:ascii="Arial" w:hAnsi="Arial" w:cs="Arial"/>
          <w:b/>
          <w:bCs/>
          <w:color w:val="275570"/>
          <w:sz w:val="48"/>
          <w:szCs w:val="48"/>
          <w:u w:color="275570"/>
        </w:rPr>
        <w:t>Task</w:t>
      </w:r>
    </w:p>
    <w:p w14:paraId="69369FC1"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 xml:space="preserve">Draw a diagram showing the dataflow through the application starting with a form submission, ending with the re-rendering of the page. This will involve a multi-direction </w:t>
      </w:r>
      <w:proofErr w:type="gramStart"/>
      <w:r>
        <w:rPr>
          <w:rFonts w:ascii="Arial" w:hAnsi="Arial" w:cs="Arial"/>
          <w:color w:val="2A2A2A"/>
          <w:sz w:val="34"/>
          <w:szCs w:val="34"/>
          <w:u w:color="275570"/>
        </w:rPr>
        <w:t>data-flow</w:t>
      </w:r>
      <w:proofErr w:type="gramEnd"/>
      <w:r>
        <w:rPr>
          <w:rFonts w:ascii="Arial" w:hAnsi="Arial" w:cs="Arial"/>
          <w:color w:val="2A2A2A"/>
          <w:sz w:val="34"/>
          <w:szCs w:val="34"/>
          <w:u w:color="275570"/>
        </w:rPr>
        <w:t xml:space="preserve"> with the client posting data to the server and the server sending data back to the client with the response. Detail the client, server and database in the diagram and include the names of the files involved in the process.</w:t>
      </w:r>
    </w:p>
    <w:p w14:paraId="6F9BAEA3"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p>
    <w:p w14:paraId="4287A943"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i/>
          <w:iCs/>
          <w:color w:val="2A2A2A"/>
          <w:sz w:val="34"/>
          <w:szCs w:val="34"/>
          <w:u w:color="275570"/>
        </w:rPr>
        <w:t>Diagram of the dataflow through the application when a user submits the form</w:t>
      </w:r>
    </w:p>
    <w:p w14:paraId="69754787" w14:textId="77777777" w:rsidR="004956CF" w:rsidRDefault="004956CF" w:rsidP="004956CF">
      <w:pPr>
        <w:autoSpaceDE w:val="0"/>
        <w:autoSpaceDN w:val="0"/>
        <w:adjustRightInd w:val="0"/>
        <w:spacing w:after="200" w:line="720" w:lineRule="atLeast"/>
        <w:rPr>
          <w:rFonts w:ascii="Arial" w:hAnsi="Arial" w:cs="Arial"/>
          <w:b/>
          <w:bCs/>
          <w:color w:val="275570"/>
          <w:sz w:val="48"/>
          <w:szCs w:val="48"/>
          <w:u w:color="275570"/>
        </w:rPr>
      </w:pPr>
      <w:r>
        <w:rPr>
          <w:rFonts w:ascii="Arial" w:hAnsi="Arial" w:cs="Arial"/>
          <w:b/>
          <w:bCs/>
          <w:color w:val="275570"/>
          <w:sz w:val="48"/>
          <w:szCs w:val="48"/>
          <w:u w:color="275570"/>
        </w:rPr>
        <w:t>Questions</w:t>
      </w:r>
    </w:p>
    <w:p w14:paraId="5345FE3A"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What is responsible for defining the routes of the games resource?</w:t>
      </w:r>
    </w:p>
    <w:p w14:paraId="3F36DE66"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36FEB50A"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lastRenderedPageBreak/>
        <w:t>What do you notice about the folder structure? Whats the client responsible for? Whats the server responsible for?</w:t>
      </w:r>
    </w:p>
    <w:p w14:paraId="64740D22"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5328BCA6"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What are the the responsibilities of server.js?</w:t>
      </w:r>
    </w:p>
    <w:p w14:paraId="5CDA0A57"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33CB83DF"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What are the responsibilities of the gamesRouter?</w:t>
      </w:r>
    </w:p>
    <w:p w14:paraId="218EDACE"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006CCDAF"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What process does the the client (front-end) use to communicate with the server?</w:t>
      </w:r>
    </w:p>
    <w:p w14:paraId="691B5291"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583B7405"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What optional second argument does the fetch method take? And what is it used for in this application?</w:t>
      </w:r>
    </w:p>
    <w:p w14:paraId="7BDEC5F8"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2C5DB959"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 xml:space="preserve">Which of the </w:t>
      </w:r>
      <w:proofErr w:type="gramStart"/>
      <w:r>
        <w:rPr>
          <w:rFonts w:ascii="Arial" w:hAnsi="Arial" w:cs="Arial"/>
          <w:color w:val="2A2A2A"/>
          <w:sz w:val="34"/>
          <w:szCs w:val="34"/>
          <w:u w:color="275570"/>
        </w:rPr>
        <w:t>games</w:t>
      </w:r>
      <w:proofErr w:type="gramEnd"/>
      <w:r>
        <w:rPr>
          <w:rFonts w:ascii="Arial" w:hAnsi="Arial" w:cs="Arial"/>
          <w:color w:val="2A2A2A"/>
          <w:sz w:val="34"/>
          <w:szCs w:val="34"/>
          <w:u w:color="275570"/>
        </w:rPr>
        <w:t xml:space="preserve"> API routes does the front-end application consume (i.e make requests to)?</w:t>
      </w:r>
    </w:p>
    <w:p w14:paraId="229C67B9"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6543D642" w14:textId="77777777" w:rsidR="004956CF" w:rsidRDefault="004956CF" w:rsidP="004956CF">
      <w:pPr>
        <w:numPr>
          <w:ilvl w:val="0"/>
          <w:numId w:val="2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What are we using the </w:t>
      </w:r>
      <w:hyperlink r:id="rId25" w:history="1">
        <w:r>
          <w:rPr>
            <w:rFonts w:ascii="Arial" w:hAnsi="Arial" w:cs="Arial"/>
            <w:color w:val="1262C5"/>
            <w:sz w:val="34"/>
            <w:szCs w:val="34"/>
            <w:u w:color="275570"/>
          </w:rPr>
          <w:t>MongoDB Driver</w:t>
        </w:r>
      </w:hyperlink>
      <w:r>
        <w:rPr>
          <w:rFonts w:ascii="Arial" w:hAnsi="Arial" w:cs="Arial"/>
          <w:color w:val="2A2A2A"/>
          <w:sz w:val="34"/>
          <w:szCs w:val="34"/>
          <w:u w:color="275570"/>
        </w:rPr>
        <w:t> for?</w:t>
      </w:r>
    </w:p>
    <w:p w14:paraId="767F88B3"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t>Answer</w:t>
      </w:r>
    </w:p>
    <w:p w14:paraId="15AC3C5B" w14:textId="77777777" w:rsidR="004956CF" w:rsidRDefault="004956CF" w:rsidP="004956CF">
      <w:pPr>
        <w:autoSpaceDE w:val="0"/>
        <w:autoSpaceDN w:val="0"/>
        <w:adjustRightInd w:val="0"/>
        <w:spacing w:after="200" w:line="960" w:lineRule="atLeast"/>
        <w:rPr>
          <w:rFonts w:ascii="Arial" w:hAnsi="Arial" w:cs="Arial"/>
          <w:b/>
          <w:bCs/>
          <w:color w:val="275570"/>
          <w:sz w:val="64"/>
          <w:szCs w:val="64"/>
          <w:u w:color="275570"/>
        </w:rPr>
      </w:pPr>
      <w:r>
        <w:rPr>
          <w:rFonts w:ascii="Arial" w:hAnsi="Arial" w:cs="Arial"/>
          <w:b/>
          <w:bCs/>
          <w:color w:val="275570"/>
          <w:sz w:val="64"/>
          <w:szCs w:val="64"/>
          <w:u w:color="275570"/>
        </w:rPr>
        <w:t>Extension</w:t>
      </w:r>
    </w:p>
    <w:p w14:paraId="0B943652"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Why do we need to use </w:t>
      </w:r>
      <w:hyperlink r:id="rId26" w:history="1">
        <w:r>
          <w:rPr>
            <w:rFonts w:ascii="Arial" w:hAnsi="Arial" w:cs="Arial"/>
            <w:color w:val="1262C5"/>
            <w:sz w:val="34"/>
            <w:szCs w:val="34"/>
            <w:u w:color="275570"/>
          </w:rPr>
          <w:t>ObjectId</w:t>
        </w:r>
      </w:hyperlink>
      <w:r>
        <w:rPr>
          <w:rFonts w:ascii="Arial" w:hAnsi="Arial" w:cs="Arial"/>
          <w:color w:val="2A2A2A"/>
          <w:sz w:val="34"/>
          <w:szCs w:val="34"/>
          <w:u w:color="275570"/>
        </w:rPr>
        <w:t> from the MongoDB driver?</w:t>
      </w:r>
    </w:p>
    <w:p w14:paraId="4FF4914C" w14:textId="77777777" w:rsidR="004956CF" w:rsidRDefault="004956CF" w:rsidP="004956CF">
      <w:pPr>
        <w:autoSpaceDE w:val="0"/>
        <w:autoSpaceDN w:val="0"/>
        <w:adjustRightInd w:val="0"/>
        <w:spacing w:line="480" w:lineRule="atLeast"/>
        <w:rPr>
          <w:rFonts w:ascii="Arial" w:hAnsi="Arial" w:cs="Arial"/>
          <w:b/>
          <w:bCs/>
          <w:color w:val="2A2A2A"/>
          <w:sz w:val="33"/>
          <w:szCs w:val="33"/>
          <w:u w:color="275570"/>
        </w:rPr>
      </w:pPr>
      <w:r>
        <w:rPr>
          <w:rFonts w:ascii="Arial" w:hAnsi="Arial" w:cs="Arial"/>
          <w:b/>
          <w:bCs/>
          <w:color w:val="2A2A2A"/>
          <w:sz w:val="33"/>
          <w:szCs w:val="33"/>
          <w:u w:color="275570"/>
        </w:rPr>
        <w:lastRenderedPageBreak/>
        <w:t>Answer</w:t>
      </w:r>
    </w:p>
    <w:p w14:paraId="74770293" w14:textId="77777777" w:rsidR="004956CF" w:rsidRDefault="004956CF" w:rsidP="004956CF">
      <w:pPr>
        <w:autoSpaceDE w:val="0"/>
        <w:autoSpaceDN w:val="0"/>
        <w:adjustRightInd w:val="0"/>
        <w:spacing w:line="380" w:lineRule="atLeast"/>
        <w:rPr>
          <w:rFonts w:ascii="Calibri" w:hAnsi="Calibri" w:cs="Calibri"/>
          <w:color w:val="2A2A2A"/>
          <w:sz w:val="32"/>
          <w:szCs w:val="32"/>
          <w:u w:color="275570"/>
        </w:rPr>
      </w:pPr>
    </w:p>
    <w:p w14:paraId="1E805FAF" w14:textId="77777777" w:rsidR="004956CF" w:rsidRDefault="004956CF" w:rsidP="004956CF">
      <w:pPr>
        <w:pStyle w:val="Heading1"/>
        <w:spacing w:before="150" w:beforeAutospacing="0" w:after="150" w:afterAutospacing="0"/>
        <w:jc w:val="center"/>
        <w:textAlignment w:val="baseline"/>
        <w:rPr>
          <w:rFonts w:ascii="Arial" w:hAnsi="Arial" w:cs="Arial"/>
          <w:color w:val="326883"/>
          <w:spacing w:val="-15"/>
          <w:sz w:val="54"/>
          <w:szCs w:val="54"/>
          <w:u w:val="single"/>
        </w:rPr>
      </w:pPr>
      <w:r>
        <w:rPr>
          <w:rFonts w:ascii="Arial" w:hAnsi="Arial" w:cs="Arial"/>
          <w:color w:val="326883"/>
          <w:spacing w:val="-15"/>
          <w:sz w:val="54"/>
          <w:szCs w:val="54"/>
          <w:u w:val="single"/>
        </w:rPr>
        <w:t>MongoDB With a Server</w:t>
      </w:r>
    </w:p>
    <w:p w14:paraId="3DE38C73"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Strong"/>
          <w:rFonts w:ascii="inherit" w:hAnsi="inherit" w:cs="Arial"/>
          <w:color w:val="373737"/>
          <w:sz w:val="26"/>
          <w:szCs w:val="26"/>
          <w:bdr w:val="none" w:sz="0" w:space="0" w:color="auto" w:frame="1"/>
        </w:rPr>
        <w:t>Lesson Duration: 120 minutes</w:t>
      </w:r>
    </w:p>
    <w:p w14:paraId="5D8FE361"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Learning Objectives</w:t>
      </w:r>
    </w:p>
    <w:p w14:paraId="7412E4A4" w14:textId="77777777" w:rsidR="004956CF" w:rsidRDefault="004956CF" w:rsidP="004956CF">
      <w:pPr>
        <w:numPr>
          <w:ilvl w:val="0"/>
          <w:numId w:val="27"/>
        </w:numPr>
        <w:spacing w:after="240"/>
        <w:ind w:left="0"/>
        <w:textAlignment w:val="baseline"/>
        <w:rPr>
          <w:rFonts w:ascii="Arial" w:hAnsi="Arial" w:cs="Arial"/>
          <w:color w:val="373737"/>
          <w:sz w:val="26"/>
          <w:szCs w:val="26"/>
        </w:rPr>
      </w:pPr>
      <w:r>
        <w:rPr>
          <w:rFonts w:ascii="Arial" w:hAnsi="Arial" w:cs="Arial"/>
          <w:color w:val="373737"/>
          <w:sz w:val="26"/>
          <w:szCs w:val="26"/>
        </w:rPr>
        <w:t>Understand the relationship between a client, server and database</w:t>
      </w:r>
    </w:p>
    <w:p w14:paraId="13DA50B5" w14:textId="77777777" w:rsidR="004956CF" w:rsidRDefault="004956CF" w:rsidP="004956CF">
      <w:pPr>
        <w:numPr>
          <w:ilvl w:val="0"/>
          <w:numId w:val="27"/>
        </w:numPr>
        <w:spacing w:after="240"/>
        <w:ind w:left="0"/>
        <w:textAlignment w:val="baseline"/>
        <w:rPr>
          <w:rFonts w:ascii="Arial" w:hAnsi="Arial" w:cs="Arial"/>
          <w:color w:val="373737"/>
          <w:sz w:val="26"/>
          <w:szCs w:val="26"/>
        </w:rPr>
      </w:pPr>
      <w:r>
        <w:rPr>
          <w:rFonts w:ascii="Arial" w:hAnsi="Arial" w:cs="Arial"/>
          <w:color w:val="373737"/>
          <w:sz w:val="26"/>
          <w:szCs w:val="26"/>
        </w:rPr>
        <w:t>Be able to connect to a MongoDB database from a server</w:t>
      </w:r>
    </w:p>
    <w:p w14:paraId="3956DD3C" w14:textId="77777777" w:rsidR="004956CF" w:rsidRDefault="004956CF" w:rsidP="004956CF">
      <w:pPr>
        <w:numPr>
          <w:ilvl w:val="0"/>
          <w:numId w:val="27"/>
        </w:numPr>
        <w:spacing w:after="240"/>
        <w:ind w:left="0"/>
        <w:textAlignment w:val="baseline"/>
        <w:rPr>
          <w:rFonts w:ascii="Arial" w:hAnsi="Arial" w:cs="Arial"/>
          <w:color w:val="373737"/>
          <w:sz w:val="26"/>
          <w:szCs w:val="26"/>
        </w:rPr>
      </w:pPr>
      <w:r>
        <w:rPr>
          <w:rFonts w:ascii="Arial" w:hAnsi="Arial" w:cs="Arial"/>
          <w:color w:val="373737"/>
          <w:sz w:val="26"/>
          <w:szCs w:val="26"/>
        </w:rPr>
        <w:t>Be able to create a JSON API using MongoDB and Express</w:t>
      </w:r>
    </w:p>
    <w:p w14:paraId="54722A73"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Introduction</w:t>
      </w:r>
    </w:p>
    <w:p w14:paraId="3AD36DF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By creating a RESTful </w:t>
      </w:r>
      <w:proofErr w:type="gramStart"/>
      <w:r>
        <w:rPr>
          <w:rFonts w:ascii="Arial" w:hAnsi="Arial" w:cs="Arial"/>
          <w:color w:val="373737"/>
          <w:sz w:val="26"/>
          <w:szCs w:val="26"/>
        </w:rPr>
        <w:t>API</w:t>
      </w:r>
      <w:proofErr w:type="gramEnd"/>
      <w:r>
        <w:rPr>
          <w:rFonts w:ascii="Arial" w:hAnsi="Arial" w:cs="Arial"/>
          <w:color w:val="373737"/>
          <w:sz w:val="26"/>
          <w:szCs w:val="26"/>
        </w:rPr>
        <w:t xml:space="preserve"> we are able to create a back-end service for our front-end applications to consume. Following API design principles to implement the CRUD operations, we can ensure that the API is intuitive to use. We have seen how to create a RESTful API using an Express server.</w:t>
      </w:r>
    </w:p>
    <w:p w14:paraId="5C2DB38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have also seen how to use a MongoDB database to persist and retrieve non-relational data, using its shell to find and insert JSON documents into collections.</w:t>
      </w:r>
    </w:p>
    <w:p w14:paraId="604D415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In this lesson we are going to create a RESTful JSON API for a games resource, using an Express server and a MongoDB database. We are going to define a set of routes that implement CRUD functionality and the data being served on the </w:t>
      </w:r>
      <w:proofErr w:type="gramStart"/>
      <w:r>
        <w:rPr>
          <w:rFonts w:ascii="Arial" w:hAnsi="Arial" w:cs="Arial"/>
          <w:color w:val="373737"/>
          <w:sz w:val="26"/>
          <w:szCs w:val="26"/>
        </w:rPr>
        <w:t>end-points</w:t>
      </w:r>
      <w:proofErr w:type="gramEnd"/>
      <w:r>
        <w:rPr>
          <w:rFonts w:ascii="Arial" w:hAnsi="Arial" w:cs="Arial"/>
          <w:color w:val="373737"/>
          <w:sz w:val="26"/>
          <w:szCs w:val="26"/>
        </w:rPr>
        <w:t xml:space="preserve"> will be retrieved by the server from the database.</w:t>
      </w:r>
    </w:p>
    <w:p w14:paraId="0ED0BE1D"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Games Hub Application</w:t>
      </w:r>
    </w:p>
    <w:p w14:paraId="791A1CA6"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Instructor note: Hand out start code.</w:t>
      </w:r>
    </w:p>
    <w:p w14:paraId="79C9FC65"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This is how the full stack JavaScript application, Games Hub, is structured.</w:t>
      </w:r>
    </w:p>
    <w:p w14:paraId="54E4A4B4" w14:textId="36DCB46E"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fldChar w:fldCharType="begin"/>
      </w:r>
      <w:r>
        <w:rPr>
          <w:rFonts w:ascii="Arial" w:hAnsi="Arial" w:cs="Arial"/>
          <w:color w:val="373737"/>
          <w:sz w:val="26"/>
          <w:szCs w:val="26"/>
        </w:rPr>
        <w:instrText xml:space="preserve"> INCLUDEPICTURE "https://codeclan.github.io/canvas_notes/course_javascript/week_3/day_2/mongodb_with_server/images/full_stack.png" \* MERGEFORMATINET </w:instrText>
      </w:r>
      <w:r>
        <w:rPr>
          <w:rFonts w:ascii="Arial" w:hAnsi="Arial" w:cs="Arial"/>
          <w:color w:val="373737"/>
          <w:sz w:val="26"/>
          <w:szCs w:val="26"/>
        </w:rPr>
        <w:fldChar w:fldCharType="separate"/>
      </w:r>
      <w:r>
        <w:rPr>
          <w:rFonts w:ascii="Arial" w:hAnsi="Arial" w:cs="Arial"/>
          <w:noProof/>
          <w:color w:val="373737"/>
          <w:sz w:val="26"/>
          <w:szCs w:val="26"/>
        </w:rPr>
        <w:drawing>
          <wp:inline distT="0" distB="0" distL="0" distR="0" wp14:anchorId="2A21A000" wp14:editId="39060438">
            <wp:extent cx="5727700" cy="1741805"/>
            <wp:effectExtent l="0" t="0" r="0" b="0"/>
            <wp:docPr id="13" name="Picture 13" descr="Diagram of full stack all with serv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 of full stack all with server highligh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741805"/>
                    </a:xfrm>
                    <a:prstGeom prst="rect">
                      <a:avLst/>
                    </a:prstGeom>
                    <a:noFill/>
                    <a:ln>
                      <a:noFill/>
                    </a:ln>
                  </pic:spPr>
                </pic:pic>
              </a:graphicData>
            </a:graphic>
          </wp:inline>
        </w:drawing>
      </w:r>
      <w:r>
        <w:rPr>
          <w:rFonts w:ascii="Arial" w:hAnsi="Arial" w:cs="Arial"/>
          <w:color w:val="373737"/>
          <w:sz w:val="26"/>
          <w:szCs w:val="26"/>
        </w:rPr>
        <w:fldChar w:fldCharType="end"/>
      </w:r>
    </w:p>
    <w:p w14:paraId="628F6A86"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Emphasis"/>
          <w:rFonts w:ascii="inherit" w:hAnsi="inherit" w:cs="Arial"/>
          <w:color w:val="373737"/>
          <w:sz w:val="26"/>
          <w:szCs w:val="26"/>
          <w:bdr w:val="none" w:sz="0" w:space="0" w:color="auto" w:frame="1"/>
        </w:rPr>
        <w:lastRenderedPageBreak/>
        <w:t>Games Hub: A full stack JavaScript application</w:t>
      </w:r>
    </w:p>
    <w:p w14:paraId="32F68E6B"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Task: (10 minutes)</w:t>
      </w:r>
    </w:p>
    <w:p w14:paraId="37C25C63"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Run the start code using the instructions in the README.md. From reading any errors that appear in the browser console and from looking at the codebase, identify which functionality of the application hasn’t been written yet.</w:t>
      </w:r>
    </w:p>
    <w:p w14:paraId="365F20AD" w14:textId="77777777" w:rsidR="004956CF" w:rsidRDefault="004956CF" w:rsidP="004956CF">
      <w:pPr>
        <w:rPr>
          <w:rFonts w:ascii="Times New Roman" w:hAnsi="Times New Roman" w:cs="Times New Roman"/>
        </w:rPr>
      </w:pPr>
      <w:r>
        <w:t>Answer</w:t>
      </w:r>
    </w:p>
    <w:p w14:paraId="7A755719"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In this lesson we are going to be working server-side to:</w:t>
      </w:r>
    </w:p>
    <w:p w14:paraId="029B5A83" w14:textId="77777777" w:rsidR="004956CF" w:rsidRDefault="004956CF" w:rsidP="004956CF">
      <w:pPr>
        <w:numPr>
          <w:ilvl w:val="0"/>
          <w:numId w:val="28"/>
        </w:numPr>
        <w:ind w:left="0"/>
        <w:textAlignment w:val="baseline"/>
        <w:rPr>
          <w:rFonts w:ascii="Arial" w:hAnsi="Arial" w:cs="Arial"/>
          <w:color w:val="373737"/>
          <w:sz w:val="26"/>
          <w:szCs w:val="26"/>
        </w:rPr>
      </w:pPr>
      <w:r>
        <w:rPr>
          <w:rFonts w:ascii="Arial" w:hAnsi="Arial" w:cs="Arial"/>
          <w:color w:val="373737"/>
          <w:sz w:val="26"/>
          <w:szCs w:val="26"/>
        </w:rPr>
        <w:t>connect to the </w:t>
      </w:r>
      <w:r>
        <w:rPr>
          <w:rStyle w:val="HTMLCode"/>
          <w:rFonts w:ascii="Arial" w:eastAsiaTheme="minorHAnsi" w:hAnsi="Arial" w:cs="Arial"/>
          <w:color w:val="373737"/>
          <w:bdr w:val="none" w:sz="0" w:space="0" w:color="auto" w:frame="1"/>
          <w:shd w:val="clear" w:color="auto" w:fill="F2F2F2"/>
        </w:rPr>
        <w:t>games_hub</w:t>
      </w:r>
      <w:r>
        <w:rPr>
          <w:rFonts w:ascii="Arial" w:hAnsi="Arial" w:cs="Arial"/>
          <w:color w:val="373737"/>
          <w:sz w:val="26"/>
          <w:szCs w:val="26"/>
        </w:rPr>
        <w:t> database.</w:t>
      </w:r>
    </w:p>
    <w:p w14:paraId="1CEC13F5" w14:textId="77777777" w:rsidR="004956CF" w:rsidRDefault="004956CF" w:rsidP="004956CF">
      <w:pPr>
        <w:numPr>
          <w:ilvl w:val="0"/>
          <w:numId w:val="28"/>
        </w:numPr>
        <w:ind w:left="0"/>
        <w:textAlignment w:val="baseline"/>
        <w:rPr>
          <w:rFonts w:ascii="Arial" w:hAnsi="Arial" w:cs="Arial"/>
          <w:color w:val="373737"/>
          <w:sz w:val="26"/>
          <w:szCs w:val="26"/>
        </w:rPr>
      </w:pPr>
      <w:r>
        <w:rPr>
          <w:rFonts w:ascii="Arial" w:hAnsi="Arial" w:cs="Arial"/>
          <w:color w:val="373737"/>
          <w:sz w:val="26"/>
          <w:szCs w:val="26"/>
        </w:rPr>
        <w:t>access the </w:t>
      </w:r>
      <w:r>
        <w:rPr>
          <w:rStyle w:val="HTMLCode"/>
          <w:rFonts w:ascii="Arial" w:eastAsiaTheme="minorHAnsi" w:hAnsi="Arial" w:cs="Arial"/>
          <w:color w:val="373737"/>
          <w:bdr w:val="none" w:sz="0" w:space="0" w:color="auto" w:frame="1"/>
          <w:shd w:val="clear" w:color="auto" w:fill="F2F2F2"/>
        </w:rPr>
        <w:t>games</w:t>
      </w:r>
      <w:r>
        <w:rPr>
          <w:rFonts w:ascii="Arial" w:hAnsi="Arial" w:cs="Arial"/>
          <w:color w:val="373737"/>
          <w:sz w:val="26"/>
          <w:szCs w:val="26"/>
        </w:rPr>
        <w:t> collection.</w:t>
      </w:r>
    </w:p>
    <w:p w14:paraId="27C6529C" w14:textId="77777777" w:rsidR="004956CF" w:rsidRDefault="004956CF" w:rsidP="004956CF">
      <w:pPr>
        <w:numPr>
          <w:ilvl w:val="0"/>
          <w:numId w:val="28"/>
        </w:numPr>
        <w:spacing w:after="240"/>
        <w:ind w:left="0"/>
        <w:textAlignment w:val="baseline"/>
        <w:rPr>
          <w:rFonts w:ascii="Arial" w:hAnsi="Arial" w:cs="Arial"/>
          <w:color w:val="373737"/>
          <w:sz w:val="26"/>
          <w:szCs w:val="26"/>
        </w:rPr>
      </w:pPr>
      <w:r>
        <w:rPr>
          <w:rFonts w:ascii="Arial" w:hAnsi="Arial" w:cs="Arial"/>
          <w:color w:val="373737"/>
          <w:sz w:val="26"/>
          <w:szCs w:val="26"/>
        </w:rPr>
        <w:t>create the routes for the games resource persisting and retrieving data from the database. We will be using Insomnia REST Client to test each route as we write it.</w:t>
      </w:r>
    </w:p>
    <w:p w14:paraId="7E5BE26A" w14:textId="4D6E3664"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fldChar w:fldCharType="begin"/>
      </w:r>
      <w:r>
        <w:rPr>
          <w:rFonts w:ascii="Arial" w:hAnsi="Arial" w:cs="Arial"/>
          <w:color w:val="373737"/>
          <w:sz w:val="26"/>
          <w:szCs w:val="26"/>
        </w:rPr>
        <w:instrText xml:space="preserve"> INCLUDEPICTURE "https://codeclan.github.io/canvas_notes/course_javascript/week_3/day_2/mongodb_with_server/images/full_stack_server.png" \* MERGEFORMATINET </w:instrText>
      </w:r>
      <w:r>
        <w:rPr>
          <w:rFonts w:ascii="Arial" w:hAnsi="Arial" w:cs="Arial"/>
          <w:color w:val="373737"/>
          <w:sz w:val="26"/>
          <w:szCs w:val="26"/>
        </w:rPr>
        <w:fldChar w:fldCharType="separate"/>
      </w:r>
      <w:r>
        <w:rPr>
          <w:rFonts w:ascii="Arial" w:hAnsi="Arial" w:cs="Arial"/>
          <w:noProof/>
          <w:color w:val="373737"/>
          <w:sz w:val="26"/>
          <w:szCs w:val="26"/>
        </w:rPr>
        <w:drawing>
          <wp:inline distT="0" distB="0" distL="0" distR="0" wp14:anchorId="6703F950" wp14:editId="1D4DD196">
            <wp:extent cx="5727700" cy="2790825"/>
            <wp:effectExtent l="0" t="0" r="0" b="3175"/>
            <wp:docPr id="12" name="Picture 12" descr="Diagram of full stack all with serv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full stack all with server highligh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790825"/>
                    </a:xfrm>
                    <a:prstGeom prst="rect">
                      <a:avLst/>
                    </a:prstGeom>
                    <a:noFill/>
                    <a:ln>
                      <a:noFill/>
                    </a:ln>
                  </pic:spPr>
                </pic:pic>
              </a:graphicData>
            </a:graphic>
          </wp:inline>
        </w:drawing>
      </w:r>
      <w:r>
        <w:rPr>
          <w:rFonts w:ascii="Arial" w:hAnsi="Arial" w:cs="Arial"/>
          <w:color w:val="373737"/>
          <w:sz w:val="26"/>
          <w:szCs w:val="26"/>
        </w:rPr>
        <w:fldChar w:fldCharType="end"/>
      </w:r>
    </w:p>
    <w:p w14:paraId="260A021B"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Emphasis"/>
          <w:rFonts w:ascii="inherit" w:hAnsi="inherit" w:cs="Arial"/>
          <w:color w:val="373737"/>
          <w:sz w:val="26"/>
          <w:szCs w:val="26"/>
          <w:bdr w:val="none" w:sz="0" w:space="0" w:color="auto" w:frame="1"/>
        </w:rPr>
        <w:t>We will be working server-side to create the API that the front-end consumes</w:t>
      </w:r>
    </w:p>
    <w:p w14:paraId="68FF9A8D"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MongoDB Driver</w:t>
      </w:r>
    </w:p>
    <w:p w14:paraId="30D8FDC6"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Until now we have been interacting with our MongoDB databases using the MongoDB shell, running a file with the command, </w:t>
      </w:r>
      <w:r>
        <w:rPr>
          <w:rStyle w:val="HTMLCode"/>
          <w:rFonts w:ascii="Arial" w:hAnsi="Arial" w:cs="Arial"/>
          <w:color w:val="373737"/>
          <w:bdr w:val="none" w:sz="0" w:space="0" w:color="auto" w:frame="1"/>
          <w:shd w:val="clear" w:color="auto" w:fill="F2F2F2"/>
        </w:rPr>
        <w:t>mongo &lt; file_name.js</w:t>
      </w:r>
      <w:r>
        <w:rPr>
          <w:rFonts w:ascii="Arial" w:hAnsi="Arial" w:cs="Arial"/>
          <w:color w:val="373737"/>
          <w:sz w:val="26"/>
          <w:szCs w:val="26"/>
        </w:rPr>
        <w:t xml:space="preserve">. In order to interact with databases from inside our JavaScript applications, we are going to use the MongoDB Driver’s API. The MongoDB Driver is </w:t>
      </w:r>
      <w:proofErr w:type="gramStart"/>
      <w:r>
        <w:rPr>
          <w:rFonts w:ascii="Arial" w:hAnsi="Arial" w:cs="Arial"/>
          <w:color w:val="373737"/>
          <w:sz w:val="26"/>
          <w:szCs w:val="26"/>
        </w:rPr>
        <w:t>an</w:t>
      </w:r>
      <w:proofErr w:type="gramEnd"/>
      <w:r>
        <w:rPr>
          <w:rFonts w:ascii="Arial" w:hAnsi="Arial" w:cs="Arial"/>
          <w:color w:val="373737"/>
          <w:sz w:val="26"/>
          <w:szCs w:val="26"/>
        </w:rPr>
        <w:t xml:space="preserve"> npm package, so let’s start by installing it.</w:t>
      </w:r>
    </w:p>
    <w:p w14:paraId="0F8C53A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b"/>
          <w:rFonts w:ascii="Arial" w:hAnsi="Arial" w:cs="Arial"/>
          <w:color w:val="0086B3"/>
          <w:bdr w:val="none" w:sz="0" w:space="0" w:color="auto" w:frame="1"/>
          <w:shd w:val="clear" w:color="auto" w:fill="F2F2F2"/>
        </w:rPr>
        <w:t xml:space="preserve">cd </w:t>
      </w:r>
      <w:r>
        <w:rPr>
          <w:rStyle w:val="HTMLCode"/>
          <w:rFonts w:ascii="Arial" w:hAnsi="Arial" w:cs="Arial"/>
          <w:color w:val="373737"/>
          <w:bdr w:val="none" w:sz="0" w:space="0" w:color="auto" w:frame="1"/>
          <w:shd w:val="clear" w:color="auto" w:fill="F2F2F2"/>
        </w:rPr>
        <w:t>server</w:t>
      </w:r>
    </w:p>
    <w:p w14:paraId="1571BC0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npm i mongodb</w:t>
      </w:r>
    </w:p>
    <w:p w14:paraId="47483A21"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Connecting to the Database</w:t>
      </w:r>
    </w:p>
    <w:p w14:paraId="38EAE40C"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lastRenderedPageBreak/>
        <w:t xml:space="preserve">We want the routing for the games resource to be handled by a </w:t>
      </w:r>
      <w:proofErr w:type="gramStart"/>
      <w:r>
        <w:rPr>
          <w:rFonts w:ascii="Arial" w:hAnsi="Arial" w:cs="Arial"/>
          <w:color w:val="373737"/>
          <w:sz w:val="26"/>
          <w:szCs w:val="26"/>
        </w:rPr>
        <w:t>games</w:t>
      </w:r>
      <w:proofErr w:type="gramEnd"/>
      <w:r>
        <w:rPr>
          <w:rFonts w:ascii="Arial" w:hAnsi="Arial" w:cs="Arial"/>
          <w:color w:val="373737"/>
          <w:sz w:val="26"/>
          <w:szCs w:val="26"/>
        </w:rPr>
        <w:t xml:space="preserve"> router. Inside server.js we are going to connect to the </w:t>
      </w:r>
      <w:r>
        <w:rPr>
          <w:rStyle w:val="HTMLCode"/>
          <w:rFonts w:ascii="Arial" w:hAnsi="Arial" w:cs="Arial"/>
          <w:color w:val="373737"/>
          <w:bdr w:val="none" w:sz="0" w:space="0" w:color="auto" w:frame="1"/>
          <w:shd w:val="clear" w:color="auto" w:fill="F2F2F2"/>
        </w:rPr>
        <w:t>games_hub</w:t>
      </w:r>
      <w:r>
        <w:rPr>
          <w:rFonts w:ascii="Arial" w:hAnsi="Arial" w:cs="Arial"/>
          <w:color w:val="373737"/>
          <w:sz w:val="26"/>
          <w:szCs w:val="26"/>
        </w:rPr>
        <w:t> database, access the </w:t>
      </w:r>
      <w:r>
        <w:rPr>
          <w:rStyle w:val="HTMLCode"/>
          <w:rFonts w:ascii="Arial" w:hAnsi="Arial" w:cs="Arial"/>
          <w:color w:val="373737"/>
          <w:bdr w:val="none" w:sz="0" w:space="0" w:color="auto" w:frame="1"/>
          <w:shd w:val="clear" w:color="auto" w:fill="F2F2F2"/>
        </w:rPr>
        <w:t>games</w:t>
      </w:r>
      <w:r>
        <w:rPr>
          <w:rFonts w:ascii="Arial" w:hAnsi="Arial" w:cs="Arial"/>
          <w:color w:val="373737"/>
          <w:sz w:val="26"/>
          <w:szCs w:val="26"/>
        </w:rPr>
        <w:t> collection, and create a games router, passing it an object representing the games collection, so that the games router can interact with the games collection in each of its routes.</w:t>
      </w:r>
    </w:p>
    <w:p w14:paraId="263B74F5"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Let’s start by requiring the MongoDB Driver that we previously installed in </w:t>
      </w:r>
      <w:proofErr w:type="gramStart"/>
      <w:r>
        <w:rPr>
          <w:rFonts w:ascii="Arial" w:hAnsi="Arial" w:cs="Arial"/>
          <w:color w:val="373737"/>
          <w:sz w:val="26"/>
          <w:szCs w:val="26"/>
        </w:rPr>
        <w:t>server.js, and</w:t>
      </w:r>
      <w:proofErr w:type="gramEnd"/>
      <w:r>
        <w:rPr>
          <w:rFonts w:ascii="Arial" w:hAnsi="Arial" w:cs="Arial"/>
          <w:color w:val="373737"/>
          <w:sz w:val="26"/>
          <w:szCs w:val="26"/>
        </w:rPr>
        <w:t xml:space="preserve"> accessing the MongoClient object.</w:t>
      </w:r>
    </w:p>
    <w:p w14:paraId="5202914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server.js</w:t>
      </w:r>
    </w:p>
    <w:p w14:paraId="478B319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41F9886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express</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express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1CF2B38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app</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express</w:t>
      </w:r>
      <w:r>
        <w:rPr>
          <w:rStyle w:val="p"/>
          <w:rFonts w:ascii="Arial" w:hAnsi="Arial" w:cs="Arial"/>
          <w:color w:val="373737"/>
          <w:bdr w:val="none" w:sz="0" w:space="0" w:color="auto" w:frame="1"/>
          <w:shd w:val="clear" w:color="auto" w:fill="F2F2F2"/>
        </w:rPr>
        <w:t>(</w:t>
      </w:r>
      <w:proofErr w:type="gramEnd"/>
      <w:r>
        <w:rPr>
          <w:rStyle w:val="p"/>
          <w:rFonts w:ascii="Arial" w:hAnsi="Arial" w:cs="Arial"/>
          <w:color w:val="373737"/>
          <w:bdr w:val="none" w:sz="0" w:space="0" w:color="auto" w:frame="1"/>
          <w:shd w:val="clear" w:color="auto" w:fill="F2F2F2"/>
        </w:rPr>
        <w:t>);</w:t>
      </w:r>
    </w:p>
    <w:p w14:paraId="25DD3EC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path</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path</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33BDDC6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MongoClient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w:t>
      </w:r>
      <w:r>
        <w:rPr>
          <w:rStyle w:val="dl"/>
          <w:rFonts w:ascii="Arial" w:hAnsi="Arial" w:cs="Arial"/>
          <w:color w:val="373737"/>
          <w:bdr w:val="none" w:sz="0" w:space="0" w:color="auto" w:frame="1"/>
          <w:shd w:val="clear" w:color="auto" w:fill="F2F2F2"/>
        </w:rPr>
        <w:t>'</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MongoClient</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15BDA7FA"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will use MongoClient’s </w:t>
      </w:r>
      <w:r>
        <w:rPr>
          <w:rStyle w:val="HTMLCode"/>
          <w:rFonts w:ascii="Arial" w:hAnsi="Arial" w:cs="Arial"/>
          <w:color w:val="373737"/>
          <w:bdr w:val="none" w:sz="0" w:space="0" w:color="auto" w:frame="1"/>
          <w:shd w:val="clear" w:color="auto" w:fill="F2F2F2"/>
        </w:rPr>
        <w:t>connect</w:t>
      </w:r>
      <w:r>
        <w:rPr>
          <w:rFonts w:ascii="Arial" w:hAnsi="Arial" w:cs="Arial"/>
          <w:color w:val="373737"/>
          <w:sz w:val="26"/>
          <w:szCs w:val="26"/>
        </w:rPr>
        <w:t> method to connect to the MongoDB server. </w:t>
      </w:r>
      <w:r>
        <w:rPr>
          <w:rStyle w:val="HTMLCode"/>
          <w:rFonts w:ascii="Arial" w:hAnsi="Arial" w:cs="Arial"/>
          <w:color w:val="373737"/>
          <w:bdr w:val="none" w:sz="0" w:space="0" w:color="auto" w:frame="1"/>
          <w:shd w:val="clear" w:color="auto" w:fill="F2F2F2"/>
        </w:rPr>
        <w:t>connect</w:t>
      </w:r>
      <w:r>
        <w:rPr>
          <w:rFonts w:ascii="Arial" w:hAnsi="Arial" w:cs="Arial"/>
          <w:color w:val="373737"/>
          <w:sz w:val="26"/>
          <w:szCs w:val="26"/>
        </w:rPr>
        <w:t> takes one argument: A URL. The URL must consist of MongoDB’s proprietary access mechanism (rather than HTTP which you will have more commonly seen), the location and the port number. MongoDB server runs on port 27017 by default.</w:t>
      </w:r>
    </w:p>
    <w:p w14:paraId="27E1D0A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app</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use</w:t>
      </w:r>
      <w:r>
        <w:rPr>
          <w:rStyle w:val="p"/>
          <w:rFonts w:ascii="Arial" w:hAnsi="Arial" w:cs="Arial"/>
          <w:color w:val="373737"/>
          <w:bdr w:val="none" w:sz="0" w:space="0" w:color="auto" w:frame="1"/>
          <w:shd w:val="clear" w:color="auto" w:fill="F2F2F2"/>
        </w:rPr>
        <w:t>(</w:t>
      </w:r>
      <w:proofErr w:type="gramStart"/>
      <w:r>
        <w:rPr>
          <w:rStyle w:val="nx"/>
          <w:rFonts w:ascii="Arial" w:hAnsi="Arial" w:cs="Arial"/>
          <w:color w:val="373737"/>
          <w:bdr w:val="none" w:sz="0" w:space="0" w:color="auto" w:frame="1"/>
          <w:shd w:val="clear" w:color="auto" w:fill="F2F2F2"/>
        </w:rPr>
        <w:t>parser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p>
    <w:p w14:paraId="1D0E5E4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4B447C5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1D62598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MongoClient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connect</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mongodb://localhost:27017</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6110DCDE"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Connecting to the MongoDB server is an asynchronous process and returns a promise. Once the promise has resolved, it will give us a </w:t>
      </w:r>
      <w:r>
        <w:rPr>
          <w:rStyle w:val="HTMLCode"/>
          <w:rFonts w:ascii="Arial" w:hAnsi="Arial" w:cs="Arial"/>
          <w:color w:val="373737"/>
          <w:bdr w:val="none" w:sz="0" w:space="0" w:color="auto" w:frame="1"/>
          <w:shd w:val="clear" w:color="auto" w:fill="F2F2F2"/>
        </w:rPr>
        <w:t>client</w:t>
      </w:r>
      <w:r>
        <w:rPr>
          <w:rFonts w:ascii="Arial" w:hAnsi="Arial" w:cs="Arial"/>
          <w:color w:val="373737"/>
          <w:sz w:val="26"/>
          <w:szCs w:val="26"/>
        </w:rPr>
        <w:t xml:space="preserve"> object that we can use to connect to the database. Because we </w:t>
      </w:r>
      <w:proofErr w:type="gramStart"/>
      <w:r>
        <w:rPr>
          <w:rFonts w:ascii="Arial" w:hAnsi="Arial" w:cs="Arial"/>
          <w:color w:val="373737"/>
          <w:sz w:val="26"/>
          <w:szCs w:val="26"/>
        </w:rPr>
        <w:t>getting</w:t>
      </w:r>
      <w:proofErr w:type="gramEnd"/>
      <w:r>
        <w:rPr>
          <w:rFonts w:ascii="Arial" w:hAnsi="Arial" w:cs="Arial"/>
          <w:color w:val="373737"/>
          <w:sz w:val="26"/>
          <w:szCs w:val="26"/>
        </w:rPr>
        <w:t xml:space="preserve"> a promise back from the </w:t>
      </w:r>
      <w:r>
        <w:rPr>
          <w:rStyle w:val="HTMLCode"/>
          <w:rFonts w:ascii="Arial" w:hAnsi="Arial" w:cs="Arial"/>
          <w:color w:val="373737"/>
          <w:bdr w:val="none" w:sz="0" w:space="0" w:color="auto" w:frame="1"/>
          <w:shd w:val="clear" w:color="auto" w:fill="F2F2F2"/>
        </w:rPr>
        <w:t>connect</w:t>
      </w:r>
      <w:r>
        <w:rPr>
          <w:rFonts w:ascii="Arial" w:hAnsi="Arial" w:cs="Arial"/>
          <w:color w:val="373737"/>
          <w:sz w:val="26"/>
          <w:szCs w:val="26"/>
        </w:rPr>
        <w:t> method we will handle it with </w:t>
      </w:r>
      <w:r>
        <w:rPr>
          <w:rStyle w:val="HTMLCode"/>
          <w:rFonts w:ascii="Arial" w:hAnsi="Arial" w:cs="Arial"/>
          <w:color w:val="373737"/>
          <w:bdr w:val="none" w:sz="0" w:space="0" w:color="auto" w:frame="1"/>
          <w:shd w:val="clear" w:color="auto" w:fill="F2F2F2"/>
        </w:rPr>
        <w:t>then</w:t>
      </w:r>
      <w:r>
        <w:rPr>
          <w:rFonts w:ascii="Arial" w:hAnsi="Arial" w:cs="Arial"/>
          <w:color w:val="373737"/>
          <w:sz w:val="26"/>
          <w:szCs w:val="26"/>
        </w:rPr>
        <w:t>. I.e, “When the connection to the server has been achieved, </w:t>
      </w:r>
      <w:r>
        <w:rPr>
          <w:rStyle w:val="HTMLCode"/>
          <w:rFonts w:ascii="Arial" w:hAnsi="Arial" w:cs="Arial"/>
          <w:color w:val="373737"/>
          <w:bdr w:val="none" w:sz="0" w:space="0" w:color="auto" w:frame="1"/>
          <w:shd w:val="clear" w:color="auto" w:fill="F2F2F2"/>
        </w:rPr>
        <w:t>then</w:t>
      </w:r>
      <w:r>
        <w:rPr>
          <w:rFonts w:ascii="Arial" w:hAnsi="Arial" w:cs="Arial"/>
          <w:color w:val="373737"/>
          <w:sz w:val="26"/>
          <w:szCs w:val="26"/>
        </w:rPr>
        <w:t> give me the </w:t>
      </w:r>
      <w:r>
        <w:rPr>
          <w:rStyle w:val="HTMLCode"/>
          <w:rFonts w:ascii="Arial" w:hAnsi="Arial" w:cs="Arial"/>
          <w:color w:val="373737"/>
          <w:bdr w:val="none" w:sz="0" w:space="0" w:color="auto" w:frame="1"/>
          <w:shd w:val="clear" w:color="auto" w:fill="F2F2F2"/>
        </w:rPr>
        <w:t>client</w:t>
      </w:r>
      <w:r>
        <w:rPr>
          <w:rFonts w:ascii="Arial" w:hAnsi="Arial" w:cs="Arial"/>
          <w:color w:val="373737"/>
          <w:sz w:val="26"/>
          <w:szCs w:val="26"/>
        </w:rPr>
        <w:t> object that I can use to connect to the database”. If the connection fails, we can use </w:t>
      </w:r>
      <w:r>
        <w:rPr>
          <w:rStyle w:val="HTMLCode"/>
          <w:rFonts w:ascii="Arial" w:hAnsi="Arial" w:cs="Arial"/>
          <w:color w:val="373737"/>
          <w:bdr w:val="none" w:sz="0" w:space="0" w:color="auto" w:frame="1"/>
          <w:shd w:val="clear" w:color="auto" w:fill="F2F2F2"/>
        </w:rPr>
        <w:t>catch</w:t>
      </w:r>
      <w:r>
        <w:rPr>
          <w:rFonts w:ascii="Arial" w:hAnsi="Arial" w:cs="Arial"/>
          <w:color w:val="373737"/>
          <w:sz w:val="26"/>
          <w:szCs w:val="26"/>
        </w:rPr>
        <w:t> to log the error.</w:t>
      </w:r>
    </w:p>
    <w:p w14:paraId="5EF6082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MongoClient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connect</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mongodb://localhost:27017</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1FA4131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client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747D3F6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03F661C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1E11156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106E3C80"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Note: There is only one semi-colon at the end of the expression.</w:t>
      </w:r>
    </w:p>
    <w:p w14:paraId="7013C38D"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are going to use the </w:t>
      </w:r>
      <w:r>
        <w:rPr>
          <w:rStyle w:val="HTMLCode"/>
          <w:rFonts w:ascii="Arial" w:hAnsi="Arial" w:cs="Arial"/>
          <w:color w:val="373737"/>
          <w:bdr w:val="none" w:sz="0" w:space="0" w:color="auto" w:frame="1"/>
          <w:shd w:val="clear" w:color="auto" w:fill="F2F2F2"/>
        </w:rPr>
        <w:t>client</w:t>
      </w:r>
      <w:r>
        <w:rPr>
          <w:rFonts w:ascii="Arial" w:hAnsi="Arial" w:cs="Arial"/>
          <w:color w:val="373737"/>
          <w:sz w:val="26"/>
          <w:szCs w:val="26"/>
        </w:rPr>
        <w:t> object to connect to the </w:t>
      </w:r>
      <w:r>
        <w:rPr>
          <w:rStyle w:val="HTMLCode"/>
          <w:rFonts w:ascii="Arial" w:hAnsi="Arial" w:cs="Arial"/>
          <w:color w:val="373737"/>
          <w:bdr w:val="none" w:sz="0" w:space="0" w:color="auto" w:frame="1"/>
          <w:shd w:val="clear" w:color="auto" w:fill="F2F2F2"/>
        </w:rPr>
        <w:t>games_hub</w:t>
      </w:r>
      <w:r>
        <w:rPr>
          <w:rFonts w:ascii="Arial" w:hAnsi="Arial" w:cs="Arial"/>
          <w:color w:val="373737"/>
          <w:sz w:val="26"/>
          <w:szCs w:val="26"/>
        </w:rPr>
        <w:t> database using the </w:t>
      </w:r>
      <w:r>
        <w:rPr>
          <w:rStyle w:val="HTMLCode"/>
          <w:rFonts w:ascii="Arial" w:hAnsi="Arial" w:cs="Arial"/>
          <w:color w:val="373737"/>
          <w:bdr w:val="none" w:sz="0" w:space="0" w:color="auto" w:frame="1"/>
          <w:shd w:val="clear" w:color="auto" w:fill="F2F2F2"/>
        </w:rPr>
        <w:t>db</w:t>
      </w:r>
      <w:r>
        <w:rPr>
          <w:rFonts w:ascii="Arial" w:hAnsi="Arial" w:cs="Arial"/>
          <w:color w:val="373737"/>
          <w:sz w:val="26"/>
          <w:szCs w:val="26"/>
        </w:rPr>
        <w:t> method. We pass </w:t>
      </w:r>
      <w:r>
        <w:rPr>
          <w:rStyle w:val="HTMLCode"/>
          <w:rFonts w:ascii="Arial" w:hAnsi="Arial" w:cs="Arial"/>
          <w:color w:val="373737"/>
          <w:bdr w:val="none" w:sz="0" w:space="0" w:color="auto" w:frame="1"/>
          <w:shd w:val="clear" w:color="auto" w:fill="F2F2F2"/>
        </w:rPr>
        <w:t>db</w:t>
      </w:r>
      <w:r>
        <w:rPr>
          <w:rFonts w:ascii="Arial" w:hAnsi="Arial" w:cs="Arial"/>
          <w:color w:val="373737"/>
          <w:sz w:val="26"/>
          <w:szCs w:val="26"/>
        </w:rPr>
        <w:t> the name of the database. Then we can access the </w:t>
      </w:r>
      <w:r>
        <w:rPr>
          <w:rStyle w:val="HTMLCode"/>
          <w:rFonts w:ascii="Arial" w:hAnsi="Arial" w:cs="Arial"/>
          <w:color w:val="373737"/>
          <w:bdr w:val="none" w:sz="0" w:space="0" w:color="auto" w:frame="1"/>
          <w:shd w:val="clear" w:color="auto" w:fill="F2F2F2"/>
        </w:rPr>
        <w:t>games</w:t>
      </w:r>
      <w:r>
        <w:rPr>
          <w:rFonts w:ascii="Arial" w:hAnsi="Arial" w:cs="Arial"/>
          <w:color w:val="373737"/>
          <w:sz w:val="26"/>
          <w:szCs w:val="26"/>
        </w:rPr>
        <w:t> collection from the database using the </w:t>
      </w:r>
      <w:r>
        <w:rPr>
          <w:rStyle w:val="HTMLCode"/>
          <w:rFonts w:ascii="Arial" w:hAnsi="Arial" w:cs="Arial"/>
          <w:color w:val="373737"/>
          <w:bdr w:val="none" w:sz="0" w:space="0" w:color="auto" w:frame="1"/>
          <w:shd w:val="clear" w:color="auto" w:fill="F2F2F2"/>
        </w:rPr>
        <w:t>collection</w:t>
      </w:r>
      <w:r>
        <w:rPr>
          <w:rFonts w:ascii="Arial" w:hAnsi="Arial" w:cs="Arial"/>
          <w:color w:val="373737"/>
          <w:sz w:val="26"/>
          <w:szCs w:val="26"/>
        </w:rPr>
        <w:t> method passing in the name of the collection.</w:t>
      </w:r>
    </w:p>
    <w:p w14:paraId="4141FC3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MongoClient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connect</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mongodb://localhost:27017</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1B76D8D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client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968EB9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db</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games_hub</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09240BD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gamesCollection</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collection</w:t>
      </w:r>
      <w:proofErr w:type="gramEnd"/>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games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46E782E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A9600E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p>
    <w:p w14:paraId="27ACA895"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We want to delegate the routing for the games resource to a </w:t>
      </w:r>
      <w:proofErr w:type="gramStart"/>
      <w:r>
        <w:rPr>
          <w:rFonts w:ascii="Arial" w:hAnsi="Arial" w:cs="Arial"/>
          <w:color w:val="373737"/>
          <w:sz w:val="26"/>
          <w:szCs w:val="26"/>
        </w:rPr>
        <w:t>games</w:t>
      </w:r>
      <w:proofErr w:type="gramEnd"/>
      <w:r>
        <w:rPr>
          <w:rFonts w:ascii="Arial" w:hAnsi="Arial" w:cs="Arial"/>
          <w:color w:val="373737"/>
          <w:sz w:val="26"/>
          <w:szCs w:val="26"/>
        </w:rPr>
        <w:t xml:space="preserve"> router. Let’s create a requiring createRouter.js.</w:t>
      </w:r>
    </w:p>
    <w:p w14:paraId="25CC24B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MongoClient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w:t>
      </w:r>
      <w:r>
        <w:rPr>
          <w:rStyle w:val="dl"/>
          <w:rFonts w:ascii="Arial" w:hAnsi="Arial" w:cs="Arial"/>
          <w:color w:val="373737"/>
          <w:bdr w:val="none" w:sz="0" w:space="0" w:color="auto" w:frame="1"/>
          <w:shd w:val="clear" w:color="auto" w:fill="F2F2F2"/>
        </w:rPr>
        <w:t>'</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MongoClient</w:t>
      </w:r>
      <w:proofErr w:type="gramEnd"/>
      <w:r>
        <w:rPr>
          <w:rStyle w:val="p"/>
          <w:rFonts w:ascii="Arial" w:hAnsi="Arial" w:cs="Arial"/>
          <w:color w:val="373737"/>
          <w:bdr w:val="none" w:sz="0" w:space="0" w:color="auto" w:frame="1"/>
          <w:shd w:val="clear" w:color="auto" w:fill="F2F2F2"/>
        </w:rPr>
        <w:t>;</w:t>
      </w:r>
    </w:p>
    <w:p w14:paraId="23AA1A8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createRouter</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./helpers/create_router.js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4FC7E1BD"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lastRenderedPageBreak/>
        <w:t>We are going to create a games router to handle the routing of the games resource. We will pass it the database’s </w:t>
      </w:r>
      <w:r>
        <w:rPr>
          <w:rStyle w:val="HTMLCode"/>
          <w:rFonts w:ascii="Arial" w:hAnsi="Arial" w:cs="Arial"/>
          <w:color w:val="373737"/>
          <w:bdr w:val="none" w:sz="0" w:space="0" w:color="auto" w:frame="1"/>
          <w:shd w:val="clear" w:color="auto" w:fill="F2F2F2"/>
        </w:rPr>
        <w:t>gamesCollection</w:t>
      </w:r>
      <w:r>
        <w:rPr>
          <w:rFonts w:ascii="Arial" w:hAnsi="Arial" w:cs="Arial"/>
          <w:color w:val="373737"/>
          <w:sz w:val="26"/>
          <w:szCs w:val="26"/>
        </w:rPr>
        <w:t> because (although we haven’t written it yet) we know that the games router will need access the games collection in its route definitions.</w:t>
      </w:r>
    </w:p>
    <w:p w14:paraId="422BFAC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MongoClient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connect</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mongodb://localhost:27017</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2C41A74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client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6DBBEF1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db</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games_hub</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5DD129F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gamesCollection</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collection</w:t>
      </w:r>
      <w:proofErr w:type="gramEnd"/>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games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3C42C68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gamesRouter</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createRouter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gamesCollection</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68C65FC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1D54A35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p>
    <w:p w14:paraId="530A2E58"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tell the server we want to delegate the routing to it by the </w:t>
      </w:r>
      <w:r>
        <w:rPr>
          <w:rStyle w:val="HTMLCode"/>
          <w:rFonts w:ascii="Arial" w:hAnsi="Arial" w:cs="Arial"/>
          <w:color w:val="373737"/>
          <w:bdr w:val="none" w:sz="0" w:space="0" w:color="auto" w:frame="1"/>
          <w:shd w:val="clear" w:color="auto" w:fill="F2F2F2"/>
        </w:rPr>
        <w:t>use</w:t>
      </w:r>
      <w:r>
        <w:rPr>
          <w:rFonts w:ascii="Arial" w:hAnsi="Arial" w:cs="Arial"/>
          <w:color w:val="373737"/>
          <w:sz w:val="26"/>
          <w:szCs w:val="26"/>
        </w:rPr>
        <w:t> method which takes a path and a router.</w:t>
      </w:r>
    </w:p>
    <w:p w14:paraId="48A0D09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MongoClient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connect</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mongodb://localhost:27017</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5C6F1CE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client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DB4A0E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db</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client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games_hub</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058DE01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gamesCollection</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db</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collection</w:t>
      </w:r>
      <w:proofErr w:type="gramEnd"/>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games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2ED9A25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gamesRouter</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createRouter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gamesCollection</w:t>
      </w:r>
      <w:r>
        <w:rPr>
          <w:rStyle w:val="p"/>
          <w:rFonts w:ascii="Arial" w:hAnsi="Arial" w:cs="Arial"/>
          <w:color w:val="373737"/>
          <w:bdr w:val="none" w:sz="0" w:space="0" w:color="auto" w:frame="1"/>
          <w:shd w:val="clear" w:color="auto" w:fill="F2F2F2"/>
        </w:rPr>
        <w:t>);</w:t>
      </w:r>
    </w:p>
    <w:p w14:paraId="6E3616A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app</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use</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/api/games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gamesRouter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2C11160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688193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p>
    <w:p w14:paraId="4E3D0031"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Games Router</w:t>
      </w:r>
    </w:p>
    <w:p w14:paraId="153D3923"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 xml:space="preserve">create_router.js is going to be responsible for handling </w:t>
      </w:r>
      <w:proofErr w:type="gramStart"/>
      <w:r>
        <w:rPr>
          <w:rFonts w:ascii="Arial" w:hAnsi="Arial" w:cs="Arial"/>
          <w:color w:val="373737"/>
          <w:sz w:val="26"/>
          <w:szCs w:val="26"/>
        </w:rPr>
        <w:t>requests, and</w:t>
      </w:r>
      <w:proofErr w:type="gramEnd"/>
      <w:r>
        <w:rPr>
          <w:rFonts w:ascii="Arial" w:hAnsi="Arial" w:cs="Arial"/>
          <w:color w:val="373737"/>
          <w:sz w:val="26"/>
          <w:szCs w:val="26"/>
        </w:rPr>
        <w:t xml:space="preserve"> interacting with the database’s collection to persist and retrieve data. The </w:t>
      </w:r>
      <w:r>
        <w:rPr>
          <w:rStyle w:val="HTMLCode"/>
          <w:rFonts w:ascii="Arial" w:hAnsi="Arial" w:cs="Arial"/>
          <w:color w:val="373737"/>
          <w:bdr w:val="none" w:sz="0" w:space="0" w:color="auto" w:frame="1"/>
          <w:shd w:val="clear" w:color="auto" w:fill="F2F2F2"/>
        </w:rPr>
        <w:t>createRouter</w:t>
      </w:r>
      <w:r>
        <w:rPr>
          <w:rFonts w:ascii="Arial" w:hAnsi="Arial" w:cs="Arial"/>
          <w:color w:val="373737"/>
          <w:sz w:val="26"/>
          <w:szCs w:val="26"/>
        </w:rPr>
        <w:t> function already takes in a database collection and creates and exports a router object. Now we can define each of the routes on the router object.</w:t>
      </w:r>
    </w:p>
    <w:p w14:paraId="68C5A551"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Index Route</w:t>
      </w:r>
    </w:p>
    <w:p w14:paraId="0163F7B6"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Let’s start with the index route. As before we will use the </w:t>
      </w:r>
      <w:r>
        <w:rPr>
          <w:rStyle w:val="HTMLCode"/>
          <w:rFonts w:ascii="Arial" w:hAnsi="Arial" w:cs="Arial"/>
          <w:color w:val="373737"/>
          <w:bdr w:val="none" w:sz="0" w:space="0" w:color="auto" w:frame="1"/>
          <w:shd w:val="clear" w:color="auto" w:fill="F2F2F2"/>
        </w:rPr>
        <w:t>get</w:t>
      </w:r>
      <w:r>
        <w:rPr>
          <w:rFonts w:ascii="Arial" w:hAnsi="Arial" w:cs="Arial"/>
          <w:color w:val="373737"/>
          <w:sz w:val="26"/>
          <w:szCs w:val="26"/>
        </w:rPr>
        <w:t> method on the router, pass it a path and a callback that gets passed the request and response objects.</w:t>
      </w:r>
    </w:p>
    <w:p w14:paraId="7322A81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 create_router.js</w:t>
      </w:r>
    </w:p>
    <w:p w14:paraId="1396F27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createRouter</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function</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collection</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0E1881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072EBCA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2708853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0CEBAFC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48C3377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04349A3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
          <w:rFonts w:ascii="inherit" w:hAnsi="inherit" w:cs="Arial"/>
          <w:b/>
          <w:bCs/>
          <w:color w:val="000000"/>
          <w:bdr w:val="none" w:sz="0" w:space="0" w:color="auto" w:frame="1"/>
          <w:shd w:val="clear" w:color="auto" w:fill="F2F2F2"/>
        </w:rPr>
        <w:t>return</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p>
    <w:p w14:paraId="710D07B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1BEE1296"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Let’s start by checking our route is working by sending back a string.</w:t>
      </w:r>
    </w:p>
    <w:p w14:paraId="174BB7F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4EDD76C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send</w:t>
      </w:r>
      <w:proofErr w:type="gramEnd"/>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Hello World!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2122169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33C9937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when we visit ‘http://localhost:3000/api/games’ we see ‘Hello World!’ displaying on the page.</w:t>
      </w:r>
    </w:p>
    <w:p w14:paraId="572A482A"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lastRenderedPageBreak/>
        <w:t>When there is a request made to this route, we want the all the documents to be retrieved from the games collection in the database and sent back, as JSON, with the response. We have access to the games collection (</w:t>
      </w:r>
      <w:r>
        <w:rPr>
          <w:rStyle w:val="HTMLCode"/>
          <w:rFonts w:ascii="Arial" w:hAnsi="Arial" w:cs="Arial"/>
          <w:color w:val="373737"/>
          <w:bdr w:val="none" w:sz="0" w:space="0" w:color="auto" w:frame="1"/>
          <w:shd w:val="clear" w:color="auto" w:fill="F2F2F2"/>
        </w:rPr>
        <w:t>collection</w:t>
      </w:r>
      <w:r>
        <w:rPr>
          <w:rFonts w:ascii="Arial" w:hAnsi="Arial" w:cs="Arial"/>
          <w:color w:val="373737"/>
          <w:sz w:val="26"/>
          <w:szCs w:val="26"/>
        </w:rPr>
        <w:t>), so we can call the </w:t>
      </w:r>
      <w:r>
        <w:rPr>
          <w:rStyle w:val="HTMLCode"/>
          <w:rFonts w:ascii="Arial" w:hAnsi="Arial" w:cs="Arial"/>
          <w:color w:val="373737"/>
          <w:bdr w:val="none" w:sz="0" w:space="0" w:color="auto" w:frame="1"/>
          <w:shd w:val="clear" w:color="auto" w:fill="F2F2F2"/>
        </w:rPr>
        <w:t>find</w:t>
      </w:r>
      <w:r>
        <w:rPr>
          <w:rFonts w:ascii="Arial" w:hAnsi="Arial" w:cs="Arial"/>
          <w:color w:val="373737"/>
          <w:sz w:val="26"/>
          <w:szCs w:val="26"/>
        </w:rPr>
        <w:t> method on it to get all the documents back.</w:t>
      </w:r>
    </w:p>
    <w:p w14:paraId="0C1F659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B897F7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collection</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MODIFIED</w:t>
      </w:r>
    </w:p>
    <w:p w14:paraId="54EBCCC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751AB764"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The </w:t>
      </w:r>
      <w:r>
        <w:rPr>
          <w:rStyle w:val="HTMLCode"/>
          <w:rFonts w:ascii="Arial" w:hAnsi="Arial" w:cs="Arial"/>
          <w:color w:val="373737"/>
          <w:bdr w:val="none" w:sz="0" w:space="0" w:color="auto" w:frame="1"/>
          <w:shd w:val="clear" w:color="auto" w:fill="F2F2F2"/>
        </w:rPr>
        <w:t>find</w:t>
      </w:r>
      <w:r>
        <w:rPr>
          <w:rFonts w:ascii="Arial" w:hAnsi="Arial" w:cs="Arial"/>
          <w:color w:val="373737"/>
          <w:sz w:val="26"/>
          <w:szCs w:val="26"/>
        </w:rPr>
        <w:t> method returns a cursor object containing the documents. We want an array of documents, so we can convert the cursor into an array, using the </w:t>
      </w:r>
      <w:r>
        <w:rPr>
          <w:rStyle w:val="HTMLCode"/>
          <w:rFonts w:ascii="Arial" w:hAnsi="Arial" w:cs="Arial"/>
          <w:color w:val="373737"/>
          <w:bdr w:val="none" w:sz="0" w:space="0" w:color="auto" w:frame="1"/>
          <w:shd w:val="clear" w:color="auto" w:fill="F2F2F2"/>
        </w:rPr>
        <w:t>toArray</w:t>
      </w:r>
      <w:r>
        <w:rPr>
          <w:rFonts w:ascii="Arial" w:hAnsi="Arial" w:cs="Arial"/>
          <w:color w:val="373737"/>
          <w:sz w:val="26"/>
          <w:szCs w:val="26"/>
        </w:rPr>
        <w:t> method.</w:t>
      </w:r>
    </w:p>
    <w:p w14:paraId="1CFA68C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4D9227B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collection</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toArray</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MODIFIED</w:t>
      </w:r>
    </w:p>
    <w:p w14:paraId="7B0A11E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4C5EED18"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Lastly, because the cursor’s </w:t>
      </w:r>
      <w:r>
        <w:rPr>
          <w:rStyle w:val="HTMLCode"/>
          <w:rFonts w:ascii="Arial" w:hAnsi="Arial" w:cs="Arial"/>
          <w:color w:val="373737"/>
          <w:bdr w:val="none" w:sz="0" w:space="0" w:color="auto" w:frame="1"/>
          <w:shd w:val="clear" w:color="auto" w:fill="F2F2F2"/>
        </w:rPr>
        <w:t>toArray</w:t>
      </w:r>
      <w:r>
        <w:rPr>
          <w:rFonts w:ascii="Arial" w:hAnsi="Arial" w:cs="Arial"/>
          <w:color w:val="373737"/>
          <w:sz w:val="26"/>
          <w:szCs w:val="26"/>
        </w:rPr>
        <w:t> is asynchronous, it returns a promise. This means we can chain a </w:t>
      </w:r>
      <w:r>
        <w:rPr>
          <w:rStyle w:val="HTMLCode"/>
          <w:rFonts w:ascii="Arial" w:hAnsi="Arial" w:cs="Arial"/>
          <w:color w:val="373737"/>
          <w:bdr w:val="none" w:sz="0" w:space="0" w:color="auto" w:frame="1"/>
          <w:shd w:val="clear" w:color="auto" w:fill="F2F2F2"/>
        </w:rPr>
        <w:t>then</w:t>
      </w:r>
      <w:r>
        <w:rPr>
          <w:rFonts w:ascii="Arial" w:hAnsi="Arial" w:cs="Arial"/>
          <w:color w:val="373737"/>
          <w:sz w:val="26"/>
          <w:szCs w:val="26"/>
        </w:rPr>
        <w:t> passing it a callback. When the promise resolves and the array of documents is ready, </w:t>
      </w:r>
      <w:r>
        <w:rPr>
          <w:rStyle w:val="HTMLCode"/>
          <w:rFonts w:ascii="Arial" w:hAnsi="Arial" w:cs="Arial"/>
          <w:color w:val="373737"/>
          <w:bdr w:val="none" w:sz="0" w:space="0" w:color="auto" w:frame="1"/>
          <w:shd w:val="clear" w:color="auto" w:fill="F2F2F2"/>
        </w:rPr>
        <w:t>then</w:t>
      </w:r>
      <w:r>
        <w:rPr>
          <w:rFonts w:ascii="Arial" w:hAnsi="Arial" w:cs="Arial"/>
          <w:color w:val="373737"/>
          <w:sz w:val="26"/>
          <w:szCs w:val="26"/>
        </w:rPr>
        <w:t> will pass the array of documents to the callback (</w:t>
      </w:r>
      <w:r>
        <w:rPr>
          <w:rStyle w:val="HTMLCode"/>
          <w:rFonts w:ascii="Arial" w:hAnsi="Arial" w:cs="Arial"/>
          <w:color w:val="373737"/>
          <w:bdr w:val="none" w:sz="0" w:space="0" w:color="auto" w:frame="1"/>
          <w:shd w:val="clear" w:color="auto" w:fill="F2F2F2"/>
        </w:rPr>
        <w:t>docs</w:t>
      </w:r>
      <w:r>
        <w:rPr>
          <w:rFonts w:ascii="Arial" w:hAnsi="Arial" w:cs="Arial"/>
          <w:color w:val="373737"/>
          <w:sz w:val="26"/>
          <w:szCs w:val="26"/>
        </w:rPr>
        <w:t>). We serialise the array into JSON and send it back on the response.</w:t>
      </w:r>
    </w:p>
    <w:p w14:paraId="70BA818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E078FF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collection</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toArray</w:t>
      </w:r>
      <w:r>
        <w:rPr>
          <w:rStyle w:val="p"/>
          <w:rFonts w:ascii="Arial" w:hAnsi="Arial" w:cs="Arial"/>
          <w:color w:val="373737"/>
          <w:bdr w:val="none" w:sz="0" w:space="0" w:color="auto" w:frame="1"/>
          <w:shd w:val="clear" w:color="auto" w:fill="F2F2F2"/>
        </w:rPr>
        <w:t>()</w:t>
      </w:r>
    </w:p>
    <w:p w14:paraId="432A45C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docs</w:t>
      </w:r>
      <w:r>
        <w:rPr>
          <w:rStyle w:val="p"/>
          <w:rFonts w:ascii="Arial" w:hAnsi="Arial" w:cs="Arial"/>
          <w:color w:val="373737"/>
          <w:bdr w:val="none" w:sz="0" w:space="0" w:color="auto" w:frame="1"/>
          <w:shd w:val="clear" w:color="auto" w:fill="F2F2F2"/>
        </w:rPr>
        <w:t>))</w:t>
      </w:r>
    </w:p>
    <w:p w14:paraId="47C4B23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5FF60BFF"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you can test the index route in Insomnia REST Client, by creating a new GET request, and making the request to http://localhost:3000/api/games. You will see the JSON response of the game objects you seeded your database with.</w:t>
      </w:r>
    </w:p>
    <w:p w14:paraId="7D3726E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Because we are chaining a number of methods in this route, we can format it to make it more readable.</w:t>
      </w:r>
    </w:p>
    <w:p w14:paraId="47DD448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0E9A3D8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collection</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MODIFIED</w:t>
      </w:r>
    </w:p>
    <w:p w14:paraId="4E36C85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w:t>
      </w:r>
      <w:proofErr w:type="gramEnd"/>
      <w:r>
        <w:rPr>
          <w:rStyle w:val="p"/>
          <w:rFonts w:ascii="Arial" w:hAnsi="Arial" w:cs="Arial"/>
          <w:color w:val="373737"/>
          <w:bdr w:val="none" w:sz="0" w:space="0" w:color="auto" w:frame="1"/>
          <w:shd w:val="clear" w:color="auto" w:fill="F2F2F2"/>
        </w:rPr>
        <w:t>()</w:t>
      </w:r>
    </w:p>
    <w:p w14:paraId="26AFC3B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toArray</w:t>
      </w:r>
      <w:proofErr w:type="gramEnd"/>
      <w:r>
        <w:rPr>
          <w:rStyle w:val="p"/>
          <w:rFonts w:ascii="Arial" w:hAnsi="Arial" w:cs="Arial"/>
          <w:color w:val="373737"/>
          <w:bdr w:val="none" w:sz="0" w:space="0" w:color="auto" w:frame="1"/>
          <w:shd w:val="clear" w:color="auto" w:fill="F2F2F2"/>
        </w:rPr>
        <w:t>()</w:t>
      </w:r>
    </w:p>
    <w:p w14:paraId="3FF2FED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docs</w:t>
      </w:r>
      <w:r>
        <w:rPr>
          <w:rStyle w:val="p"/>
          <w:rFonts w:ascii="Arial" w:hAnsi="Arial" w:cs="Arial"/>
          <w:color w:val="373737"/>
          <w:bdr w:val="none" w:sz="0" w:space="0" w:color="auto" w:frame="1"/>
          <w:shd w:val="clear" w:color="auto" w:fill="F2F2F2"/>
        </w:rPr>
        <w:t>))</w:t>
      </w:r>
    </w:p>
    <w:p w14:paraId="682872D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72CBC840"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we can see more easily that we are:</w:t>
      </w:r>
    </w:p>
    <w:p w14:paraId="0ECE2707" w14:textId="77777777" w:rsidR="004956CF" w:rsidRDefault="004956CF" w:rsidP="004956CF">
      <w:pPr>
        <w:numPr>
          <w:ilvl w:val="0"/>
          <w:numId w:val="29"/>
        </w:numPr>
        <w:ind w:left="0"/>
        <w:textAlignment w:val="baseline"/>
        <w:rPr>
          <w:rFonts w:ascii="Arial" w:hAnsi="Arial" w:cs="Arial"/>
          <w:color w:val="373737"/>
          <w:sz w:val="26"/>
          <w:szCs w:val="26"/>
        </w:rPr>
      </w:pPr>
      <w:r>
        <w:rPr>
          <w:rFonts w:ascii="Arial" w:hAnsi="Arial" w:cs="Arial"/>
          <w:color w:val="373737"/>
          <w:sz w:val="26"/>
          <w:szCs w:val="26"/>
        </w:rPr>
        <w:t>calling </w:t>
      </w:r>
      <w:r>
        <w:rPr>
          <w:rStyle w:val="HTMLCode"/>
          <w:rFonts w:ascii="Arial" w:eastAsiaTheme="minorHAnsi" w:hAnsi="Arial" w:cs="Arial"/>
          <w:color w:val="373737"/>
          <w:bdr w:val="none" w:sz="0" w:space="0" w:color="auto" w:frame="1"/>
          <w:shd w:val="clear" w:color="auto" w:fill="F2F2F2"/>
        </w:rPr>
        <w:t>find</w:t>
      </w:r>
      <w:r>
        <w:rPr>
          <w:rFonts w:ascii="Arial" w:hAnsi="Arial" w:cs="Arial"/>
          <w:color w:val="373737"/>
          <w:sz w:val="26"/>
          <w:szCs w:val="26"/>
        </w:rPr>
        <w:t> on the collection to get back a cursor object of all the documents</w:t>
      </w:r>
    </w:p>
    <w:p w14:paraId="15BC010D" w14:textId="77777777" w:rsidR="004956CF" w:rsidRDefault="004956CF" w:rsidP="004956CF">
      <w:pPr>
        <w:numPr>
          <w:ilvl w:val="0"/>
          <w:numId w:val="29"/>
        </w:numPr>
        <w:ind w:left="0"/>
        <w:textAlignment w:val="baseline"/>
        <w:rPr>
          <w:rFonts w:ascii="Arial" w:hAnsi="Arial" w:cs="Arial"/>
          <w:color w:val="373737"/>
          <w:sz w:val="26"/>
          <w:szCs w:val="26"/>
        </w:rPr>
      </w:pPr>
      <w:r>
        <w:rPr>
          <w:rFonts w:ascii="Arial" w:hAnsi="Arial" w:cs="Arial"/>
          <w:color w:val="373737"/>
          <w:sz w:val="26"/>
          <w:szCs w:val="26"/>
        </w:rPr>
        <w:t>converting the cursor into an array with </w:t>
      </w:r>
      <w:r>
        <w:rPr>
          <w:rStyle w:val="HTMLCode"/>
          <w:rFonts w:ascii="Arial" w:eastAsiaTheme="minorHAnsi" w:hAnsi="Arial" w:cs="Arial"/>
          <w:color w:val="373737"/>
          <w:bdr w:val="none" w:sz="0" w:space="0" w:color="auto" w:frame="1"/>
          <w:shd w:val="clear" w:color="auto" w:fill="F2F2F2"/>
        </w:rPr>
        <w:t>toArray</w:t>
      </w:r>
    </w:p>
    <w:p w14:paraId="68810A77" w14:textId="77777777" w:rsidR="004956CF" w:rsidRDefault="004956CF" w:rsidP="004956CF">
      <w:pPr>
        <w:numPr>
          <w:ilvl w:val="0"/>
          <w:numId w:val="29"/>
        </w:numPr>
        <w:ind w:left="0"/>
        <w:textAlignment w:val="baseline"/>
        <w:rPr>
          <w:rFonts w:ascii="Arial" w:hAnsi="Arial" w:cs="Arial"/>
          <w:color w:val="373737"/>
          <w:sz w:val="26"/>
          <w:szCs w:val="26"/>
        </w:rPr>
      </w:pPr>
      <w:r>
        <w:rPr>
          <w:rFonts w:ascii="Arial" w:hAnsi="Arial" w:cs="Arial"/>
          <w:color w:val="373737"/>
          <w:sz w:val="26"/>
          <w:szCs w:val="26"/>
        </w:rPr>
        <w:t>and </w:t>
      </w:r>
      <w:r>
        <w:rPr>
          <w:rStyle w:val="HTMLCode"/>
          <w:rFonts w:ascii="Arial" w:eastAsiaTheme="minorHAnsi" w:hAnsi="Arial" w:cs="Arial"/>
          <w:color w:val="373737"/>
          <w:bdr w:val="none" w:sz="0" w:space="0" w:color="auto" w:frame="1"/>
          <w:shd w:val="clear" w:color="auto" w:fill="F2F2F2"/>
        </w:rPr>
        <w:t>then</w:t>
      </w:r>
      <w:r>
        <w:rPr>
          <w:rFonts w:ascii="Arial" w:hAnsi="Arial" w:cs="Arial"/>
          <w:color w:val="373737"/>
          <w:sz w:val="26"/>
          <w:szCs w:val="26"/>
        </w:rPr>
        <w:t> once that process has completed, we are sending the array of documents (</w:t>
      </w:r>
      <w:r>
        <w:rPr>
          <w:rStyle w:val="HTMLCode"/>
          <w:rFonts w:ascii="Arial" w:eastAsiaTheme="minorHAnsi" w:hAnsi="Arial" w:cs="Arial"/>
          <w:color w:val="373737"/>
          <w:bdr w:val="none" w:sz="0" w:space="0" w:color="auto" w:frame="1"/>
          <w:shd w:val="clear" w:color="auto" w:fill="F2F2F2"/>
        </w:rPr>
        <w:t>docs</w:t>
      </w:r>
      <w:r>
        <w:rPr>
          <w:rFonts w:ascii="Arial" w:hAnsi="Arial" w:cs="Arial"/>
          <w:color w:val="373737"/>
          <w:sz w:val="26"/>
          <w:szCs w:val="26"/>
        </w:rPr>
        <w:t>), as JSON, back with the response.</w:t>
      </w:r>
    </w:p>
    <w:p w14:paraId="397B60A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should also pass this a catch block in case of any errors.</w:t>
      </w:r>
    </w:p>
    <w:p w14:paraId="4D37D65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225874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collection</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MODIFIED</w:t>
      </w:r>
    </w:p>
    <w:p w14:paraId="24C30B2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w:t>
      </w:r>
      <w:proofErr w:type="gramEnd"/>
      <w:r>
        <w:rPr>
          <w:rStyle w:val="p"/>
          <w:rFonts w:ascii="Arial" w:hAnsi="Arial" w:cs="Arial"/>
          <w:color w:val="373737"/>
          <w:bdr w:val="none" w:sz="0" w:space="0" w:color="auto" w:frame="1"/>
          <w:shd w:val="clear" w:color="auto" w:fill="F2F2F2"/>
        </w:rPr>
        <w:t>()</w:t>
      </w:r>
    </w:p>
    <w:p w14:paraId="698EB92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toArray</w:t>
      </w:r>
      <w:proofErr w:type="gramEnd"/>
      <w:r>
        <w:rPr>
          <w:rStyle w:val="p"/>
          <w:rFonts w:ascii="Arial" w:hAnsi="Arial" w:cs="Arial"/>
          <w:color w:val="373737"/>
          <w:bdr w:val="none" w:sz="0" w:space="0" w:color="auto" w:frame="1"/>
          <w:shd w:val="clear" w:color="auto" w:fill="F2F2F2"/>
        </w:rPr>
        <w:t>()</w:t>
      </w:r>
    </w:p>
    <w:p w14:paraId="2361973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docs</w:t>
      </w:r>
      <w:r>
        <w:rPr>
          <w:rStyle w:val="p"/>
          <w:rFonts w:ascii="Arial" w:hAnsi="Arial" w:cs="Arial"/>
          <w:color w:val="373737"/>
          <w:bdr w:val="none" w:sz="0" w:space="0" w:color="auto" w:frame="1"/>
          <w:shd w:val="clear" w:color="auto" w:fill="F2F2F2"/>
        </w:rPr>
        <w:t>))</w:t>
      </w:r>
    </w:p>
    <w:p w14:paraId="71F2B32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06CEE1E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p>
    <w:p w14:paraId="49BCA6B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status</w:t>
      </w:r>
      <w:proofErr w:type="gramEnd"/>
      <w:r>
        <w:rPr>
          <w:rStyle w:val="p"/>
          <w:rFonts w:ascii="Arial" w:hAnsi="Arial" w:cs="Arial"/>
          <w:color w:val="373737"/>
          <w:bdr w:val="none" w:sz="0" w:space="0" w:color="auto" w:frame="1"/>
          <w:shd w:val="clear" w:color="auto" w:fill="F2F2F2"/>
        </w:rPr>
        <w:t>(</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p>
    <w:p w14:paraId="6553BD5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status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err</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5893F27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lastRenderedPageBreak/>
        <w:t xml:space="preserve">    </w:t>
      </w:r>
      <w:r>
        <w:rPr>
          <w:rStyle w:val="p"/>
          <w:rFonts w:ascii="Arial" w:hAnsi="Arial" w:cs="Arial"/>
          <w:color w:val="373737"/>
          <w:bdr w:val="none" w:sz="0" w:space="0" w:color="auto" w:frame="1"/>
          <w:shd w:val="clear" w:color="auto" w:fill="F2F2F2"/>
        </w:rPr>
        <w:t>})</w:t>
      </w:r>
    </w:p>
    <w:p w14:paraId="3ECAD2F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060B5B7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If there is a problem the server will respond with a </w:t>
      </w:r>
      <w:proofErr w:type="gramStart"/>
      <w:r>
        <w:rPr>
          <w:rFonts w:ascii="Arial" w:hAnsi="Arial" w:cs="Arial"/>
          <w:color w:val="373737"/>
          <w:sz w:val="26"/>
          <w:szCs w:val="26"/>
        </w:rPr>
        <w:t>500 error</w:t>
      </w:r>
      <w:proofErr w:type="gramEnd"/>
      <w:r>
        <w:rPr>
          <w:rFonts w:ascii="Arial" w:hAnsi="Arial" w:cs="Arial"/>
          <w:color w:val="373737"/>
          <w:sz w:val="26"/>
          <w:szCs w:val="26"/>
        </w:rPr>
        <w:t xml:space="preserve"> code which means there was an internal server error.</w:t>
      </w:r>
    </w:p>
    <w:p w14:paraId="7CC0BDFE"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have now completed the index route, and you can test it using Insomnia Rest Client with a GET request to http://localhost:3000/api/games.</w:t>
      </w:r>
    </w:p>
    <w:p w14:paraId="0945AA58"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Show Route</w:t>
      </w:r>
    </w:p>
    <w:p w14:paraId="50A4A931"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The show route, by convention, returns one object. It will the get method and the route path will need a parameter in the URL (for example</w:t>
      </w:r>
      <w:proofErr w:type="gramStart"/>
      <w:r>
        <w:rPr>
          <w:rFonts w:ascii="Arial" w:hAnsi="Arial" w:cs="Arial"/>
          <w:color w:val="373737"/>
          <w:sz w:val="26"/>
          <w:szCs w:val="26"/>
        </w:rPr>
        <w:t>, </w:t>
      </w:r>
      <w:r>
        <w:rPr>
          <w:rStyle w:val="HTMLCode"/>
          <w:rFonts w:ascii="Arial" w:hAnsi="Arial" w:cs="Arial"/>
          <w:color w:val="373737"/>
          <w:bdr w:val="none" w:sz="0" w:space="0" w:color="auto" w:frame="1"/>
          <w:shd w:val="clear" w:color="auto" w:fill="F2F2F2"/>
        </w:rPr>
        <w:t>:id</w:t>
      </w:r>
      <w:proofErr w:type="gramEnd"/>
      <w:r>
        <w:rPr>
          <w:rFonts w:ascii="Arial" w:hAnsi="Arial" w:cs="Arial"/>
          <w:color w:val="373737"/>
          <w:sz w:val="26"/>
          <w:szCs w:val="26"/>
        </w:rPr>
        <w:t>), so that the client can specify which game they want to receive when they make a request.</w:t>
      </w:r>
    </w:p>
    <w:p w14:paraId="57FB919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gamesRouter</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function</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collection</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690E4BE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648330F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w:t>
      </w:r>
    </w:p>
    <w:p w14:paraId="17FA4F3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78BDE8D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289B581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6A8FB3F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5F8C2E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5359270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
          <w:rFonts w:ascii="inherit" w:hAnsi="inherit" w:cs="Arial"/>
          <w:b/>
          <w:bCs/>
          <w:color w:val="000000"/>
          <w:bdr w:val="none" w:sz="0" w:space="0" w:color="auto" w:frame="1"/>
          <w:shd w:val="clear" w:color="auto" w:fill="F2F2F2"/>
        </w:rPr>
        <w:t>return</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p>
    <w:p w14:paraId="1E3A0F1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34624C1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3A0CBFB4"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are going to use the ID that the client specifies in the request to find the corresponding game object from the database. Let’s access the ID of the request’s params object, using our parameter name.</w:t>
      </w:r>
    </w:p>
    <w:p w14:paraId="1623379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601804C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params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147C223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793A0666"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Now we have the ID, we can use MongoDB’s </w:t>
      </w:r>
      <w:r>
        <w:rPr>
          <w:rStyle w:val="HTMLCode"/>
          <w:rFonts w:ascii="Arial" w:hAnsi="Arial" w:cs="Arial"/>
          <w:color w:val="373737"/>
          <w:bdr w:val="none" w:sz="0" w:space="0" w:color="auto" w:frame="1"/>
          <w:shd w:val="clear" w:color="auto" w:fill="F2F2F2"/>
        </w:rPr>
        <w:t>findOne</w:t>
      </w:r>
      <w:r>
        <w:rPr>
          <w:rFonts w:ascii="Arial" w:hAnsi="Arial" w:cs="Arial"/>
          <w:color w:val="373737"/>
          <w:sz w:val="26"/>
          <w:szCs w:val="26"/>
        </w:rPr>
        <w:t> method, which takes a query object. If we were to search by name, we would do the following, </w:t>
      </w:r>
      <w:proofErr w:type="gramStart"/>
      <w:r>
        <w:rPr>
          <w:rStyle w:val="HTMLCode"/>
          <w:rFonts w:ascii="Arial" w:hAnsi="Arial" w:cs="Arial"/>
          <w:color w:val="373737"/>
          <w:bdr w:val="none" w:sz="0" w:space="0" w:color="auto" w:frame="1"/>
          <w:shd w:val="clear" w:color="auto" w:fill="F2F2F2"/>
        </w:rPr>
        <w:t>findOne(</w:t>
      </w:r>
      <w:proofErr w:type="gramEnd"/>
      <w:r>
        <w:rPr>
          <w:rStyle w:val="HTMLCode"/>
          <w:rFonts w:ascii="Arial" w:hAnsi="Arial" w:cs="Arial"/>
          <w:color w:val="373737"/>
          <w:bdr w:val="none" w:sz="0" w:space="0" w:color="auto" w:frame="1"/>
          <w:shd w:val="clear" w:color="auto" w:fill="F2F2F2"/>
        </w:rPr>
        <w:t>{name: 'Love Letter'})</w:t>
      </w:r>
      <w:r>
        <w:rPr>
          <w:rFonts w:ascii="Arial" w:hAnsi="Arial" w:cs="Arial"/>
          <w:color w:val="373737"/>
          <w:sz w:val="26"/>
          <w:szCs w:val="26"/>
        </w:rPr>
        <w:t>, but we can’t be sure every game has a unique name.</w:t>
      </w:r>
    </w:p>
    <w:p w14:paraId="42147682" w14:textId="77777777" w:rsidR="004956CF" w:rsidRDefault="004956CF" w:rsidP="004956CF">
      <w:pPr>
        <w:pStyle w:val="Heading4"/>
        <w:spacing w:before="150" w:after="150"/>
        <w:textAlignment w:val="baseline"/>
        <w:rPr>
          <w:rFonts w:ascii="Arial" w:hAnsi="Arial" w:cs="Arial"/>
          <w:color w:val="326883"/>
          <w:spacing w:val="-15"/>
          <w:sz w:val="32"/>
          <w:szCs w:val="32"/>
        </w:rPr>
      </w:pPr>
      <w:r>
        <w:rPr>
          <w:rFonts w:ascii="Arial" w:hAnsi="Arial" w:cs="Arial"/>
          <w:color w:val="326883"/>
          <w:spacing w:val="-15"/>
          <w:sz w:val="32"/>
          <w:szCs w:val="32"/>
        </w:rPr>
        <w:t>MongoDB’s ObjectID</w:t>
      </w:r>
    </w:p>
    <w:p w14:paraId="26133205"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When inserting a document into the database, MongoDB assigns it unique identifier with the key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 To query the database for an object with a particular ID, we want to do the following, </w:t>
      </w:r>
      <w:proofErr w:type="gramStart"/>
      <w:r>
        <w:rPr>
          <w:rStyle w:val="HTMLCode"/>
          <w:rFonts w:ascii="Arial" w:hAnsi="Arial" w:cs="Arial"/>
          <w:color w:val="373737"/>
          <w:bdr w:val="none" w:sz="0" w:space="0" w:color="auto" w:frame="1"/>
          <w:shd w:val="clear" w:color="auto" w:fill="F2F2F2"/>
        </w:rPr>
        <w:t>findOne(</w:t>
      </w:r>
      <w:proofErr w:type="gramEnd"/>
      <w:r>
        <w:rPr>
          <w:rStyle w:val="HTMLCode"/>
          <w:rFonts w:ascii="Arial" w:hAnsi="Arial" w:cs="Arial"/>
          <w:color w:val="373737"/>
          <w:bdr w:val="none" w:sz="0" w:space="0" w:color="auto" w:frame="1"/>
          <w:shd w:val="clear" w:color="auto" w:fill="F2F2F2"/>
        </w:rPr>
        <w:t>{_id: '5af2d6f93776ded87a62a4ec'})</w:t>
      </w:r>
      <w:r>
        <w:rPr>
          <w:rFonts w:ascii="Arial" w:hAnsi="Arial" w:cs="Arial"/>
          <w:color w:val="373737"/>
          <w:sz w:val="26"/>
          <w:szCs w:val="26"/>
        </w:rPr>
        <w:t>. However, the ID will never match if the ID is passed as a string because MongoDB stores IDs as </w:t>
      </w:r>
      <w:proofErr w:type="gramStart"/>
      <w:r>
        <w:rPr>
          <w:rStyle w:val="HTMLCode"/>
          <w:rFonts w:ascii="Arial" w:hAnsi="Arial" w:cs="Arial"/>
          <w:color w:val="373737"/>
          <w:bdr w:val="none" w:sz="0" w:space="0" w:color="auto" w:frame="1"/>
          <w:shd w:val="clear" w:color="auto" w:fill="F2F2F2"/>
        </w:rPr>
        <w:t>ObjectID</w:t>
      </w:r>
      <w:r>
        <w:rPr>
          <w:rFonts w:ascii="Arial" w:hAnsi="Arial" w:cs="Arial"/>
          <w:color w:val="373737"/>
          <w:sz w:val="26"/>
          <w:szCs w:val="26"/>
        </w:rPr>
        <w:t>s](</w:t>
      </w:r>
      <w:proofErr w:type="gramEnd"/>
      <w:r>
        <w:rPr>
          <w:rFonts w:ascii="Arial" w:hAnsi="Arial" w:cs="Arial"/>
          <w:color w:val="373737"/>
          <w:sz w:val="26"/>
          <w:szCs w:val="26"/>
        </w:rPr>
        <w:t xml:space="preserve">https://docs.mongodb.com/manual/reference/method/ObjectId/). </w:t>
      </w:r>
      <w:proofErr w:type="gramStart"/>
      <w:r>
        <w:rPr>
          <w:rFonts w:ascii="Arial" w:hAnsi="Arial" w:cs="Arial"/>
          <w:color w:val="373737"/>
          <w:sz w:val="26"/>
          <w:szCs w:val="26"/>
        </w:rPr>
        <w:t>Therefore</w:t>
      </w:r>
      <w:proofErr w:type="gramEnd"/>
      <w:r>
        <w:rPr>
          <w:rFonts w:ascii="Arial" w:hAnsi="Arial" w:cs="Arial"/>
          <w:color w:val="373737"/>
          <w:sz w:val="26"/>
          <w:szCs w:val="26"/>
        </w:rPr>
        <w:t xml:space="preserve"> to find a document, we have to pass the ID as an ObjectID. ObjectID comes from MongoDB so we need to require it.</w:t>
      </w:r>
    </w:p>
    <w:p w14:paraId="4972A6A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express</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express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4E7067C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mongodb</w:t>
      </w:r>
      <w:r>
        <w:rPr>
          <w:rStyle w:val="dl"/>
          <w:rFonts w:ascii="Arial" w:hAnsi="Arial" w:cs="Arial"/>
          <w:color w:val="373737"/>
          <w:bdr w:val="none" w:sz="0" w:space="0" w:color="auto" w:frame="1"/>
          <w:shd w:val="clear" w:color="auto" w:fill="F2F2F2"/>
        </w:rPr>
        <w:t>'</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ObjectID</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49492018"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Now when we want to query the database for a particular ID, we can pass the </w:t>
      </w:r>
      <w:r>
        <w:rPr>
          <w:rStyle w:val="HTMLCode"/>
          <w:rFonts w:ascii="Arial" w:hAnsi="Arial" w:cs="Arial"/>
          <w:color w:val="373737"/>
          <w:bdr w:val="none" w:sz="0" w:space="0" w:color="auto" w:frame="1"/>
          <w:shd w:val="clear" w:color="auto" w:fill="F2F2F2"/>
        </w:rPr>
        <w:t>findOne</w:t>
      </w:r>
      <w:r>
        <w:rPr>
          <w:rFonts w:ascii="Arial" w:hAnsi="Arial" w:cs="Arial"/>
          <w:color w:val="373737"/>
          <w:sz w:val="26"/>
          <w:szCs w:val="26"/>
        </w:rPr>
        <w:t> method the object </w:t>
      </w:r>
      <w:proofErr w:type="gramStart"/>
      <w:r>
        <w:rPr>
          <w:rStyle w:val="HTMLCode"/>
          <w:rFonts w:ascii="Arial" w:hAnsi="Arial" w:cs="Arial"/>
          <w:color w:val="373737"/>
          <w:bdr w:val="none" w:sz="0" w:space="0" w:color="auto" w:frame="1"/>
          <w:shd w:val="clear" w:color="auto" w:fill="F2F2F2"/>
        </w:rPr>
        <w:t>{ _</w:t>
      </w:r>
      <w:proofErr w:type="gramEnd"/>
      <w:r>
        <w:rPr>
          <w:rStyle w:val="HTMLCode"/>
          <w:rFonts w:ascii="Arial" w:hAnsi="Arial" w:cs="Arial"/>
          <w:color w:val="373737"/>
          <w:bdr w:val="none" w:sz="0" w:space="0" w:color="auto" w:frame="1"/>
          <w:shd w:val="clear" w:color="auto" w:fill="F2F2F2"/>
        </w:rPr>
        <w:t>id: ObjectID(5af2d6f93776ded87a62a4ec) }</w:t>
      </w:r>
      <w:r>
        <w:rPr>
          <w:rFonts w:ascii="Arial" w:hAnsi="Arial" w:cs="Arial"/>
          <w:color w:val="373737"/>
          <w:sz w:val="26"/>
          <w:szCs w:val="26"/>
        </w:rPr>
        <w:t>.</w:t>
      </w:r>
    </w:p>
    <w:p w14:paraId="15610F6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 NEW</w:t>
      </w:r>
    </w:p>
    <w:p w14:paraId="47990F0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params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55E352B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lastRenderedPageBreak/>
        <w:t xml:space="preserve">  </w:t>
      </w:r>
      <w:r>
        <w:rPr>
          <w:rStyle w:val="nx"/>
          <w:rFonts w:ascii="Arial" w:hAnsi="Arial" w:cs="Arial"/>
          <w:color w:val="373737"/>
          <w:bdr w:val="none" w:sz="0" w:space="0" w:color="auto" w:frame="1"/>
          <w:shd w:val="clear" w:color="auto" w:fill="F2F2F2"/>
        </w:rPr>
        <w:t>collection</w:t>
      </w:r>
    </w:p>
    <w:p w14:paraId="0CEA27E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findOne</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_id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0E08A8F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7D462D51"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Lastly, we want to send the found game object back, as JSON, with the response. As </w:t>
      </w:r>
      <w:r>
        <w:rPr>
          <w:rStyle w:val="HTMLCode"/>
          <w:rFonts w:ascii="Arial" w:hAnsi="Arial" w:cs="Arial"/>
          <w:color w:val="373737"/>
          <w:bdr w:val="none" w:sz="0" w:space="0" w:color="auto" w:frame="1"/>
          <w:shd w:val="clear" w:color="auto" w:fill="F2F2F2"/>
        </w:rPr>
        <w:t>findOne</w:t>
      </w:r>
      <w:r>
        <w:rPr>
          <w:rFonts w:ascii="Arial" w:hAnsi="Arial" w:cs="Arial"/>
          <w:color w:val="373737"/>
          <w:sz w:val="26"/>
          <w:szCs w:val="26"/>
        </w:rPr>
        <w:t> is asynchronous (it takes time) and returns a promise, we will use </w:t>
      </w:r>
      <w:r>
        <w:rPr>
          <w:rStyle w:val="HTMLCode"/>
          <w:rFonts w:ascii="Arial" w:hAnsi="Arial" w:cs="Arial"/>
          <w:color w:val="373737"/>
          <w:bdr w:val="none" w:sz="0" w:space="0" w:color="auto" w:frame="1"/>
          <w:shd w:val="clear" w:color="auto" w:fill="F2F2F2"/>
        </w:rPr>
        <w:t>then</w:t>
      </w:r>
      <w:r>
        <w:rPr>
          <w:rFonts w:ascii="Arial" w:hAnsi="Arial" w:cs="Arial"/>
          <w:color w:val="373737"/>
          <w:sz w:val="26"/>
          <w:szCs w:val="26"/>
        </w:rPr>
        <w:t> to receive the found game once the promise has been resolved. We can then convert the document to JSON and send it back with the response.</w:t>
      </w:r>
    </w:p>
    <w:p w14:paraId="084581B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kd"/>
          <w:rFonts w:ascii="inherit" w:hAnsi="inherit" w:cs="Arial"/>
          <w:b/>
          <w:bCs/>
          <w:color w:val="000000"/>
          <w:bdr w:val="none" w:sz="0" w:space="0" w:color="auto" w:frame="1"/>
          <w:shd w:val="clear" w:color="auto" w:fill="F2F2F2"/>
        </w:rPr>
        <w:t>get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6D8E757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params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0D3C44B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collection</w:t>
      </w:r>
    </w:p>
    <w:p w14:paraId="5C252A9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findOne</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_id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18DF1A2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doc</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//NEW</w:t>
      </w:r>
    </w:p>
    <w:p w14:paraId="41FC02D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C05F1C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p>
    <w:p w14:paraId="0B19734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status</w:t>
      </w:r>
      <w:proofErr w:type="gramEnd"/>
      <w:r>
        <w:rPr>
          <w:rStyle w:val="p"/>
          <w:rFonts w:ascii="Arial" w:hAnsi="Arial" w:cs="Arial"/>
          <w:color w:val="373737"/>
          <w:bdr w:val="none" w:sz="0" w:space="0" w:color="auto" w:frame="1"/>
          <w:shd w:val="clear" w:color="auto" w:fill="F2F2F2"/>
        </w:rPr>
        <w:t>(</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p>
    <w:p w14:paraId="6A683AB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status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err</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BA25D9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5EED708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5601C7F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1D627840"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have now completed the show route, and you can test it using Insomnia Rest Client with a GET request to </w:t>
      </w:r>
      <w:proofErr w:type="gramStart"/>
      <w:r>
        <w:rPr>
          <w:rStyle w:val="HTMLCode"/>
          <w:rFonts w:ascii="Arial" w:hAnsi="Arial" w:cs="Arial"/>
          <w:color w:val="373737"/>
          <w:bdr w:val="none" w:sz="0" w:space="0" w:color="auto" w:frame="1"/>
          <w:shd w:val="clear" w:color="auto" w:fill="F2F2F2"/>
        </w:rPr>
        <w:t>http://localhost:3000/api/games/[</w:t>
      </w:r>
      <w:proofErr w:type="gramEnd"/>
      <w:r>
        <w:rPr>
          <w:rStyle w:val="HTMLCode"/>
          <w:rFonts w:ascii="Arial" w:hAnsi="Arial" w:cs="Arial"/>
          <w:color w:val="373737"/>
          <w:bdr w:val="none" w:sz="0" w:space="0" w:color="auto" w:frame="1"/>
          <w:shd w:val="clear" w:color="auto" w:fill="F2F2F2"/>
        </w:rPr>
        <w:t>existing ID]</w:t>
      </w:r>
      <w:r>
        <w:rPr>
          <w:rFonts w:ascii="Arial" w:hAnsi="Arial" w:cs="Arial"/>
          <w:color w:val="373737"/>
          <w:sz w:val="26"/>
          <w:szCs w:val="26"/>
        </w:rPr>
        <w:t>.</w:t>
      </w:r>
    </w:p>
    <w:p w14:paraId="65ABF754"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Create Route</w:t>
      </w:r>
    </w:p>
    <w:p w14:paraId="113C47AE"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Task: (10 minutes)</w:t>
      </w:r>
    </w:p>
    <w:p w14:paraId="5096A2D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Your task is to create the “create” route.</w:t>
      </w:r>
    </w:p>
    <w:p w14:paraId="3DF220FF"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You will need to:</w:t>
      </w:r>
    </w:p>
    <w:p w14:paraId="0CE89907" w14:textId="77777777" w:rsidR="004956CF" w:rsidRDefault="004956CF" w:rsidP="004956CF">
      <w:pPr>
        <w:numPr>
          <w:ilvl w:val="0"/>
          <w:numId w:val="30"/>
        </w:numPr>
        <w:spacing w:after="240"/>
        <w:ind w:left="0"/>
        <w:textAlignment w:val="baseline"/>
        <w:rPr>
          <w:rFonts w:ascii="Arial" w:hAnsi="Arial" w:cs="Arial"/>
          <w:color w:val="373737"/>
          <w:sz w:val="26"/>
          <w:szCs w:val="26"/>
        </w:rPr>
      </w:pPr>
      <w:r>
        <w:rPr>
          <w:rFonts w:ascii="Arial" w:hAnsi="Arial" w:cs="Arial"/>
          <w:color w:val="373737"/>
          <w:sz w:val="26"/>
          <w:szCs w:val="26"/>
        </w:rPr>
        <w:t>check that the server is configured to use body-parser</w:t>
      </w:r>
    </w:p>
    <w:p w14:paraId="52435278" w14:textId="77777777" w:rsidR="004956CF" w:rsidRDefault="004956CF" w:rsidP="004956CF">
      <w:pPr>
        <w:numPr>
          <w:ilvl w:val="0"/>
          <w:numId w:val="30"/>
        </w:numPr>
        <w:spacing w:after="240"/>
        <w:ind w:left="0"/>
        <w:textAlignment w:val="baseline"/>
        <w:rPr>
          <w:rFonts w:ascii="Arial" w:hAnsi="Arial" w:cs="Arial"/>
          <w:color w:val="373737"/>
          <w:sz w:val="26"/>
          <w:szCs w:val="26"/>
        </w:rPr>
      </w:pPr>
      <w:r>
        <w:rPr>
          <w:rFonts w:ascii="Arial" w:hAnsi="Arial" w:cs="Arial"/>
          <w:color w:val="373737"/>
          <w:sz w:val="26"/>
          <w:szCs w:val="26"/>
        </w:rPr>
        <w:t>define a new route that handles POST requests</w:t>
      </w:r>
    </w:p>
    <w:p w14:paraId="7BBFB6E2" w14:textId="77777777" w:rsidR="004956CF" w:rsidRDefault="004956CF" w:rsidP="004956CF">
      <w:pPr>
        <w:numPr>
          <w:ilvl w:val="0"/>
          <w:numId w:val="30"/>
        </w:numPr>
        <w:spacing w:after="240"/>
        <w:ind w:left="0"/>
        <w:textAlignment w:val="baseline"/>
        <w:rPr>
          <w:rFonts w:ascii="Arial" w:hAnsi="Arial" w:cs="Arial"/>
          <w:color w:val="373737"/>
          <w:sz w:val="26"/>
          <w:szCs w:val="26"/>
        </w:rPr>
      </w:pPr>
      <w:r>
        <w:rPr>
          <w:rFonts w:ascii="Arial" w:hAnsi="Arial" w:cs="Arial"/>
          <w:color w:val="373737"/>
          <w:sz w:val="26"/>
          <w:szCs w:val="26"/>
        </w:rPr>
        <w:t>access the new game object from the request’s body</w:t>
      </w:r>
    </w:p>
    <w:p w14:paraId="04D7EE85" w14:textId="77777777" w:rsidR="004956CF" w:rsidRDefault="004956CF" w:rsidP="004956CF">
      <w:pPr>
        <w:numPr>
          <w:ilvl w:val="0"/>
          <w:numId w:val="30"/>
        </w:numPr>
        <w:ind w:left="0"/>
        <w:textAlignment w:val="baseline"/>
        <w:rPr>
          <w:rFonts w:ascii="Arial" w:hAnsi="Arial" w:cs="Arial"/>
          <w:color w:val="373737"/>
          <w:sz w:val="26"/>
          <w:szCs w:val="26"/>
        </w:rPr>
      </w:pPr>
      <w:r>
        <w:rPr>
          <w:rFonts w:ascii="Arial" w:hAnsi="Arial" w:cs="Arial"/>
          <w:color w:val="373737"/>
          <w:sz w:val="26"/>
          <w:szCs w:val="26"/>
        </w:rPr>
        <w:t>insert the game into the games collection using the </w:t>
      </w:r>
      <w:r>
        <w:rPr>
          <w:rStyle w:val="HTMLCode"/>
          <w:rFonts w:ascii="Arial" w:eastAsiaTheme="minorHAnsi" w:hAnsi="Arial" w:cs="Arial"/>
          <w:color w:val="373737"/>
          <w:bdr w:val="none" w:sz="0" w:space="0" w:color="auto" w:frame="1"/>
          <w:shd w:val="clear" w:color="auto" w:fill="F2F2F2"/>
        </w:rPr>
        <w:t>insertOne</w:t>
      </w:r>
      <w:r>
        <w:rPr>
          <w:rFonts w:ascii="Arial" w:hAnsi="Arial" w:cs="Arial"/>
          <w:color w:val="373737"/>
          <w:sz w:val="26"/>
          <w:szCs w:val="26"/>
        </w:rPr>
        <w:t> method</w:t>
      </w:r>
    </w:p>
    <w:p w14:paraId="6AE625E0" w14:textId="77777777" w:rsidR="004956CF" w:rsidRDefault="004956CF" w:rsidP="004956CF">
      <w:pPr>
        <w:numPr>
          <w:ilvl w:val="0"/>
          <w:numId w:val="30"/>
        </w:numPr>
        <w:ind w:left="0"/>
        <w:textAlignment w:val="baseline"/>
        <w:rPr>
          <w:rFonts w:ascii="Arial" w:hAnsi="Arial" w:cs="Arial"/>
          <w:color w:val="373737"/>
          <w:sz w:val="26"/>
          <w:szCs w:val="26"/>
        </w:rPr>
      </w:pPr>
      <w:r>
        <w:rPr>
          <w:rFonts w:ascii="Arial" w:hAnsi="Arial" w:cs="Arial"/>
          <w:color w:val="373737"/>
          <w:sz w:val="26"/>
          <w:szCs w:val="26"/>
        </w:rPr>
        <w:t>send back all the documents from the collection with the response. Note: </w:t>
      </w:r>
      <w:r>
        <w:rPr>
          <w:rStyle w:val="HTMLCode"/>
          <w:rFonts w:ascii="Arial" w:eastAsiaTheme="minorHAnsi" w:hAnsi="Arial" w:cs="Arial"/>
          <w:color w:val="373737"/>
          <w:bdr w:val="none" w:sz="0" w:space="0" w:color="auto" w:frame="1"/>
          <w:shd w:val="clear" w:color="auto" w:fill="F2F2F2"/>
        </w:rPr>
        <w:t>insertOne</w:t>
      </w:r>
      <w:r>
        <w:rPr>
          <w:rFonts w:ascii="Arial" w:hAnsi="Arial" w:cs="Arial"/>
          <w:color w:val="373737"/>
          <w:sz w:val="26"/>
          <w:szCs w:val="26"/>
        </w:rPr>
        <w:t> is asynchronous and returns a promise, so use a </w:t>
      </w:r>
      <w:r>
        <w:rPr>
          <w:rStyle w:val="HTMLCode"/>
          <w:rFonts w:ascii="Arial" w:eastAsiaTheme="minorHAnsi" w:hAnsi="Arial" w:cs="Arial"/>
          <w:color w:val="373737"/>
          <w:bdr w:val="none" w:sz="0" w:space="0" w:color="auto" w:frame="1"/>
          <w:shd w:val="clear" w:color="auto" w:fill="F2F2F2"/>
        </w:rPr>
        <w:t>then</w:t>
      </w:r>
      <w:r>
        <w:rPr>
          <w:rFonts w:ascii="Arial" w:hAnsi="Arial" w:cs="Arial"/>
          <w:color w:val="373737"/>
          <w:sz w:val="26"/>
          <w:szCs w:val="26"/>
        </w:rPr>
        <w:t> to access all the games from the collection once the promise has resolved and convert the documents into to an array</w:t>
      </w:r>
    </w:p>
    <w:p w14:paraId="1A48001B" w14:textId="77777777" w:rsidR="004956CF" w:rsidRDefault="004956CF" w:rsidP="004956CF">
      <w:pPr>
        <w:numPr>
          <w:ilvl w:val="0"/>
          <w:numId w:val="30"/>
        </w:numPr>
        <w:ind w:left="0"/>
        <w:textAlignment w:val="baseline"/>
        <w:rPr>
          <w:rFonts w:ascii="Arial" w:hAnsi="Arial" w:cs="Arial"/>
          <w:color w:val="373737"/>
          <w:sz w:val="26"/>
          <w:szCs w:val="26"/>
        </w:rPr>
      </w:pPr>
      <w:r>
        <w:rPr>
          <w:rFonts w:ascii="Arial" w:hAnsi="Arial" w:cs="Arial"/>
          <w:color w:val="373737"/>
          <w:sz w:val="26"/>
          <w:szCs w:val="26"/>
        </w:rPr>
        <w:t>finally, we know that the cursor method, </w:t>
      </w:r>
      <w:r>
        <w:rPr>
          <w:rStyle w:val="HTMLCode"/>
          <w:rFonts w:ascii="Arial" w:eastAsiaTheme="minorHAnsi" w:hAnsi="Arial" w:cs="Arial"/>
          <w:color w:val="373737"/>
          <w:bdr w:val="none" w:sz="0" w:space="0" w:color="auto" w:frame="1"/>
          <w:shd w:val="clear" w:color="auto" w:fill="F2F2F2"/>
        </w:rPr>
        <w:t>toArray</w:t>
      </w:r>
      <w:r>
        <w:rPr>
          <w:rFonts w:ascii="Arial" w:hAnsi="Arial" w:cs="Arial"/>
          <w:color w:val="373737"/>
          <w:sz w:val="26"/>
          <w:szCs w:val="26"/>
        </w:rPr>
        <w:t xml:space="preserve">, is asynchronous and returns a promise, so use </w:t>
      </w:r>
      <w:proofErr w:type="gramStart"/>
      <w:r>
        <w:rPr>
          <w:rFonts w:ascii="Arial" w:hAnsi="Arial" w:cs="Arial"/>
          <w:color w:val="373737"/>
          <w:sz w:val="26"/>
          <w:szCs w:val="26"/>
        </w:rPr>
        <w:t>another </w:t>
      </w:r>
      <w:r>
        <w:rPr>
          <w:rStyle w:val="HTMLCode"/>
          <w:rFonts w:ascii="Arial" w:eastAsiaTheme="minorHAnsi" w:hAnsi="Arial" w:cs="Arial"/>
          <w:color w:val="373737"/>
          <w:bdr w:val="none" w:sz="0" w:space="0" w:color="auto" w:frame="1"/>
          <w:shd w:val="clear" w:color="auto" w:fill="F2F2F2"/>
        </w:rPr>
        <w:t>.then</w:t>
      </w:r>
      <w:proofErr w:type="gramEnd"/>
      <w:r>
        <w:rPr>
          <w:rFonts w:ascii="Arial" w:hAnsi="Arial" w:cs="Arial"/>
          <w:color w:val="373737"/>
          <w:sz w:val="26"/>
          <w:szCs w:val="26"/>
        </w:rPr>
        <w:t> to convert the array into JSON and send it back with the response.</w:t>
      </w:r>
    </w:p>
    <w:p w14:paraId="5738DDDB"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Test the create route in Insomnia REST Client, by creating a new POST request and adding the following JSON object to the body:</w:t>
      </w:r>
    </w:p>
    <w:p w14:paraId="3BA3F06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1B4B659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b/>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name</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Chess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3684D2C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b/>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playingTime</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60</w:t>
      </w:r>
      <w:r>
        <w:rPr>
          <w:rStyle w:val="p"/>
          <w:rFonts w:ascii="Arial" w:hAnsi="Arial" w:cs="Arial"/>
          <w:color w:val="373737"/>
          <w:bdr w:val="none" w:sz="0" w:space="0" w:color="auto" w:frame="1"/>
          <w:shd w:val="clear" w:color="auto" w:fill="F2F2F2"/>
        </w:rPr>
        <w:t>,</w:t>
      </w:r>
    </w:p>
    <w:p w14:paraId="209616D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b/>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players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8F7496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b/>
      </w:r>
      <w:r>
        <w:rPr>
          <w:rStyle w:val="HTMLCode"/>
          <w:rFonts w:ascii="Arial" w:hAnsi="Arial" w:cs="Arial"/>
          <w:color w:val="373737"/>
          <w:bdr w:val="none" w:sz="0" w:space="0" w:color="auto" w:frame="1"/>
          <w:shd w:val="clear" w:color="auto" w:fill="F2F2F2"/>
        </w:rPr>
        <w:tab/>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min</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2</w:t>
      </w:r>
      <w:r>
        <w:rPr>
          <w:rStyle w:val="p"/>
          <w:rFonts w:ascii="Arial" w:hAnsi="Arial" w:cs="Arial"/>
          <w:color w:val="373737"/>
          <w:bdr w:val="none" w:sz="0" w:space="0" w:color="auto" w:frame="1"/>
          <w:shd w:val="clear" w:color="auto" w:fill="F2F2F2"/>
        </w:rPr>
        <w:t>,</w:t>
      </w:r>
    </w:p>
    <w:p w14:paraId="01C8456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lastRenderedPageBreak/>
        <w:tab/>
      </w:r>
      <w:r>
        <w:rPr>
          <w:rStyle w:val="HTMLCode"/>
          <w:rFonts w:ascii="Arial" w:hAnsi="Arial" w:cs="Arial"/>
          <w:color w:val="373737"/>
          <w:bdr w:val="none" w:sz="0" w:space="0" w:color="auto" w:frame="1"/>
          <w:shd w:val="clear" w:color="auto" w:fill="F2F2F2"/>
        </w:rPr>
        <w:tab/>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max</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2</w:t>
      </w:r>
    </w:p>
    <w:p w14:paraId="7B1AFE0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b/>
      </w:r>
      <w:r>
        <w:rPr>
          <w:rStyle w:val="p"/>
          <w:rFonts w:ascii="Arial" w:hAnsi="Arial" w:cs="Arial"/>
          <w:color w:val="373737"/>
          <w:bdr w:val="none" w:sz="0" w:space="0" w:color="auto" w:frame="1"/>
          <w:shd w:val="clear" w:color="auto" w:fill="F2F2F2"/>
        </w:rPr>
        <w:t>}</w:t>
      </w:r>
    </w:p>
    <w:p w14:paraId="558FE6D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0C980C4B"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Make the request to http://localhost:3000/api/games/ and you will see the JSON response of the all the game objects including the one you added.</w:t>
      </w:r>
    </w:p>
    <w:p w14:paraId="401C5D95" w14:textId="77777777" w:rsidR="004956CF" w:rsidRDefault="004956CF" w:rsidP="004956CF">
      <w:pPr>
        <w:rPr>
          <w:rFonts w:ascii="Times New Roman" w:hAnsi="Times New Roman" w:cs="Times New Roman"/>
        </w:rPr>
      </w:pPr>
      <w:r>
        <w:t>Example solution</w:t>
      </w:r>
    </w:p>
    <w:p w14:paraId="1B3EE9C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This works, </w:t>
      </w:r>
      <w:proofErr w:type="gramStart"/>
      <w:r>
        <w:rPr>
          <w:rFonts w:ascii="Arial" w:hAnsi="Arial" w:cs="Arial"/>
          <w:color w:val="373737"/>
          <w:sz w:val="26"/>
          <w:szCs w:val="26"/>
        </w:rPr>
        <w:t>however</w:t>
      </w:r>
      <w:proofErr w:type="gramEnd"/>
      <w:r>
        <w:rPr>
          <w:rFonts w:ascii="Arial" w:hAnsi="Arial" w:cs="Arial"/>
          <w:color w:val="373737"/>
          <w:sz w:val="26"/>
          <w:szCs w:val="26"/>
        </w:rPr>
        <w:t xml:space="preserve"> its not very efficient. Imagine we had millions of entries in our database, when we add one, do we really want to get them all back?</w:t>
      </w:r>
    </w:p>
    <w:p w14:paraId="579B7087"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can make this more efficient.</w:t>
      </w:r>
    </w:p>
    <w:p w14:paraId="0138C0D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post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94AAAC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newData</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body</w:t>
      </w:r>
      <w:proofErr w:type="gramEnd"/>
      <w:r>
        <w:rPr>
          <w:rStyle w:val="p"/>
          <w:rFonts w:ascii="Arial" w:hAnsi="Arial" w:cs="Arial"/>
          <w:color w:val="373737"/>
          <w:bdr w:val="none" w:sz="0" w:space="0" w:color="auto" w:frame="1"/>
          <w:shd w:val="clear" w:color="auto" w:fill="F2F2F2"/>
        </w:rPr>
        <w:t>;</w:t>
      </w:r>
    </w:p>
    <w:p w14:paraId="4085A63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collection</w:t>
      </w:r>
    </w:p>
    <w:p w14:paraId="6246C4A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insertOne</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newData</w:t>
      </w:r>
      <w:r>
        <w:rPr>
          <w:rStyle w:val="p"/>
          <w:rFonts w:ascii="Arial" w:hAnsi="Arial" w:cs="Arial"/>
          <w:color w:val="373737"/>
          <w:bdr w:val="none" w:sz="0" w:space="0" w:color="auto" w:frame="1"/>
          <w:shd w:val="clear" w:color="auto" w:fill="F2F2F2"/>
        </w:rPr>
        <w:t>)</w:t>
      </w:r>
    </w:p>
    <w:p w14:paraId="4FF4173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result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//UPDATED</w:t>
      </w:r>
    </w:p>
    <w:p w14:paraId="622C325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result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ops</w:t>
      </w:r>
      <w:r>
        <w:rPr>
          <w:rStyle w:val="p"/>
          <w:rFonts w:ascii="Arial" w:hAnsi="Arial" w:cs="Arial"/>
          <w:color w:val="373737"/>
          <w:bdr w:val="none" w:sz="0" w:space="0" w:color="auto" w:frame="1"/>
          <w:shd w:val="clear" w:color="auto" w:fill="F2F2F2"/>
        </w:rPr>
        <w:t>[</w:t>
      </w:r>
      <w:r>
        <w:rPr>
          <w:rStyle w:val="mi"/>
          <w:rFonts w:ascii="Arial" w:hAnsi="Arial" w:cs="Arial"/>
          <w:color w:val="009999"/>
          <w:bdr w:val="none" w:sz="0" w:space="0" w:color="auto" w:frame="1"/>
          <w:shd w:val="clear" w:color="auto" w:fill="F2F2F2"/>
        </w:rPr>
        <w:t>0</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//UPDATED</w:t>
      </w:r>
    </w:p>
    <w:p w14:paraId="5493E96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496DFE4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1BC14FF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p>
    <w:p w14:paraId="6225DD4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status</w:t>
      </w:r>
      <w:proofErr w:type="gramEnd"/>
      <w:r>
        <w:rPr>
          <w:rStyle w:val="p"/>
          <w:rFonts w:ascii="Arial" w:hAnsi="Arial" w:cs="Arial"/>
          <w:color w:val="373737"/>
          <w:bdr w:val="none" w:sz="0" w:space="0" w:color="auto" w:frame="1"/>
          <w:shd w:val="clear" w:color="auto" w:fill="F2F2F2"/>
        </w:rPr>
        <w:t>(</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p>
    <w:p w14:paraId="61A77E4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status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err</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1A4698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4B71EE1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6CC78DB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3E95A45D"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 xml:space="preserve">After we’ve inserted the </w:t>
      </w:r>
      <w:proofErr w:type="gramStart"/>
      <w:r>
        <w:rPr>
          <w:rFonts w:ascii="Arial" w:hAnsi="Arial" w:cs="Arial"/>
          <w:color w:val="373737"/>
          <w:sz w:val="26"/>
          <w:szCs w:val="26"/>
        </w:rPr>
        <w:t>document</w:t>
      </w:r>
      <w:proofErr w:type="gramEnd"/>
      <w:r>
        <w:rPr>
          <w:rFonts w:ascii="Arial" w:hAnsi="Arial" w:cs="Arial"/>
          <w:color w:val="373737"/>
          <w:sz w:val="26"/>
          <w:szCs w:val="26"/>
        </w:rPr>
        <w:t xml:space="preserve"> we’re accessing the result of this function. Result contains the result document from MongoDB and ops contains the documents inserted with added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 fields.</w:t>
      </w:r>
    </w:p>
    <w:p w14:paraId="0DCF64D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we’re just returning the object we’ve inserted rather than all the objects.</w:t>
      </w:r>
    </w:p>
    <w:p w14:paraId="685B886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have now completed the create route.</w:t>
      </w:r>
    </w:p>
    <w:p w14:paraId="1A8BE501"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Destroy Route</w:t>
      </w:r>
    </w:p>
    <w:p w14:paraId="03DD2332"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Task: (10 minutes)</w:t>
      </w:r>
    </w:p>
    <w:p w14:paraId="559BE1BF"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Your task is to create the destroy route.</w:t>
      </w:r>
    </w:p>
    <w:p w14:paraId="58303926"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You will need to:</w:t>
      </w:r>
    </w:p>
    <w:p w14:paraId="4D0D3BB3" w14:textId="77777777" w:rsidR="004956CF" w:rsidRDefault="004956CF" w:rsidP="004956CF">
      <w:pPr>
        <w:numPr>
          <w:ilvl w:val="0"/>
          <w:numId w:val="31"/>
        </w:numPr>
        <w:ind w:left="0"/>
        <w:textAlignment w:val="baseline"/>
        <w:rPr>
          <w:rFonts w:ascii="Arial" w:hAnsi="Arial" w:cs="Arial"/>
          <w:color w:val="373737"/>
          <w:sz w:val="26"/>
          <w:szCs w:val="26"/>
        </w:rPr>
      </w:pPr>
      <w:r>
        <w:rPr>
          <w:rFonts w:ascii="Arial" w:hAnsi="Arial" w:cs="Arial"/>
          <w:color w:val="373737"/>
          <w:sz w:val="26"/>
          <w:szCs w:val="26"/>
        </w:rPr>
        <w:t>Define a new route that handles DELETE requests with an </w:t>
      </w:r>
      <w:r>
        <w:rPr>
          <w:rStyle w:val="HTMLCode"/>
          <w:rFonts w:ascii="Arial" w:eastAsiaTheme="minorHAnsi" w:hAnsi="Arial" w:cs="Arial"/>
          <w:color w:val="373737"/>
          <w:bdr w:val="none" w:sz="0" w:space="0" w:color="auto" w:frame="1"/>
          <w:shd w:val="clear" w:color="auto" w:fill="F2F2F2"/>
        </w:rPr>
        <w:t>id</w:t>
      </w:r>
      <w:r>
        <w:rPr>
          <w:rFonts w:ascii="Arial" w:hAnsi="Arial" w:cs="Arial"/>
          <w:color w:val="373737"/>
          <w:sz w:val="26"/>
          <w:szCs w:val="26"/>
        </w:rPr>
        <w:t> parameter in the path</w:t>
      </w:r>
    </w:p>
    <w:p w14:paraId="0FB81427" w14:textId="77777777" w:rsidR="004956CF" w:rsidRDefault="004956CF" w:rsidP="004956CF">
      <w:pPr>
        <w:numPr>
          <w:ilvl w:val="0"/>
          <w:numId w:val="31"/>
        </w:numPr>
        <w:ind w:left="0"/>
        <w:textAlignment w:val="baseline"/>
        <w:rPr>
          <w:rFonts w:ascii="Arial" w:hAnsi="Arial" w:cs="Arial"/>
          <w:color w:val="373737"/>
          <w:sz w:val="26"/>
          <w:szCs w:val="26"/>
        </w:rPr>
      </w:pPr>
      <w:r>
        <w:rPr>
          <w:rFonts w:ascii="Arial" w:hAnsi="Arial" w:cs="Arial"/>
          <w:color w:val="373737"/>
          <w:sz w:val="26"/>
          <w:szCs w:val="26"/>
        </w:rPr>
        <w:t>Access the ID from the request’s </w:t>
      </w:r>
      <w:r>
        <w:rPr>
          <w:rStyle w:val="HTMLCode"/>
          <w:rFonts w:ascii="Arial" w:eastAsiaTheme="minorHAnsi" w:hAnsi="Arial" w:cs="Arial"/>
          <w:color w:val="373737"/>
          <w:bdr w:val="none" w:sz="0" w:space="0" w:color="auto" w:frame="1"/>
          <w:shd w:val="clear" w:color="auto" w:fill="F2F2F2"/>
        </w:rPr>
        <w:t>params</w:t>
      </w:r>
      <w:r>
        <w:rPr>
          <w:rFonts w:ascii="Arial" w:hAnsi="Arial" w:cs="Arial"/>
          <w:color w:val="373737"/>
          <w:sz w:val="26"/>
          <w:szCs w:val="26"/>
        </w:rPr>
        <w:t> object</w:t>
      </w:r>
    </w:p>
    <w:p w14:paraId="23E9D2A5" w14:textId="77777777" w:rsidR="004956CF" w:rsidRDefault="004956CF" w:rsidP="004956CF">
      <w:pPr>
        <w:numPr>
          <w:ilvl w:val="0"/>
          <w:numId w:val="31"/>
        </w:numPr>
        <w:ind w:left="0"/>
        <w:textAlignment w:val="baseline"/>
        <w:rPr>
          <w:rFonts w:ascii="Arial" w:hAnsi="Arial" w:cs="Arial"/>
          <w:color w:val="373737"/>
          <w:sz w:val="26"/>
          <w:szCs w:val="26"/>
        </w:rPr>
      </w:pPr>
      <w:r>
        <w:rPr>
          <w:rFonts w:ascii="Arial" w:hAnsi="Arial" w:cs="Arial"/>
          <w:color w:val="373737"/>
          <w:sz w:val="26"/>
          <w:szCs w:val="26"/>
        </w:rPr>
        <w:t>use </w:t>
      </w:r>
      <w:r>
        <w:rPr>
          <w:rStyle w:val="HTMLCode"/>
          <w:rFonts w:ascii="Arial" w:eastAsiaTheme="minorHAnsi" w:hAnsi="Arial" w:cs="Arial"/>
          <w:color w:val="373737"/>
          <w:bdr w:val="none" w:sz="0" w:space="0" w:color="auto" w:frame="1"/>
          <w:shd w:val="clear" w:color="auto" w:fill="F2F2F2"/>
        </w:rPr>
        <w:t>deleteOne</w:t>
      </w:r>
      <w:r>
        <w:rPr>
          <w:rFonts w:ascii="Arial" w:hAnsi="Arial" w:cs="Arial"/>
          <w:color w:val="373737"/>
          <w:sz w:val="26"/>
          <w:szCs w:val="26"/>
        </w:rPr>
        <w:t> to delete the document in the games collection that has an ID that matches the ID specified in the request. To do this, pass </w:t>
      </w:r>
      <w:r>
        <w:rPr>
          <w:rStyle w:val="HTMLCode"/>
          <w:rFonts w:ascii="Arial" w:eastAsiaTheme="minorHAnsi" w:hAnsi="Arial" w:cs="Arial"/>
          <w:color w:val="373737"/>
          <w:bdr w:val="none" w:sz="0" w:space="0" w:color="auto" w:frame="1"/>
          <w:shd w:val="clear" w:color="auto" w:fill="F2F2F2"/>
        </w:rPr>
        <w:t>deleteOne</w:t>
      </w:r>
      <w:r>
        <w:rPr>
          <w:rFonts w:ascii="Arial" w:hAnsi="Arial" w:cs="Arial"/>
          <w:color w:val="373737"/>
          <w:sz w:val="26"/>
          <w:szCs w:val="26"/>
        </w:rPr>
        <w:t> an object with the key of the property you want to search by, and the value you want to search with: </w:t>
      </w:r>
      <w:proofErr w:type="gramStart"/>
      <w:r>
        <w:rPr>
          <w:rStyle w:val="HTMLCode"/>
          <w:rFonts w:ascii="Arial" w:eastAsiaTheme="minorHAnsi" w:hAnsi="Arial" w:cs="Arial"/>
          <w:color w:val="373737"/>
          <w:bdr w:val="none" w:sz="0" w:space="0" w:color="auto" w:frame="1"/>
          <w:shd w:val="clear" w:color="auto" w:fill="F2F2F2"/>
        </w:rPr>
        <w:t>{ _</w:t>
      </w:r>
      <w:proofErr w:type="gramEnd"/>
      <w:r>
        <w:rPr>
          <w:rStyle w:val="HTMLCode"/>
          <w:rFonts w:ascii="Arial" w:eastAsiaTheme="minorHAnsi" w:hAnsi="Arial" w:cs="Arial"/>
          <w:color w:val="373737"/>
          <w:bdr w:val="none" w:sz="0" w:space="0" w:color="auto" w:frame="1"/>
          <w:shd w:val="clear" w:color="auto" w:fill="F2F2F2"/>
        </w:rPr>
        <w:t>id: ObjectID(id) }</w:t>
      </w:r>
    </w:p>
    <w:p w14:paraId="5C42B970" w14:textId="77777777" w:rsidR="004956CF" w:rsidRDefault="004956CF" w:rsidP="004956CF">
      <w:pPr>
        <w:numPr>
          <w:ilvl w:val="0"/>
          <w:numId w:val="31"/>
        </w:numPr>
        <w:ind w:left="0"/>
        <w:textAlignment w:val="baseline"/>
        <w:rPr>
          <w:rFonts w:ascii="Arial" w:hAnsi="Arial" w:cs="Arial"/>
          <w:color w:val="373737"/>
          <w:sz w:val="26"/>
          <w:szCs w:val="26"/>
        </w:rPr>
      </w:pPr>
      <w:r>
        <w:rPr>
          <w:rFonts w:ascii="Arial" w:hAnsi="Arial" w:cs="Arial"/>
          <w:color w:val="373737"/>
          <w:sz w:val="26"/>
          <w:szCs w:val="26"/>
        </w:rPr>
        <w:t>Send the result as JSON. Unlike the </w:t>
      </w:r>
      <w:r>
        <w:rPr>
          <w:rStyle w:val="HTMLCode"/>
          <w:rFonts w:ascii="Arial" w:eastAsiaTheme="minorHAnsi" w:hAnsi="Arial" w:cs="Arial"/>
          <w:color w:val="373737"/>
          <w:bdr w:val="none" w:sz="0" w:space="0" w:color="auto" w:frame="1"/>
          <w:shd w:val="clear" w:color="auto" w:fill="F2F2F2"/>
        </w:rPr>
        <w:t>insertOne</w:t>
      </w:r>
      <w:r>
        <w:rPr>
          <w:rFonts w:ascii="Arial" w:hAnsi="Arial" w:cs="Arial"/>
          <w:color w:val="373737"/>
          <w:sz w:val="26"/>
          <w:szCs w:val="26"/>
        </w:rPr>
        <w:t xml:space="preserve"> function we don’t want the object </w:t>
      </w:r>
      <w:proofErr w:type="gramStart"/>
      <w:r>
        <w:rPr>
          <w:rFonts w:ascii="Arial" w:hAnsi="Arial" w:cs="Arial"/>
          <w:color w:val="373737"/>
          <w:sz w:val="26"/>
          <w:szCs w:val="26"/>
        </w:rPr>
        <w:t>back,</w:t>
      </w:r>
      <w:proofErr w:type="gramEnd"/>
      <w:r>
        <w:rPr>
          <w:rFonts w:ascii="Arial" w:hAnsi="Arial" w:cs="Arial"/>
          <w:color w:val="373737"/>
          <w:sz w:val="26"/>
          <w:szCs w:val="26"/>
        </w:rPr>
        <w:t xml:space="preserve"> we just want the result in JSON format. Note: </w:t>
      </w:r>
      <w:r>
        <w:rPr>
          <w:rStyle w:val="HTMLCode"/>
          <w:rFonts w:ascii="Arial" w:eastAsiaTheme="minorHAnsi" w:hAnsi="Arial" w:cs="Arial"/>
          <w:color w:val="373737"/>
          <w:bdr w:val="none" w:sz="0" w:space="0" w:color="auto" w:frame="1"/>
          <w:shd w:val="clear" w:color="auto" w:fill="F2F2F2"/>
        </w:rPr>
        <w:t>deleteOne</w:t>
      </w:r>
      <w:r>
        <w:rPr>
          <w:rFonts w:ascii="Arial" w:hAnsi="Arial" w:cs="Arial"/>
          <w:color w:val="373737"/>
          <w:sz w:val="26"/>
          <w:szCs w:val="26"/>
        </w:rPr>
        <w:t> is asynchronous and returns a promise, so use </w:t>
      </w:r>
      <w:r>
        <w:rPr>
          <w:rStyle w:val="HTMLCode"/>
          <w:rFonts w:ascii="Arial" w:eastAsiaTheme="minorHAnsi" w:hAnsi="Arial" w:cs="Arial"/>
          <w:color w:val="373737"/>
          <w:bdr w:val="none" w:sz="0" w:space="0" w:color="auto" w:frame="1"/>
          <w:shd w:val="clear" w:color="auto" w:fill="F2F2F2"/>
        </w:rPr>
        <w:t>then</w:t>
      </w:r>
      <w:r>
        <w:rPr>
          <w:rFonts w:ascii="Arial" w:hAnsi="Arial" w:cs="Arial"/>
          <w:color w:val="373737"/>
          <w:sz w:val="26"/>
          <w:szCs w:val="26"/>
        </w:rPr>
        <w:t> to access all the results.</w:t>
      </w:r>
    </w:p>
    <w:p w14:paraId="06D0F20E" w14:textId="77777777" w:rsidR="004956CF" w:rsidRDefault="004956CF" w:rsidP="004956CF">
      <w:pPr>
        <w:rPr>
          <w:rFonts w:ascii="Times New Roman" w:hAnsi="Times New Roman" w:cs="Times New Roman"/>
        </w:rPr>
      </w:pPr>
      <w:r>
        <w:t>Example solution</w:t>
      </w:r>
    </w:p>
    <w:p w14:paraId="18E2B9F0"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lastRenderedPageBreak/>
        <w:t>We have now completed the destroy route, and you can test it using Insomnia Rest Client with a DELETE request to </w:t>
      </w:r>
      <w:proofErr w:type="gramStart"/>
      <w:r>
        <w:rPr>
          <w:rStyle w:val="HTMLCode"/>
          <w:rFonts w:ascii="Arial" w:hAnsi="Arial" w:cs="Arial"/>
          <w:color w:val="373737"/>
          <w:bdr w:val="none" w:sz="0" w:space="0" w:color="auto" w:frame="1"/>
          <w:shd w:val="clear" w:color="auto" w:fill="F2F2F2"/>
        </w:rPr>
        <w:t>http://localhost:3000/api/games/[</w:t>
      </w:r>
      <w:proofErr w:type="gramEnd"/>
      <w:r>
        <w:rPr>
          <w:rStyle w:val="HTMLCode"/>
          <w:rFonts w:ascii="Arial" w:hAnsi="Arial" w:cs="Arial"/>
          <w:color w:val="373737"/>
          <w:bdr w:val="none" w:sz="0" w:space="0" w:color="auto" w:frame="1"/>
          <w:shd w:val="clear" w:color="auto" w:fill="F2F2F2"/>
        </w:rPr>
        <w:t>existing ID]</w:t>
      </w:r>
      <w:r>
        <w:rPr>
          <w:rFonts w:ascii="Arial" w:hAnsi="Arial" w:cs="Arial"/>
          <w:color w:val="373737"/>
          <w:sz w:val="26"/>
          <w:szCs w:val="26"/>
        </w:rPr>
        <w:t>.</w:t>
      </w:r>
    </w:p>
    <w:p w14:paraId="4D03DE2A"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The result that we get back is a confirmation that the document has been removed.</w:t>
      </w:r>
    </w:p>
    <w:p w14:paraId="286ED10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3E55658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n</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1</w:t>
      </w:r>
      <w:r>
        <w:rPr>
          <w:rStyle w:val="p"/>
          <w:rFonts w:ascii="Arial" w:hAnsi="Arial" w:cs="Arial"/>
          <w:color w:val="373737"/>
          <w:bdr w:val="none" w:sz="0" w:space="0" w:color="auto" w:frame="1"/>
          <w:shd w:val="clear" w:color="auto" w:fill="F2F2F2"/>
        </w:rPr>
        <w:t>,</w:t>
      </w:r>
    </w:p>
    <w:p w14:paraId="6D2525DD"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ok</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1</w:t>
      </w:r>
    </w:p>
    <w:p w14:paraId="452A7B1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09C1A356"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Update Route</w:t>
      </w:r>
    </w:p>
    <w:p w14:paraId="64A3DCA0"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Now, let’s write the update route. We will use the </w:t>
      </w:r>
      <w:r>
        <w:rPr>
          <w:rStyle w:val="HTMLCode"/>
          <w:rFonts w:ascii="Arial" w:hAnsi="Arial" w:cs="Arial"/>
          <w:color w:val="373737"/>
          <w:bdr w:val="none" w:sz="0" w:space="0" w:color="auto" w:frame="1"/>
          <w:shd w:val="clear" w:color="auto" w:fill="F2F2F2"/>
        </w:rPr>
        <w:t>put</w:t>
      </w:r>
      <w:r>
        <w:rPr>
          <w:rFonts w:ascii="Arial" w:hAnsi="Arial" w:cs="Arial"/>
          <w:color w:val="373737"/>
          <w:sz w:val="26"/>
          <w:szCs w:val="26"/>
        </w:rPr>
        <w:t> method, and pass it a path with an </w:t>
      </w:r>
      <w:r>
        <w:rPr>
          <w:rStyle w:val="HTMLCode"/>
          <w:rFonts w:ascii="Arial" w:hAnsi="Arial" w:cs="Arial"/>
          <w:color w:val="373737"/>
          <w:bdr w:val="none" w:sz="0" w:space="0" w:color="auto" w:frame="1"/>
          <w:shd w:val="clear" w:color="auto" w:fill="F2F2F2"/>
        </w:rPr>
        <w:t>id</w:t>
      </w:r>
      <w:r>
        <w:rPr>
          <w:rFonts w:ascii="Arial" w:hAnsi="Arial" w:cs="Arial"/>
          <w:color w:val="373737"/>
          <w:sz w:val="26"/>
          <w:szCs w:val="26"/>
        </w:rPr>
        <w:t> parameter, and a callback that will receive the request and response.</w:t>
      </w:r>
    </w:p>
    <w:p w14:paraId="7D53E3C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put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16563A9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0512588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2BDBB459"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To update a document in the database we need find the correct document from the </w:t>
      </w:r>
      <w:proofErr w:type="gramStart"/>
      <w:r>
        <w:rPr>
          <w:rFonts w:ascii="Arial" w:hAnsi="Arial" w:cs="Arial"/>
          <w:color w:val="373737"/>
          <w:sz w:val="26"/>
          <w:szCs w:val="26"/>
        </w:rPr>
        <w:t>database, and</w:t>
      </w:r>
      <w:proofErr w:type="gramEnd"/>
      <w:r>
        <w:rPr>
          <w:rFonts w:ascii="Arial" w:hAnsi="Arial" w:cs="Arial"/>
          <w:color w:val="373737"/>
          <w:sz w:val="26"/>
          <w:szCs w:val="26"/>
        </w:rPr>
        <w:t xml:space="preserve"> update it with the new values from the request.</w:t>
      </w:r>
    </w:p>
    <w:p w14:paraId="26A28ABB"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Let’s start by getting the ID of the object we want to update from the request’s </w:t>
      </w:r>
      <w:r>
        <w:rPr>
          <w:rStyle w:val="HTMLCode"/>
          <w:rFonts w:ascii="Arial" w:hAnsi="Arial" w:cs="Arial"/>
          <w:color w:val="373737"/>
          <w:bdr w:val="none" w:sz="0" w:space="0" w:color="auto" w:frame="1"/>
          <w:shd w:val="clear" w:color="auto" w:fill="F2F2F2"/>
        </w:rPr>
        <w:t>params</w:t>
      </w:r>
      <w:r>
        <w:rPr>
          <w:rFonts w:ascii="Arial" w:hAnsi="Arial" w:cs="Arial"/>
          <w:color w:val="373737"/>
          <w:sz w:val="26"/>
          <w:szCs w:val="26"/>
        </w:rPr>
        <w:t> object, and the new game object with the updated values from the request’s </w:t>
      </w:r>
      <w:r>
        <w:rPr>
          <w:rStyle w:val="HTMLCode"/>
          <w:rFonts w:ascii="Arial" w:hAnsi="Arial" w:cs="Arial"/>
          <w:color w:val="373737"/>
          <w:bdr w:val="none" w:sz="0" w:space="0" w:color="auto" w:frame="1"/>
          <w:shd w:val="clear" w:color="auto" w:fill="F2F2F2"/>
        </w:rPr>
        <w:t>body</w:t>
      </w:r>
      <w:r>
        <w:rPr>
          <w:rFonts w:ascii="Arial" w:hAnsi="Arial" w:cs="Arial"/>
          <w:color w:val="373737"/>
          <w:sz w:val="26"/>
          <w:szCs w:val="26"/>
        </w:rPr>
        <w:t> object.</w:t>
      </w:r>
    </w:p>
    <w:p w14:paraId="44B0FDF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put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550B413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params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2BD106E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updatedData</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body</w:t>
      </w:r>
      <w:proofErr w:type="gramEnd"/>
      <w:r>
        <w:rPr>
          <w:rStyle w:val="p"/>
          <w:rFonts w:ascii="Arial" w:hAnsi="Arial" w:cs="Arial"/>
          <w:color w:val="373737"/>
          <w:bdr w:val="none" w:sz="0" w:space="0" w:color="auto" w:frame="1"/>
          <w:shd w:val="clear" w:color="auto" w:fill="F2F2F2"/>
        </w:rPr>
        <w:t>;</w:t>
      </w:r>
    </w:p>
    <w:p w14:paraId="0D02FA2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46428387"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 xml:space="preserve">Now we are going to use </w:t>
      </w:r>
      <w:proofErr w:type="gramStart"/>
      <w:r>
        <w:rPr>
          <w:rFonts w:ascii="Arial" w:hAnsi="Arial" w:cs="Arial"/>
          <w:color w:val="373737"/>
          <w:sz w:val="26"/>
          <w:szCs w:val="26"/>
        </w:rPr>
        <w:t>those two piece of information</w:t>
      </w:r>
      <w:proofErr w:type="gramEnd"/>
      <w:r>
        <w:rPr>
          <w:rFonts w:ascii="Arial" w:hAnsi="Arial" w:cs="Arial"/>
          <w:color w:val="373737"/>
          <w:sz w:val="26"/>
          <w:szCs w:val="26"/>
        </w:rPr>
        <w:t xml:space="preserve"> to update the document in the database’s collection, using the collection’s </w:t>
      </w:r>
      <w:r>
        <w:rPr>
          <w:rStyle w:val="HTMLCode"/>
          <w:rFonts w:ascii="Arial" w:hAnsi="Arial" w:cs="Arial"/>
          <w:color w:val="373737"/>
          <w:bdr w:val="none" w:sz="0" w:space="0" w:color="auto" w:frame="1"/>
          <w:shd w:val="clear" w:color="auto" w:fill="F2F2F2"/>
        </w:rPr>
        <w:t>findOneAndUpdate</w:t>
      </w:r>
      <w:r>
        <w:rPr>
          <w:rFonts w:ascii="Arial" w:hAnsi="Arial" w:cs="Arial"/>
          <w:color w:val="373737"/>
          <w:sz w:val="26"/>
          <w:szCs w:val="26"/>
        </w:rPr>
        <w:t> method. </w:t>
      </w:r>
      <w:r>
        <w:rPr>
          <w:rStyle w:val="HTMLCode"/>
          <w:rFonts w:ascii="Arial" w:hAnsi="Arial" w:cs="Arial"/>
          <w:color w:val="373737"/>
          <w:bdr w:val="none" w:sz="0" w:space="0" w:color="auto" w:frame="1"/>
          <w:shd w:val="clear" w:color="auto" w:fill="F2F2F2"/>
        </w:rPr>
        <w:t>findOneAndUpdate</w:t>
      </w:r>
      <w:r>
        <w:rPr>
          <w:rFonts w:ascii="Arial" w:hAnsi="Arial" w:cs="Arial"/>
          <w:color w:val="373737"/>
          <w:sz w:val="26"/>
          <w:szCs w:val="26"/>
        </w:rPr>
        <w:t> takes two arguments, both objects. It also takes a third optional options object:</w:t>
      </w:r>
    </w:p>
    <w:p w14:paraId="00BCAD16" w14:textId="77777777" w:rsidR="004956CF" w:rsidRDefault="004956CF" w:rsidP="004956CF">
      <w:pPr>
        <w:numPr>
          <w:ilvl w:val="0"/>
          <w:numId w:val="32"/>
        </w:numPr>
        <w:spacing w:after="240"/>
        <w:ind w:left="0"/>
        <w:textAlignment w:val="baseline"/>
        <w:rPr>
          <w:rFonts w:ascii="Arial" w:hAnsi="Arial" w:cs="Arial"/>
          <w:color w:val="373737"/>
          <w:sz w:val="26"/>
          <w:szCs w:val="26"/>
        </w:rPr>
      </w:pPr>
      <w:r>
        <w:rPr>
          <w:rFonts w:ascii="Arial" w:hAnsi="Arial" w:cs="Arial"/>
          <w:color w:val="373737"/>
          <w:sz w:val="26"/>
          <w:szCs w:val="26"/>
        </w:rPr>
        <w:t>The first is used to query the collection to find the document that matches the filter (in our case we are searching by ID)</w:t>
      </w:r>
    </w:p>
    <w:p w14:paraId="6148CCB4" w14:textId="77777777" w:rsidR="004956CF" w:rsidRDefault="004956CF" w:rsidP="004956CF">
      <w:pPr>
        <w:numPr>
          <w:ilvl w:val="0"/>
          <w:numId w:val="32"/>
        </w:numPr>
        <w:ind w:left="0"/>
        <w:textAlignment w:val="baseline"/>
        <w:rPr>
          <w:rFonts w:ascii="Arial" w:hAnsi="Arial" w:cs="Arial"/>
          <w:color w:val="373737"/>
          <w:sz w:val="26"/>
          <w:szCs w:val="26"/>
        </w:rPr>
      </w:pPr>
      <w:r>
        <w:rPr>
          <w:rFonts w:ascii="Arial" w:hAnsi="Arial" w:cs="Arial"/>
          <w:color w:val="373737"/>
          <w:sz w:val="26"/>
          <w:szCs w:val="26"/>
        </w:rPr>
        <w:t>The second is an object that has the property </w:t>
      </w:r>
      <w:r>
        <w:rPr>
          <w:rStyle w:val="HTMLCode"/>
          <w:rFonts w:ascii="Arial" w:eastAsiaTheme="minorHAnsi" w:hAnsi="Arial" w:cs="Arial"/>
          <w:color w:val="373737"/>
          <w:bdr w:val="none" w:sz="0" w:space="0" w:color="auto" w:frame="1"/>
          <w:shd w:val="clear" w:color="auto" w:fill="F2F2F2"/>
        </w:rPr>
        <w:t>$set</w:t>
      </w:r>
      <w:r>
        <w:rPr>
          <w:rFonts w:ascii="Arial" w:hAnsi="Arial" w:cs="Arial"/>
          <w:color w:val="373737"/>
          <w:sz w:val="26"/>
          <w:szCs w:val="26"/>
        </w:rPr>
        <w:t>. This is telling MongoDB to set each of the fields of the found document, with the values of the corresponding properties of </w:t>
      </w:r>
      <w:r>
        <w:rPr>
          <w:rStyle w:val="HTMLCode"/>
          <w:rFonts w:ascii="Arial" w:eastAsiaTheme="minorHAnsi" w:hAnsi="Arial" w:cs="Arial"/>
          <w:color w:val="373737"/>
          <w:bdr w:val="none" w:sz="0" w:space="0" w:color="auto" w:frame="1"/>
          <w:shd w:val="clear" w:color="auto" w:fill="F2F2F2"/>
        </w:rPr>
        <w:t>findOneAndUpdate</w:t>
      </w:r>
      <w:r>
        <w:rPr>
          <w:rFonts w:ascii="Arial" w:hAnsi="Arial" w:cs="Arial"/>
          <w:color w:val="373737"/>
          <w:sz w:val="26"/>
          <w:szCs w:val="26"/>
        </w:rPr>
        <w:t>.</w:t>
      </w:r>
    </w:p>
    <w:p w14:paraId="40E1F992" w14:textId="77777777" w:rsidR="004956CF" w:rsidRDefault="004956CF" w:rsidP="004956CF">
      <w:pPr>
        <w:numPr>
          <w:ilvl w:val="0"/>
          <w:numId w:val="32"/>
        </w:numPr>
        <w:ind w:left="0"/>
        <w:textAlignment w:val="baseline"/>
        <w:rPr>
          <w:rFonts w:ascii="Arial" w:hAnsi="Arial" w:cs="Arial"/>
          <w:color w:val="373737"/>
          <w:sz w:val="26"/>
          <w:szCs w:val="26"/>
        </w:rPr>
      </w:pPr>
      <w:r>
        <w:rPr>
          <w:rFonts w:ascii="Arial" w:hAnsi="Arial" w:cs="Arial"/>
          <w:color w:val="373737"/>
          <w:sz w:val="26"/>
          <w:szCs w:val="26"/>
        </w:rPr>
        <w:t>In the options object we’re passing the key of </w:t>
      </w:r>
      <w:r>
        <w:rPr>
          <w:rStyle w:val="HTMLCode"/>
          <w:rFonts w:ascii="Arial" w:eastAsiaTheme="minorHAnsi" w:hAnsi="Arial" w:cs="Arial"/>
          <w:color w:val="373737"/>
          <w:bdr w:val="none" w:sz="0" w:space="0" w:color="auto" w:frame="1"/>
          <w:shd w:val="clear" w:color="auto" w:fill="F2F2F2"/>
        </w:rPr>
        <w:t>returnOriginal</w:t>
      </w:r>
      <w:r>
        <w:rPr>
          <w:rFonts w:ascii="Arial" w:hAnsi="Arial" w:cs="Arial"/>
          <w:color w:val="373737"/>
          <w:sz w:val="26"/>
          <w:szCs w:val="26"/>
        </w:rPr>
        <w:t xml:space="preserve"> and setting it to false. By </w:t>
      </w:r>
      <w:proofErr w:type="gramStart"/>
      <w:r>
        <w:rPr>
          <w:rFonts w:ascii="Arial" w:hAnsi="Arial" w:cs="Arial"/>
          <w:color w:val="373737"/>
          <w:sz w:val="26"/>
          <w:szCs w:val="26"/>
        </w:rPr>
        <w:t>default</w:t>
      </w:r>
      <w:proofErr w:type="gramEnd"/>
      <w:r>
        <w:rPr>
          <w:rFonts w:ascii="Arial" w:hAnsi="Arial" w:cs="Arial"/>
          <w:color w:val="373737"/>
          <w:sz w:val="26"/>
          <w:szCs w:val="26"/>
        </w:rPr>
        <w:t> </w:t>
      </w:r>
      <w:r>
        <w:rPr>
          <w:rStyle w:val="HTMLCode"/>
          <w:rFonts w:ascii="Arial" w:eastAsiaTheme="minorHAnsi" w:hAnsi="Arial" w:cs="Arial"/>
          <w:color w:val="373737"/>
          <w:bdr w:val="none" w:sz="0" w:space="0" w:color="auto" w:frame="1"/>
          <w:shd w:val="clear" w:color="auto" w:fill="F2F2F2"/>
        </w:rPr>
        <w:t>findOneAndUpdate</w:t>
      </w:r>
      <w:r>
        <w:rPr>
          <w:rFonts w:ascii="Arial" w:hAnsi="Arial" w:cs="Arial"/>
          <w:color w:val="373737"/>
          <w:sz w:val="26"/>
          <w:szCs w:val="26"/>
        </w:rPr>
        <w:t> returns the object before its been updated. Setting this value to false will return us the new object.</w:t>
      </w:r>
    </w:p>
    <w:p w14:paraId="383035B9"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put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C89D25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params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3E56850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updatedData</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body</w:t>
      </w:r>
      <w:proofErr w:type="gramEnd"/>
      <w:r>
        <w:rPr>
          <w:rStyle w:val="p"/>
          <w:rFonts w:ascii="Arial" w:hAnsi="Arial" w:cs="Arial"/>
          <w:color w:val="373737"/>
          <w:bdr w:val="none" w:sz="0" w:space="0" w:color="auto" w:frame="1"/>
          <w:shd w:val="clear" w:color="auto" w:fill="F2F2F2"/>
        </w:rPr>
        <w:t>;</w:t>
      </w:r>
    </w:p>
    <w:p w14:paraId="183962D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collection</w:t>
      </w:r>
    </w:p>
    <w:p w14:paraId="6C908B2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findOneAndUpdate</w:t>
      </w:r>
      <w:proofErr w:type="gramEnd"/>
      <w:r>
        <w:rPr>
          <w:rStyle w:val="p"/>
          <w:rFonts w:ascii="Arial" w:hAnsi="Arial" w:cs="Arial"/>
          <w:color w:val="373737"/>
          <w:bdr w:val="none" w:sz="0" w:space="0" w:color="auto" w:frame="1"/>
          <w:shd w:val="clear" w:color="auto" w:fill="F2F2F2"/>
        </w:rPr>
        <w:t>(</w:t>
      </w:r>
    </w:p>
    <w:p w14:paraId="0037E70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_</w:t>
      </w:r>
      <w:proofErr w:type="gramEnd"/>
      <w:r>
        <w:rPr>
          <w:rStyle w:val="na"/>
          <w:rFonts w:ascii="Arial" w:hAnsi="Arial" w:cs="Arial"/>
          <w:color w:val="008080"/>
          <w:bdr w:val="none" w:sz="0" w:space="0" w:color="auto" w:frame="1"/>
          <w:shd w:val="clear" w:color="auto" w:fill="F2F2F2"/>
        </w:rPr>
        <w:t>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7BA61143"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w:t>
      </w:r>
      <w:proofErr w:type="gramEnd"/>
      <w:r>
        <w:rPr>
          <w:rStyle w:val="na"/>
          <w:rFonts w:ascii="Arial" w:hAnsi="Arial" w:cs="Arial"/>
          <w:color w:val="008080"/>
          <w:bdr w:val="none" w:sz="0" w:space="0" w:color="auto" w:frame="1"/>
          <w:shd w:val="clear" w:color="auto" w:fill="F2F2F2"/>
        </w:rPr>
        <w:t>set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updatedData</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CF139D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a"/>
          <w:rFonts w:ascii="Arial" w:hAnsi="Arial" w:cs="Arial"/>
          <w:color w:val="008080"/>
          <w:bdr w:val="none" w:sz="0" w:space="0" w:color="auto" w:frame="1"/>
          <w:shd w:val="clear" w:color="auto" w:fill="F2F2F2"/>
        </w:rPr>
        <w:t>returnOriginal</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kc"/>
          <w:rFonts w:ascii="inherit" w:hAnsi="inherit" w:cs="Arial"/>
          <w:b/>
          <w:bCs/>
          <w:color w:val="000000"/>
          <w:bdr w:val="none" w:sz="0" w:space="0" w:color="auto" w:frame="1"/>
          <w:shd w:val="clear" w:color="auto" w:fill="F2F2F2"/>
        </w:rPr>
        <w:t>false</w:t>
      </w:r>
      <w:r>
        <w:rPr>
          <w:rStyle w:val="p"/>
          <w:rFonts w:ascii="Arial" w:hAnsi="Arial" w:cs="Arial"/>
          <w:color w:val="373737"/>
          <w:bdr w:val="none" w:sz="0" w:space="0" w:color="auto" w:frame="1"/>
          <w:shd w:val="clear" w:color="auto" w:fill="F2F2F2"/>
        </w:rPr>
        <w:t>}</w:t>
      </w:r>
    </w:p>
    <w:p w14:paraId="3D45CB8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99E81C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10E60A9C"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lastRenderedPageBreak/>
        <w:t xml:space="preserve">Once that is </w:t>
      </w:r>
      <w:proofErr w:type="gramStart"/>
      <w:r>
        <w:rPr>
          <w:rFonts w:ascii="Arial" w:hAnsi="Arial" w:cs="Arial"/>
          <w:color w:val="373737"/>
          <w:sz w:val="26"/>
          <w:szCs w:val="26"/>
        </w:rPr>
        <w:t>complete</w:t>
      </w:r>
      <w:proofErr w:type="gramEnd"/>
      <w:r>
        <w:rPr>
          <w:rFonts w:ascii="Arial" w:hAnsi="Arial" w:cs="Arial"/>
          <w:color w:val="373737"/>
          <w:sz w:val="26"/>
          <w:szCs w:val="26"/>
        </w:rPr>
        <w:t xml:space="preserve"> we want to get that document back. </w:t>
      </w:r>
      <w:r>
        <w:rPr>
          <w:rStyle w:val="HTMLCode"/>
          <w:rFonts w:ascii="Arial" w:hAnsi="Arial" w:cs="Arial"/>
          <w:color w:val="373737"/>
          <w:bdr w:val="none" w:sz="0" w:space="0" w:color="auto" w:frame="1"/>
          <w:shd w:val="clear" w:color="auto" w:fill="F2F2F2"/>
        </w:rPr>
        <w:t>findOneAndUpdate</w:t>
      </w:r>
      <w:r>
        <w:rPr>
          <w:rFonts w:ascii="Arial" w:hAnsi="Arial" w:cs="Arial"/>
          <w:color w:val="373737"/>
          <w:sz w:val="26"/>
          <w:szCs w:val="26"/>
        </w:rPr>
        <w:t> is asynchronous and returns a promise, so we will use </w:t>
      </w:r>
      <w:r>
        <w:rPr>
          <w:rStyle w:val="HTMLCode"/>
          <w:rFonts w:ascii="Arial" w:hAnsi="Arial" w:cs="Arial"/>
          <w:color w:val="373737"/>
          <w:bdr w:val="none" w:sz="0" w:space="0" w:color="auto" w:frame="1"/>
          <w:shd w:val="clear" w:color="auto" w:fill="F2F2F2"/>
        </w:rPr>
        <w:t>then</w:t>
      </w:r>
      <w:r>
        <w:rPr>
          <w:rFonts w:ascii="Arial" w:hAnsi="Arial" w:cs="Arial"/>
          <w:color w:val="373737"/>
          <w:sz w:val="26"/>
          <w:szCs w:val="26"/>
        </w:rPr>
        <w:t> to access the result and </w:t>
      </w:r>
      <w:proofErr w:type="gramStart"/>
      <w:r>
        <w:rPr>
          <w:rStyle w:val="HTMLCode"/>
          <w:rFonts w:ascii="Arial" w:hAnsi="Arial" w:cs="Arial"/>
          <w:color w:val="373737"/>
          <w:bdr w:val="none" w:sz="0" w:space="0" w:color="auto" w:frame="1"/>
          <w:shd w:val="clear" w:color="auto" w:fill="F2F2F2"/>
        </w:rPr>
        <w:t>res.json</w:t>
      </w:r>
      <w:proofErr w:type="gramEnd"/>
      <w:r>
        <w:rPr>
          <w:rStyle w:val="HTMLCode"/>
          <w:rFonts w:ascii="Arial" w:hAnsi="Arial" w:cs="Arial"/>
          <w:color w:val="373737"/>
          <w:bdr w:val="none" w:sz="0" w:space="0" w:color="auto" w:frame="1"/>
          <w:shd w:val="clear" w:color="auto" w:fill="F2F2F2"/>
        </w:rPr>
        <w:t>()</w:t>
      </w:r>
      <w:r>
        <w:rPr>
          <w:rFonts w:ascii="Arial" w:hAnsi="Arial" w:cs="Arial"/>
          <w:color w:val="373737"/>
          <w:sz w:val="26"/>
          <w:szCs w:val="26"/>
        </w:rPr>
        <w:t> the </w:t>
      </w:r>
      <w:r>
        <w:rPr>
          <w:rStyle w:val="HTMLCode"/>
          <w:rFonts w:ascii="Arial" w:hAnsi="Arial" w:cs="Arial"/>
          <w:color w:val="373737"/>
          <w:bdr w:val="none" w:sz="0" w:space="0" w:color="auto" w:frame="1"/>
          <w:shd w:val="clear" w:color="auto" w:fill="F2F2F2"/>
        </w:rPr>
        <w:t>result.value</w:t>
      </w:r>
      <w:r>
        <w:rPr>
          <w:rFonts w:ascii="Arial" w:hAnsi="Arial" w:cs="Arial"/>
          <w:color w:val="373737"/>
          <w:sz w:val="26"/>
          <w:szCs w:val="26"/>
        </w:rPr>
        <w:t xml:space="preserve">. The result object contains conformation of the update. To access just the updated </w:t>
      </w:r>
      <w:proofErr w:type="gramStart"/>
      <w:r>
        <w:rPr>
          <w:rFonts w:ascii="Arial" w:hAnsi="Arial" w:cs="Arial"/>
          <w:color w:val="373737"/>
          <w:sz w:val="26"/>
          <w:szCs w:val="26"/>
        </w:rPr>
        <w:t>object</w:t>
      </w:r>
      <w:proofErr w:type="gramEnd"/>
      <w:r>
        <w:rPr>
          <w:rFonts w:ascii="Arial" w:hAnsi="Arial" w:cs="Arial"/>
          <w:color w:val="373737"/>
          <w:sz w:val="26"/>
          <w:szCs w:val="26"/>
        </w:rPr>
        <w:t xml:space="preserve"> we need to access </w:t>
      </w:r>
      <w:r>
        <w:rPr>
          <w:rStyle w:val="HTMLCode"/>
          <w:rFonts w:ascii="Arial" w:hAnsi="Arial" w:cs="Arial"/>
          <w:color w:val="373737"/>
          <w:bdr w:val="none" w:sz="0" w:space="0" w:color="auto" w:frame="1"/>
          <w:shd w:val="clear" w:color="auto" w:fill="F2F2F2"/>
        </w:rPr>
        <w:t>.value</w:t>
      </w:r>
      <w:r>
        <w:rPr>
          <w:rFonts w:ascii="Arial" w:hAnsi="Arial" w:cs="Arial"/>
          <w:color w:val="373737"/>
          <w:sz w:val="26"/>
          <w:szCs w:val="26"/>
        </w:rPr>
        <w:t>.</w:t>
      </w:r>
    </w:p>
    <w:p w14:paraId="6431CF8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roofErr w:type="gramStart"/>
      <w:r>
        <w:rPr>
          <w:rStyle w:val="nx"/>
          <w:rFonts w:ascii="Arial" w:hAnsi="Arial" w:cs="Arial"/>
          <w:color w:val="373737"/>
          <w:bdr w:val="none" w:sz="0" w:space="0" w:color="auto" w:frame="1"/>
          <w:shd w:val="clear" w:color="auto" w:fill="F2F2F2"/>
        </w:rPr>
        <w:t>router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put</w:t>
      </w:r>
      <w:r>
        <w:rPr>
          <w:rStyle w:val="p"/>
          <w:rFonts w:ascii="Arial" w:hAnsi="Arial" w:cs="Arial"/>
          <w:color w:val="373737"/>
          <w:bdr w:val="none" w:sz="0" w:space="0" w:color="auto" w:frame="1"/>
          <w:shd w:val="clear" w:color="auto" w:fill="F2F2F2"/>
        </w:rPr>
        <w:t>(</w:t>
      </w:r>
      <w:proofErr w:type="gramEnd"/>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/:id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65F415A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id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params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5FEED7A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updatedData</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req</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body</w:t>
      </w:r>
      <w:proofErr w:type="gramEnd"/>
      <w:r>
        <w:rPr>
          <w:rStyle w:val="p"/>
          <w:rFonts w:ascii="Arial" w:hAnsi="Arial" w:cs="Arial"/>
          <w:color w:val="373737"/>
          <w:bdr w:val="none" w:sz="0" w:space="0" w:color="auto" w:frame="1"/>
          <w:shd w:val="clear" w:color="auto" w:fill="F2F2F2"/>
        </w:rPr>
        <w:t>;</w:t>
      </w:r>
    </w:p>
    <w:p w14:paraId="68D3AF1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collection</w:t>
      </w:r>
    </w:p>
    <w:p w14:paraId="1BF07FD0"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findOneAndUpdate</w:t>
      </w:r>
      <w:proofErr w:type="gramEnd"/>
      <w:r>
        <w:rPr>
          <w:rStyle w:val="p"/>
          <w:rFonts w:ascii="Arial" w:hAnsi="Arial" w:cs="Arial"/>
          <w:color w:val="373737"/>
          <w:bdr w:val="none" w:sz="0" w:space="0" w:color="auto" w:frame="1"/>
          <w:shd w:val="clear" w:color="auto" w:fill="F2F2F2"/>
        </w:rPr>
        <w:t>(</w:t>
      </w:r>
    </w:p>
    <w:p w14:paraId="7464177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_</w:t>
      </w:r>
      <w:proofErr w:type="gramEnd"/>
      <w:r>
        <w:rPr>
          <w:rStyle w:val="na"/>
          <w:rFonts w:ascii="Arial" w:hAnsi="Arial" w:cs="Arial"/>
          <w:color w:val="008080"/>
          <w:bdr w:val="none" w:sz="0" w:space="0" w:color="auto" w:frame="1"/>
          <w:shd w:val="clear" w:color="auto" w:fill="F2F2F2"/>
        </w:rPr>
        <w:t>id</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ObjectID</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id</w:t>
      </w:r>
      <w:r>
        <w:rPr>
          <w:rStyle w:val="p"/>
          <w:rFonts w:ascii="Arial" w:hAnsi="Arial" w:cs="Arial"/>
          <w:color w:val="373737"/>
          <w:bdr w:val="none" w:sz="0" w:space="0" w:color="auto" w:frame="1"/>
          <w:shd w:val="clear" w:color="auto" w:fill="F2F2F2"/>
        </w:rPr>
        <w:t>)},</w:t>
      </w:r>
    </w:p>
    <w:p w14:paraId="3EE5265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w:t>
      </w:r>
      <w:proofErr w:type="gramEnd"/>
      <w:r>
        <w:rPr>
          <w:rStyle w:val="na"/>
          <w:rFonts w:ascii="Arial" w:hAnsi="Arial" w:cs="Arial"/>
          <w:color w:val="008080"/>
          <w:bdr w:val="none" w:sz="0" w:space="0" w:color="auto" w:frame="1"/>
          <w:shd w:val="clear" w:color="auto" w:fill="F2F2F2"/>
        </w:rPr>
        <w:t>set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updatedData</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7FBD57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a"/>
          <w:rFonts w:ascii="Arial" w:hAnsi="Arial" w:cs="Arial"/>
          <w:color w:val="008080"/>
          <w:bdr w:val="none" w:sz="0" w:space="0" w:color="auto" w:frame="1"/>
          <w:shd w:val="clear" w:color="auto" w:fill="F2F2F2"/>
        </w:rPr>
        <w:t>returnOriginal</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kc"/>
          <w:rFonts w:ascii="inherit" w:hAnsi="inherit" w:cs="Arial"/>
          <w:b/>
          <w:bCs/>
          <w:color w:val="000000"/>
          <w:bdr w:val="none" w:sz="0" w:space="0" w:color="auto" w:frame="1"/>
          <w:shd w:val="clear" w:color="auto" w:fill="F2F2F2"/>
        </w:rPr>
        <w:t>false</w:t>
      </w:r>
      <w:r>
        <w:rPr>
          <w:rStyle w:val="p"/>
          <w:rFonts w:ascii="Arial" w:hAnsi="Arial" w:cs="Arial"/>
          <w:color w:val="373737"/>
          <w:bdr w:val="none" w:sz="0" w:space="0" w:color="auto" w:frame="1"/>
          <w:shd w:val="clear" w:color="auto" w:fill="F2F2F2"/>
        </w:rPr>
        <w:t>}</w:t>
      </w:r>
    </w:p>
    <w:p w14:paraId="1338AFC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00BC9A8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then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result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5E81AF3F"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result</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value</w:t>
      </w:r>
      <w:r>
        <w:rPr>
          <w:rStyle w:val="p"/>
          <w:rFonts w:ascii="Arial" w:hAnsi="Arial" w:cs="Arial"/>
          <w:color w:val="373737"/>
          <w:bdr w:val="none" w:sz="0" w:space="0" w:color="auto" w:frame="1"/>
          <w:shd w:val="clear" w:color="auto" w:fill="F2F2F2"/>
        </w:rPr>
        <w:t>)</w:t>
      </w:r>
    </w:p>
    <w:p w14:paraId="302CDB2E"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43E14A1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p"/>
          <w:rFonts w:ascii="Arial" w:hAnsi="Arial" w:cs="Arial"/>
          <w:color w:val="373737"/>
          <w:bdr w:val="none" w:sz="0" w:space="0" w:color="auto" w:frame="1"/>
          <w:shd w:val="clear" w:color="auto" w:fill="F2F2F2"/>
        </w:rPr>
        <w:t>.</w:t>
      </w:r>
      <w:r>
        <w:rPr>
          <w:rStyle w:val="k"/>
          <w:rFonts w:ascii="inherit" w:hAnsi="inherit" w:cs="Arial"/>
          <w:b/>
          <w:bCs/>
          <w:color w:val="000000"/>
          <w:bdr w:val="none" w:sz="0" w:space="0" w:color="auto" w:frame="1"/>
          <w:shd w:val="clear" w:color="auto" w:fill="F2F2F2"/>
        </w:rPr>
        <w:t>catch</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4E4B1D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console</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error</w:t>
      </w:r>
      <w:proofErr w:type="gramEnd"/>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err</w:t>
      </w:r>
      <w:r>
        <w:rPr>
          <w:rStyle w:val="p"/>
          <w:rFonts w:ascii="Arial" w:hAnsi="Arial" w:cs="Arial"/>
          <w:color w:val="373737"/>
          <w:bdr w:val="none" w:sz="0" w:space="0" w:color="auto" w:frame="1"/>
          <w:shd w:val="clear" w:color="auto" w:fill="F2F2F2"/>
        </w:rPr>
        <w:t>);</w:t>
      </w:r>
    </w:p>
    <w:p w14:paraId="4487829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status</w:t>
      </w:r>
      <w:proofErr w:type="gramEnd"/>
      <w:r>
        <w:rPr>
          <w:rStyle w:val="p"/>
          <w:rFonts w:ascii="Arial" w:hAnsi="Arial" w:cs="Arial"/>
          <w:color w:val="373737"/>
          <w:bdr w:val="none" w:sz="0" w:space="0" w:color="auto" w:frame="1"/>
          <w:shd w:val="clear" w:color="auto" w:fill="F2F2F2"/>
        </w:rPr>
        <w:t>(</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p>
    <w:p w14:paraId="1DAA7E0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proofErr w:type="gramStart"/>
      <w:r>
        <w:rPr>
          <w:rStyle w:val="nx"/>
          <w:rFonts w:ascii="Arial" w:hAnsi="Arial" w:cs="Arial"/>
          <w:color w:val="373737"/>
          <w:bdr w:val="none" w:sz="0" w:space="0" w:color="auto" w:frame="1"/>
          <w:shd w:val="clear" w:color="auto" w:fill="F2F2F2"/>
        </w:rPr>
        <w:t>res</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status</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mi"/>
          <w:rFonts w:ascii="Arial" w:hAnsi="Arial" w:cs="Arial"/>
          <w:color w:val="009999"/>
          <w:bdr w:val="none" w:sz="0" w:space="0" w:color="auto" w:frame="1"/>
          <w:shd w:val="clear" w:color="auto" w:fill="F2F2F2"/>
        </w:rPr>
        <w:t>500</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a"/>
          <w:rFonts w:ascii="Arial" w:hAnsi="Arial" w:cs="Arial"/>
          <w:color w:val="008080"/>
          <w:bdr w:val="none" w:sz="0" w:space="0" w:color="auto" w:frame="1"/>
          <w:shd w:val="clear" w:color="auto" w:fill="F2F2F2"/>
        </w:rPr>
        <w:t>error</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err</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30B1A6D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2A5A46D8"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645CA3E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Test the update route in Insomnia REST Client by creating a new PUT request and adding an updated JSON game object into the body. Make the request to </w:t>
      </w:r>
      <w:proofErr w:type="gramStart"/>
      <w:r>
        <w:rPr>
          <w:rFonts w:ascii="Arial" w:hAnsi="Arial" w:cs="Arial"/>
          <w:color w:val="373737"/>
          <w:sz w:val="26"/>
          <w:szCs w:val="26"/>
        </w:rPr>
        <w:t>http://localhost:3000/api/games/[</w:t>
      </w:r>
      <w:proofErr w:type="gramEnd"/>
      <w:r>
        <w:rPr>
          <w:rFonts w:ascii="Arial" w:hAnsi="Arial" w:cs="Arial"/>
          <w:color w:val="373737"/>
          <w:sz w:val="26"/>
          <w:szCs w:val="26"/>
        </w:rPr>
        <w:t>existing ID] and you will see the JSON response of the game object you updated.</w:t>
      </w:r>
    </w:p>
    <w:p w14:paraId="5108FA82"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Important: Do not include the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 property in the updated game object when you send the put request. MongoDB will give an error if you try to update a document by giving it an object with a key, </w:t>
      </w:r>
      <w:r>
        <w:rPr>
          <w:rStyle w:val="HTMLCode"/>
          <w:rFonts w:ascii="Arial" w:hAnsi="Arial" w:cs="Arial"/>
          <w:color w:val="373737"/>
          <w:bdr w:val="none" w:sz="0" w:space="0" w:color="auto" w:frame="1"/>
          <w:shd w:val="clear" w:color="auto" w:fill="F2F2F2"/>
        </w:rPr>
        <w:t>_id</w:t>
      </w:r>
      <w:r>
        <w:rPr>
          <w:rFonts w:ascii="Arial" w:hAnsi="Arial" w:cs="Arial"/>
          <w:color w:val="373737"/>
          <w:sz w:val="26"/>
          <w:szCs w:val="26"/>
        </w:rPr>
        <w:t>.</w:t>
      </w:r>
    </w:p>
    <w:p w14:paraId="607F3766"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have now completed the update route.</w:t>
      </w:r>
    </w:p>
    <w:p w14:paraId="0B7D2CA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have now created a RESTful JSON API for our games resource, with data being persisted in a MongoDB database. We have tested all of the routes in Insomnia Rest Client to ensure they work.</w:t>
      </w:r>
    </w:p>
    <w:p w14:paraId="5C26F262"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Cors</w:t>
      </w:r>
    </w:p>
    <w:p w14:paraId="5D2D9322"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We have one more thing to do to complete our application. With the server still running, navigate to your client folder and run </w:t>
      </w:r>
      <w:r>
        <w:rPr>
          <w:rStyle w:val="HTMLCode"/>
          <w:rFonts w:ascii="Arial" w:hAnsi="Arial" w:cs="Arial"/>
          <w:color w:val="373737"/>
          <w:bdr w:val="none" w:sz="0" w:space="0" w:color="auto" w:frame="1"/>
          <w:shd w:val="clear" w:color="auto" w:fill="F2F2F2"/>
        </w:rPr>
        <w:t>npm run serve</w:t>
      </w:r>
      <w:r>
        <w:rPr>
          <w:rFonts w:ascii="Arial" w:hAnsi="Arial" w:cs="Arial"/>
          <w:color w:val="373737"/>
          <w:sz w:val="26"/>
          <w:szCs w:val="26"/>
        </w:rPr>
        <w:t> to get the Vue development environment running.</w:t>
      </w:r>
    </w:p>
    <w:p w14:paraId="3872710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npm run serve</w:t>
      </w:r>
    </w:p>
    <w:p w14:paraId="1966955A"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No games are rendering. They should be as there’s a fetch request in </w:t>
      </w:r>
      <w:r>
        <w:rPr>
          <w:rStyle w:val="HTMLCode"/>
          <w:rFonts w:ascii="Arial" w:hAnsi="Arial" w:cs="Arial"/>
          <w:color w:val="373737"/>
          <w:bdr w:val="none" w:sz="0" w:space="0" w:color="auto" w:frame="1"/>
          <w:shd w:val="clear" w:color="auto" w:fill="F2F2F2"/>
        </w:rPr>
        <w:t>GamesGrid</w:t>
      </w:r>
      <w:r>
        <w:rPr>
          <w:rFonts w:ascii="Arial" w:hAnsi="Arial" w:cs="Arial"/>
          <w:color w:val="373737"/>
          <w:sz w:val="26"/>
          <w:szCs w:val="26"/>
        </w:rPr>
        <w:t> to bring all of the games back from the database. The terminal is telling us what the error is.</w:t>
      </w:r>
    </w:p>
    <w:p w14:paraId="0F7C4A95"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Access to fetch at 'http://localhost:3000/api/games' from origin 'http://localhost:8080'</w:t>
      </w:r>
    </w:p>
    <w:p w14:paraId="2E45E20A"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has been blocked by CORS policy: No 'Access-Control-Allow-Origin' header</w:t>
      </w:r>
    </w:p>
    <w:p w14:paraId="49FD5E0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is present on the requested resource.</w:t>
      </w:r>
    </w:p>
    <w:p w14:paraId="180D9F9E"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need to install the npm cors package for the server. From the server directory:</w:t>
      </w:r>
    </w:p>
    <w:p w14:paraId="5DB13F26"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npm i cors</w:t>
      </w:r>
    </w:p>
    <w:p w14:paraId="73D06AF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lastRenderedPageBreak/>
        <w:t>And then all we have to do is tell Express to use it.</w:t>
      </w:r>
    </w:p>
    <w:p w14:paraId="1DA4A7F4"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c1"/>
          <w:rFonts w:ascii="inherit" w:hAnsi="inherit" w:cs="Arial"/>
          <w:i/>
          <w:iCs/>
          <w:color w:val="2F4F4F"/>
          <w:bdr w:val="none" w:sz="0" w:space="0" w:color="auto" w:frame="1"/>
          <w:shd w:val="clear" w:color="auto" w:fill="F2F2F2"/>
        </w:rPr>
        <w:t>//server.js</w:t>
      </w:r>
    </w:p>
    <w:p w14:paraId="50CBF8D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cors</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require</w:t>
      </w:r>
      <w:r>
        <w:rPr>
          <w:rStyle w:val="p"/>
          <w:rFonts w:ascii="Arial" w:hAnsi="Arial" w:cs="Arial"/>
          <w:color w:val="373737"/>
          <w:bdr w:val="none" w:sz="0" w:space="0" w:color="auto" w:frame="1"/>
          <w:shd w:val="clear" w:color="auto" w:fill="F2F2F2"/>
        </w:rPr>
        <w:t>(</w:t>
      </w:r>
      <w:r>
        <w:rPr>
          <w:rStyle w:val="dl"/>
          <w:rFonts w:ascii="Arial" w:hAnsi="Arial" w:cs="Arial"/>
          <w:color w:val="373737"/>
          <w:bdr w:val="none" w:sz="0" w:space="0" w:color="auto" w:frame="1"/>
          <w:shd w:val="clear" w:color="auto" w:fill="F2F2F2"/>
        </w:rPr>
        <w:t>'</w:t>
      </w:r>
      <w:r>
        <w:rPr>
          <w:rStyle w:val="s1"/>
          <w:rFonts w:ascii="Arial" w:hAnsi="Arial" w:cs="Arial"/>
          <w:color w:val="DD1144"/>
          <w:bdr w:val="none" w:sz="0" w:space="0" w:color="auto" w:frame="1"/>
          <w:shd w:val="clear" w:color="auto" w:fill="F2F2F2"/>
        </w:rPr>
        <w:t>cors</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//NEW</w:t>
      </w:r>
    </w:p>
    <w:p w14:paraId="3C16D2C2"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p>
    <w:p w14:paraId="52A03737"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app</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use</w:t>
      </w:r>
      <w:r>
        <w:rPr>
          <w:rStyle w:val="p"/>
          <w:rFonts w:ascii="Arial" w:hAnsi="Arial" w:cs="Arial"/>
          <w:color w:val="373737"/>
          <w:bdr w:val="none" w:sz="0" w:space="0" w:color="auto" w:frame="1"/>
          <w:shd w:val="clear" w:color="auto" w:fill="F2F2F2"/>
        </w:rPr>
        <w:t>(</w:t>
      </w:r>
      <w:proofErr w:type="gramStart"/>
      <w:r>
        <w:rPr>
          <w:rStyle w:val="nx"/>
          <w:rFonts w:ascii="Arial" w:hAnsi="Arial" w:cs="Arial"/>
          <w:color w:val="373737"/>
          <w:bdr w:val="none" w:sz="0" w:space="0" w:color="auto" w:frame="1"/>
          <w:shd w:val="clear" w:color="auto" w:fill="F2F2F2"/>
        </w:rPr>
        <w:t>parser</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json</w:t>
      </w:r>
      <w:proofErr w:type="gramEnd"/>
      <w:r>
        <w:rPr>
          <w:rStyle w:val="p"/>
          <w:rFonts w:ascii="Arial" w:hAnsi="Arial" w:cs="Arial"/>
          <w:color w:val="373737"/>
          <w:bdr w:val="none" w:sz="0" w:space="0" w:color="auto" w:frame="1"/>
          <w:shd w:val="clear" w:color="auto" w:fill="F2F2F2"/>
        </w:rPr>
        <w:t>());</w:t>
      </w:r>
    </w:p>
    <w:p w14:paraId="6773118B"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nx"/>
          <w:rFonts w:ascii="Arial" w:hAnsi="Arial" w:cs="Arial"/>
          <w:color w:val="373737"/>
          <w:bdr w:val="none" w:sz="0" w:space="0" w:color="auto" w:frame="1"/>
          <w:shd w:val="clear" w:color="auto" w:fill="F2F2F2"/>
        </w:rPr>
        <w:t>app</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use</w:t>
      </w:r>
      <w:r>
        <w:rPr>
          <w:rStyle w:val="p"/>
          <w:rFonts w:ascii="Arial" w:hAnsi="Arial" w:cs="Arial"/>
          <w:color w:val="373737"/>
          <w:bdr w:val="none" w:sz="0" w:space="0" w:color="auto" w:frame="1"/>
          <w:shd w:val="clear" w:color="auto" w:fill="F2F2F2"/>
        </w:rPr>
        <w:t>(</w:t>
      </w:r>
      <w:proofErr w:type="gramStart"/>
      <w:r>
        <w:rPr>
          <w:rStyle w:val="nx"/>
          <w:rFonts w:ascii="Arial" w:hAnsi="Arial" w:cs="Arial"/>
          <w:color w:val="373737"/>
          <w:bdr w:val="none" w:sz="0" w:space="0" w:color="auto" w:frame="1"/>
          <w:shd w:val="clear" w:color="auto" w:fill="F2F2F2"/>
        </w:rPr>
        <w:t>cors</w:t>
      </w:r>
      <w:r>
        <w:rPr>
          <w:rStyle w:val="p"/>
          <w:rFonts w:ascii="Arial" w:hAnsi="Arial" w:cs="Arial"/>
          <w:color w:val="373737"/>
          <w:bdr w:val="none" w:sz="0" w:space="0" w:color="auto" w:frame="1"/>
          <w:shd w:val="clear" w:color="auto" w:fill="F2F2F2"/>
        </w:rPr>
        <w:t>(</w:t>
      </w:r>
      <w:proofErr w:type="gramEnd"/>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c1"/>
          <w:rFonts w:ascii="inherit" w:hAnsi="inherit" w:cs="Arial"/>
          <w:i/>
          <w:iCs/>
          <w:color w:val="2F4F4F"/>
          <w:bdr w:val="none" w:sz="0" w:space="0" w:color="auto" w:frame="1"/>
          <w:shd w:val="clear" w:color="auto" w:fill="F2F2F2"/>
        </w:rPr>
        <w:t>//NEW</w:t>
      </w:r>
    </w:p>
    <w:p w14:paraId="4474F629"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when you refresh your browser you should see all the games from the database rendering on screen, with the ability to add and delete these games.</w:t>
      </w:r>
    </w:p>
    <w:p w14:paraId="5614559D"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Recap</w:t>
      </w:r>
    </w:p>
    <w:p w14:paraId="6525564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Why do we need to use MongoDB Driver?</w:t>
      </w:r>
    </w:p>
    <w:p w14:paraId="646ADCDE" w14:textId="77777777" w:rsidR="004956CF" w:rsidRDefault="004956CF" w:rsidP="004956CF">
      <w:pPr>
        <w:rPr>
          <w:rFonts w:ascii="Times New Roman" w:hAnsi="Times New Roman" w:cs="Times New Roman"/>
        </w:rPr>
      </w:pPr>
      <w:r>
        <w:t>Answer</w:t>
      </w:r>
    </w:p>
    <w:p w14:paraId="72A8280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p>
    <w:p w14:paraId="3813BC2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Why do we need to use promises in the games resource routes?</w:t>
      </w:r>
    </w:p>
    <w:p w14:paraId="68250AF0" w14:textId="77777777" w:rsidR="004956CF" w:rsidRDefault="004956CF" w:rsidP="004956CF">
      <w:pPr>
        <w:rPr>
          <w:rFonts w:ascii="Times New Roman" w:hAnsi="Times New Roman" w:cs="Times New Roman"/>
        </w:rPr>
      </w:pPr>
      <w:r>
        <w:t>Answer</w:t>
      </w:r>
    </w:p>
    <w:p w14:paraId="702187EE"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Conclusion</w:t>
      </w:r>
    </w:p>
    <w:p w14:paraId="5168A12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To create a RESTful JSON API we used an Express server to define a set of routes, and the MongoDB Driver to interact with the data stored in a MongoDB database. We have completed the </w:t>
      </w:r>
      <w:proofErr w:type="gramStart"/>
      <w:r>
        <w:rPr>
          <w:rFonts w:ascii="Arial" w:hAnsi="Arial" w:cs="Arial"/>
          <w:color w:val="373737"/>
          <w:sz w:val="26"/>
          <w:szCs w:val="26"/>
        </w:rPr>
        <w:t>back-end</w:t>
      </w:r>
      <w:proofErr w:type="gramEnd"/>
      <w:r>
        <w:rPr>
          <w:rFonts w:ascii="Arial" w:hAnsi="Arial" w:cs="Arial"/>
          <w:color w:val="373737"/>
          <w:sz w:val="26"/>
          <w:szCs w:val="26"/>
        </w:rPr>
        <w:t xml:space="preserve"> of a full stack JavaScript application.</w:t>
      </w:r>
    </w:p>
    <w:p w14:paraId="669BC55C" w14:textId="77777777" w:rsidR="004956CF" w:rsidRDefault="004956CF" w:rsidP="004956CF">
      <w:pPr>
        <w:pStyle w:val="Heading1"/>
        <w:spacing w:before="150" w:beforeAutospacing="0" w:after="150" w:afterAutospacing="0"/>
        <w:jc w:val="center"/>
        <w:textAlignment w:val="baseline"/>
        <w:rPr>
          <w:rFonts w:ascii="Arial" w:hAnsi="Arial" w:cs="Arial"/>
          <w:color w:val="326883"/>
          <w:spacing w:val="-15"/>
          <w:sz w:val="54"/>
          <w:szCs w:val="54"/>
          <w:u w:val="single"/>
        </w:rPr>
      </w:pPr>
      <w:r>
        <w:rPr>
          <w:rFonts w:ascii="Arial" w:hAnsi="Arial" w:cs="Arial"/>
          <w:color w:val="326883"/>
          <w:spacing w:val="-15"/>
          <w:sz w:val="54"/>
          <w:szCs w:val="54"/>
          <w:u w:val="single"/>
        </w:rPr>
        <w:t>Lab: Full Stack Application POST Request</w:t>
      </w:r>
    </w:p>
    <w:p w14:paraId="00EF4F77"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Strong"/>
          <w:rFonts w:ascii="inherit" w:hAnsi="inherit" w:cs="Arial"/>
          <w:color w:val="373737"/>
          <w:sz w:val="26"/>
          <w:szCs w:val="26"/>
          <w:bdr w:val="none" w:sz="0" w:space="0" w:color="auto" w:frame="1"/>
        </w:rPr>
        <w:t>Lab Duration: 90 minutes</w:t>
      </w:r>
    </w:p>
    <w:p w14:paraId="77C83110"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Learning Objectives</w:t>
      </w:r>
    </w:p>
    <w:p w14:paraId="560F32CA" w14:textId="77777777" w:rsidR="004956CF" w:rsidRDefault="004956CF" w:rsidP="004956CF">
      <w:pPr>
        <w:numPr>
          <w:ilvl w:val="0"/>
          <w:numId w:val="33"/>
        </w:numPr>
        <w:spacing w:after="240"/>
        <w:ind w:left="0"/>
        <w:textAlignment w:val="baseline"/>
        <w:rPr>
          <w:rFonts w:ascii="Arial" w:hAnsi="Arial" w:cs="Arial"/>
          <w:color w:val="373737"/>
          <w:sz w:val="26"/>
          <w:szCs w:val="26"/>
        </w:rPr>
      </w:pPr>
      <w:r>
        <w:rPr>
          <w:rFonts w:ascii="Arial" w:hAnsi="Arial" w:cs="Arial"/>
          <w:color w:val="373737"/>
          <w:sz w:val="26"/>
          <w:szCs w:val="26"/>
        </w:rPr>
        <w:t>Understand the data flow through a full stack application</w:t>
      </w:r>
    </w:p>
    <w:p w14:paraId="201C5E0E" w14:textId="77777777" w:rsidR="004956CF" w:rsidRDefault="004956CF" w:rsidP="004956CF">
      <w:pPr>
        <w:numPr>
          <w:ilvl w:val="0"/>
          <w:numId w:val="33"/>
        </w:numPr>
        <w:spacing w:after="240"/>
        <w:ind w:left="0"/>
        <w:textAlignment w:val="baseline"/>
        <w:rPr>
          <w:rFonts w:ascii="Arial" w:hAnsi="Arial" w:cs="Arial"/>
          <w:color w:val="373737"/>
          <w:sz w:val="26"/>
          <w:szCs w:val="26"/>
        </w:rPr>
      </w:pPr>
      <w:r>
        <w:rPr>
          <w:rFonts w:ascii="Arial" w:hAnsi="Arial" w:cs="Arial"/>
          <w:color w:val="373737"/>
          <w:sz w:val="26"/>
          <w:szCs w:val="26"/>
        </w:rPr>
        <w:t>Be able to make a post request from a front-end application and persist the data in a database</w:t>
      </w:r>
    </w:p>
    <w:p w14:paraId="7B50FD6C"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Introduction</w:t>
      </w:r>
    </w:p>
    <w:p w14:paraId="6D171D3B"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You have been given an existing application that allows bird watchers to keep a record the species, dates and locations of bird sightings. The functionality that allows the user to save their sighting is not yet complete. Your task is to complete it.</w:t>
      </w:r>
    </w:p>
    <w:p w14:paraId="2AC94A29"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lastRenderedPageBreak/>
        <w:t>Task</w:t>
      </w:r>
    </w:p>
    <w:p w14:paraId="072EC5C3"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MVP</w:t>
      </w:r>
    </w:p>
    <w:p w14:paraId="28658C87" w14:textId="77777777" w:rsidR="004956CF" w:rsidRDefault="004956CF" w:rsidP="004956CF">
      <w:pPr>
        <w:numPr>
          <w:ilvl w:val="0"/>
          <w:numId w:val="34"/>
        </w:numPr>
        <w:spacing w:after="240"/>
        <w:ind w:left="0"/>
        <w:textAlignment w:val="baseline"/>
        <w:rPr>
          <w:rFonts w:ascii="Arial" w:hAnsi="Arial" w:cs="Arial"/>
          <w:color w:val="373737"/>
          <w:sz w:val="26"/>
          <w:szCs w:val="26"/>
        </w:rPr>
      </w:pPr>
      <w:r>
        <w:rPr>
          <w:rFonts w:ascii="Arial" w:hAnsi="Arial" w:cs="Arial"/>
          <w:color w:val="373737"/>
          <w:sz w:val="26"/>
          <w:szCs w:val="26"/>
        </w:rPr>
        <w:t xml:space="preserve">Implement the functionality that allows a </w:t>
      </w:r>
      <w:proofErr w:type="gramStart"/>
      <w:r>
        <w:rPr>
          <w:rFonts w:ascii="Arial" w:hAnsi="Arial" w:cs="Arial"/>
          <w:color w:val="373737"/>
          <w:sz w:val="26"/>
          <w:szCs w:val="26"/>
        </w:rPr>
        <w:t>users</w:t>
      </w:r>
      <w:proofErr w:type="gramEnd"/>
      <w:r>
        <w:rPr>
          <w:rFonts w:ascii="Arial" w:hAnsi="Arial" w:cs="Arial"/>
          <w:color w:val="373737"/>
          <w:sz w:val="26"/>
          <w:szCs w:val="26"/>
        </w:rPr>
        <w:t xml:space="preserve"> to submit the form and for their bird sighting to be persisted so they can view their sightings at a late date. The webpage should display a list of all the saved bird sightings.</w:t>
      </w:r>
    </w:p>
    <w:p w14:paraId="5ACCE3D8"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Extension</w:t>
      </w:r>
    </w:p>
    <w:p w14:paraId="014DB648" w14:textId="77777777" w:rsidR="004956CF" w:rsidRDefault="004956CF" w:rsidP="004956CF">
      <w:pPr>
        <w:numPr>
          <w:ilvl w:val="0"/>
          <w:numId w:val="35"/>
        </w:numPr>
        <w:spacing w:after="240"/>
        <w:ind w:left="0"/>
        <w:textAlignment w:val="baseline"/>
        <w:rPr>
          <w:rFonts w:ascii="Arial" w:hAnsi="Arial" w:cs="Arial"/>
          <w:color w:val="373737"/>
          <w:sz w:val="26"/>
          <w:szCs w:val="26"/>
        </w:rPr>
      </w:pPr>
      <w:r>
        <w:rPr>
          <w:rFonts w:ascii="Arial" w:hAnsi="Arial" w:cs="Arial"/>
          <w:color w:val="373737"/>
          <w:sz w:val="26"/>
          <w:szCs w:val="26"/>
        </w:rPr>
        <w:t>Implement the functionality that allows the user to delete a sighting.</w:t>
      </w:r>
    </w:p>
    <w:p w14:paraId="1D568F59"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Planning</w:t>
      </w:r>
    </w:p>
    <w:p w14:paraId="1CC5FCB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Identify which files in the application you are going to need to modify and how you are going to test each modification as you go. As a general rule of thumb, read your error messages - it may not be the case that everything you need to begin is actually there.</w:t>
      </w:r>
    </w:p>
    <w:p w14:paraId="42F77463" w14:textId="77777777" w:rsidR="004956CF" w:rsidRDefault="004956CF" w:rsidP="004956CF">
      <w:pPr>
        <w:pStyle w:val="Heading1"/>
        <w:spacing w:before="150" w:beforeAutospacing="0" w:after="150" w:afterAutospacing="0"/>
        <w:jc w:val="center"/>
        <w:textAlignment w:val="baseline"/>
        <w:rPr>
          <w:rFonts w:ascii="Arial" w:hAnsi="Arial" w:cs="Arial"/>
          <w:color w:val="326883"/>
          <w:spacing w:val="-15"/>
          <w:sz w:val="54"/>
          <w:szCs w:val="54"/>
          <w:u w:val="single"/>
        </w:rPr>
      </w:pPr>
      <w:r>
        <w:rPr>
          <w:rFonts w:ascii="Arial" w:hAnsi="Arial" w:cs="Arial"/>
          <w:color w:val="326883"/>
          <w:spacing w:val="-15"/>
          <w:sz w:val="54"/>
          <w:szCs w:val="54"/>
          <w:u w:val="single"/>
        </w:rPr>
        <w:t>Full-stack Lab: Hotel Bookings</w:t>
      </w:r>
    </w:p>
    <w:p w14:paraId="2A38E08B"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Strong"/>
          <w:rFonts w:ascii="inherit" w:hAnsi="inherit" w:cs="Arial"/>
          <w:color w:val="373737"/>
          <w:sz w:val="26"/>
          <w:szCs w:val="26"/>
          <w:bdr w:val="none" w:sz="0" w:space="0" w:color="auto" w:frame="1"/>
        </w:rPr>
        <w:t>Duration: All Day</w:t>
      </w:r>
    </w:p>
    <w:p w14:paraId="630B0185"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Learning Objectives</w:t>
      </w:r>
    </w:p>
    <w:p w14:paraId="38464108" w14:textId="77777777" w:rsidR="004956CF" w:rsidRDefault="004956CF" w:rsidP="004956CF">
      <w:pPr>
        <w:numPr>
          <w:ilvl w:val="0"/>
          <w:numId w:val="36"/>
        </w:numPr>
        <w:spacing w:after="240"/>
        <w:ind w:left="0"/>
        <w:textAlignment w:val="baseline"/>
        <w:rPr>
          <w:rFonts w:ascii="Arial" w:hAnsi="Arial" w:cs="Arial"/>
          <w:color w:val="373737"/>
          <w:sz w:val="26"/>
          <w:szCs w:val="26"/>
        </w:rPr>
      </w:pPr>
      <w:r>
        <w:rPr>
          <w:rFonts w:ascii="Arial" w:hAnsi="Arial" w:cs="Arial"/>
          <w:color w:val="373737"/>
          <w:sz w:val="26"/>
          <w:szCs w:val="26"/>
        </w:rPr>
        <w:t>Be able to create a full-stack app</w:t>
      </w:r>
    </w:p>
    <w:p w14:paraId="7A399117" w14:textId="77777777" w:rsidR="004956CF" w:rsidRDefault="004956CF" w:rsidP="004956CF">
      <w:pPr>
        <w:numPr>
          <w:ilvl w:val="0"/>
          <w:numId w:val="36"/>
        </w:numPr>
        <w:spacing w:after="240"/>
        <w:ind w:left="0"/>
        <w:textAlignment w:val="baseline"/>
        <w:rPr>
          <w:rFonts w:ascii="Arial" w:hAnsi="Arial" w:cs="Arial"/>
          <w:color w:val="373737"/>
          <w:sz w:val="26"/>
          <w:szCs w:val="26"/>
        </w:rPr>
      </w:pPr>
      <w:r>
        <w:rPr>
          <w:rFonts w:ascii="Arial" w:hAnsi="Arial" w:cs="Arial"/>
          <w:color w:val="373737"/>
          <w:sz w:val="26"/>
          <w:szCs w:val="26"/>
        </w:rPr>
        <w:t>Practice building a server with a MongoDB for persistence</w:t>
      </w:r>
    </w:p>
    <w:p w14:paraId="0D80209C" w14:textId="77777777" w:rsidR="004956CF" w:rsidRDefault="004956CF" w:rsidP="004956CF">
      <w:pPr>
        <w:numPr>
          <w:ilvl w:val="0"/>
          <w:numId w:val="36"/>
        </w:numPr>
        <w:spacing w:after="240"/>
        <w:ind w:left="0"/>
        <w:textAlignment w:val="baseline"/>
        <w:rPr>
          <w:rFonts w:ascii="Arial" w:hAnsi="Arial" w:cs="Arial"/>
          <w:color w:val="373737"/>
          <w:sz w:val="26"/>
          <w:szCs w:val="26"/>
        </w:rPr>
      </w:pPr>
      <w:r>
        <w:rPr>
          <w:rFonts w:ascii="Arial" w:hAnsi="Arial" w:cs="Arial"/>
          <w:color w:val="373737"/>
          <w:sz w:val="26"/>
          <w:szCs w:val="26"/>
        </w:rPr>
        <w:t>Understand the relationship between a client, server and database</w:t>
      </w:r>
    </w:p>
    <w:p w14:paraId="076FC0E4"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Brief</w:t>
      </w:r>
    </w:p>
    <w:p w14:paraId="6547917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Build a system to allow a hotel to manage bookings. There should be a form to allow the hotel to add the following information for each booking:</w:t>
      </w:r>
    </w:p>
    <w:p w14:paraId="05A55E20" w14:textId="77777777" w:rsidR="004956CF" w:rsidRDefault="004956CF" w:rsidP="004956CF">
      <w:pPr>
        <w:numPr>
          <w:ilvl w:val="0"/>
          <w:numId w:val="37"/>
        </w:numPr>
        <w:spacing w:after="240"/>
        <w:ind w:left="0"/>
        <w:textAlignment w:val="baseline"/>
        <w:rPr>
          <w:rFonts w:ascii="Arial" w:hAnsi="Arial" w:cs="Arial"/>
          <w:color w:val="373737"/>
          <w:sz w:val="26"/>
          <w:szCs w:val="26"/>
        </w:rPr>
      </w:pPr>
      <w:r>
        <w:rPr>
          <w:rFonts w:ascii="Arial" w:hAnsi="Arial" w:cs="Arial"/>
          <w:color w:val="373737"/>
          <w:sz w:val="26"/>
          <w:szCs w:val="26"/>
        </w:rPr>
        <w:t>Guest Name</w:t>
      </w:r>
    </w:p>
    <w:p w14:paraId="3418B2D0" w14:textId="77777777" w:rsidR="004956CF" w:rsidRDefault="004956CF" w:rsidP="004956CF">
      <w:pPr>
        <w:numPr>
          <w:ilvl w:val="0"/>
          <w:numId w:val="37"/>
        </w:numPr>
        <w:spacing w:after="240"/>
        <w:ind w:left="0"/>
        <w:textAlignment w:val="baseline"/>
        <w:rPr>
          <w:rFonts w:ascii="Arial" w:hAnsi="Arial" w:cs="Arial"/>
          <w:color w:val="373737"/>
          <w:sz w:val="26"/>
          <w:szCs w:val="26"/>
        </w:rPr>
      </w:pPr>
      <w:r>
        <w:rPr>
          <w:rFonts w:ascii="Arial" w:hAnsi="Arial" w:cs="Arial"/>
          <w:color w:val="373737"/>
          <w:sz w:val="26"/>
          <w:szCs w:val="26"/>
        </w:rPr>
        <w:t>Guest Email Address</w:t>
      </w:r>
    </w:p>
    <w:p w14:paraId="3290B074" w14:textId="77777777" w:rsidR="004956CF" w:rsidRDefault="004956CF" w:rsidP="004956CF">
      <w:pPr>
        <w:numPr>
          <w:ilvl w:val="0"/>
          <w:numId w:val="37"/>
        </w:numPr>
        <w:spacing w:after="240"/>
        <w:ind w:left="0"/>
        <w:textAlignment w:val="baseline"/>
        <w:rPr>
          <w:rFonts w:ascii="Arial" w:hAnsi="Arial" w:cs="Arial"/>
          <w:color w:val="373737"/>
          <w:sz w:val="26"/>
          <w:szCs w:val="26"/>
        </w:rPr>
      </w:pPr>
      <w:r>
        <w:rPr>
          <w:rFonts w:ascii="Arial" w:hAnsi="Arial" w:cs="Arial"/>
          <w:color w:val="373737"/>
          <w:sz w:val="26"/>
          <w:szCs w:val="26"/>
        </w:rPr>
        <w:t>Checked in status</w:t>
      </w:r>
    </w:p>
    <w:p w14:paraId="73CE1247"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Bookings should be stored in a MongoDB via an JSON API in Express.</w:t>
      </w:r>
    </w:p>
    <w:p w14:paraId="43A01A37"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MVP</w:t>
      </w:r>
    </w:p>
    <w:p w14:paraId="701A8386" w14:textId="77777777" w:rsidR="004956CF" w:rsidRDefault="004956CF" w:rsidP="004956CF">
      <w:pPr>
        <w:numPr>
          <w:ilvl w:val="0"/>
          <w:numId w:val="38"/>
        </w:numPr>
        <w:spacing w:after="240"/>
        <w:ind w:left="0"/>
        <w:textAlignment w:val="baseline"/>
        <w:rPr>
          <w:rFonts w:ascii="Arial" w:hAnsi="Arial" w:cs="Arial"/>
          <w:color w:val="373737"/>
          <w:sz w:val="26"/>
          <w:szCs w:val="26"/>
        </w:rPr>
      </w:pPr>
      <w:r>
        <w:rPr>
          <w:rFonts w:ascii="Arial" w:hAnsi="Arial" w:cs="Arial"/>
          <w:color w:val="373737"/>
          <w:sz w:val="26"/>
          <w:szCs w:val="26"/>
        </w:rPr>
        <w:t>Hotel managers should be able to view a list of all bookings</w:t>
      </w:r>
    </w:p>
    <w:p w14:paraId="443499D3" w14:textId="77777777" w:rsidR="004956CF" w:rsidRDefault="004956CF" w:rsidP="004956CF">
      <w:pPr>
        <w:numPr>
          <w:ilvl w:val="0"/>
          <w:numId w:val="38"/>
        </w:numPr>
        <w:spacing w:after="240"/>
        <w:ind w:left="0"/>
        <w:textAlignment w:val="baseline"/>
        <w:rPr>
          <w:rFonts w:ascii="Arial" w:hAnsi="Arial" w:cs="Arial"/>
          <w:color w:val="373737"/>
          <w:sz w:val="26"/>
          <w:szCs w:val="26"/>
        </w:rPr>
      </w:pPr>
      <w:r>
        <w:rPr>
          <w:rFonts w:ascii="Arial" w:hAnsi="Arial" w:cs="Arial"/>
          <w:color w:val="373737"/>
          <w:sz w:val="26"/>
          <w:szCs w:val="26"/>
        </w:rPr>
        <w:lastRenderedPageBreak/>
        <w:t>Hotel managers should be able to add a new booking, which should update the page without the page being refreshed</w:t>
      </w:r>
    </w:p>
    <w:p w14:paraId="30FE0E18" w14:textId="77777777" w:rsidR="004956CF" w:rsidRDefault="004956CF" w:rsidP="004956CF">
      <w:pPr>
        <w:numPr>
          <w:ilvl w:val="0"/>
          <w:numId w:val="38"/>
        </w:numPr>
        <w:spacing w:after="240"/>
        <w:ind w:left="0"/>
        <w:textAlignment w:val="baseline"/>
        <w:rPr>
          <w:rFonts w:ascii="Arial" w:hAnsi="Arial" w:cs="Arial"/>
          <w:color w:val="373737"/>
          <w:sz w:val="26"/>
          <w:szCs w:val="26"/>
        </w:rPr>
      </w:pPr>
      <w:r>
        <w:rPr>
          <w:rFonts w:ascii="Arial" w:hAnsi="Arial" w:cs="Arial"/>
          <w:color w:val="373737"/>
          <w:sz w:val="26"/>
          <w:szCs w:val="26"/>
        </w:rPr>
        <w:t>Hotel managers should be able to delete bookings</w:t>
      </w:r>
    </w:p>
    <w:p w14:paraId="1D6F6B6A"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Extensions</w:t>
      </w:r>
    </w:p>
    <w:p w14:paraId="567879EE" w14:textId="77777777" w:rsidR="004956CF" w:rsidRDefault="004956CF" w:rsidP="004956CF">
      <w:pPr>
        <w:numPr>
          <w:ilvl w:val="0"/>
          <w:numId w:val="39"/>
        </w:numPr>
        <w:spacing w:after="240"/>
        <w:ind w:left="0"/>
        <w:textAlignment w:val="baseline"/>
        <w:rPr>
          <w:rFonts w:ascii="Arial" w:hAnsi="Arial" w:cs="Arial"/>
          <w:color w:val="373737"/>
          <w:sz w:val="26"/>
          <w:szCs w:val="26"/>
        </w:rPr>
      </w:pPr>
      <w:r>
        <w:rPr>
          <w:rFonts w:ascii="Arial" w:hAnsi="Arial" w:cs="Arial"/>
          <w:color w:val="373737"/>
          <w:sz w:val="26"/>
          <w:szCs w:val="26"/>
        </w:rPr>
        <w:t>Don’t allow a booking to be submitted to the API unless both the name and email address are present</w:t>
      </w:r>
    </w:p>
    <w:p w14:paraId="66EA70AE"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Advanced Extensions</w:t>
      </w:r>
    </w:p>
    <w:p w14:paraId="4AF1BF84" w14:textId="77777777" w:rsidR="004956CF" w:rsidRDefault="004956CF" w:rsidP="004956CF">
      <w:pPr>
        <w:numPr>
          <w:ilvl w:val="0"/>
          <w:numId w:val="40"/>
        </w:numPr>
        <w:spacing w:after="240"/>
        <w:ind w:left="0"/>
        <w:textAlignment w:val="baseline"/>
        <w:rPr>
          <w:rFonts w:ascii="Arial" w:hAnsi="Arial" w:cs="Arial"/>
          <w:color w:val="373737"/>
          <w:sz w:val="26"/>
          <w:szCs w:val="26"/>
        </w:rPr>
      </w:pPr>
      <w:r>
        <w:rPr>
          <w:rFonts w:ascii="Arial" w:hAnsi="Arial" w:cs="Arial"/>
          <w:color w:val="373737"/>
          <w:sz w:val="26"/>
          <w:szCs w:val="26"/>
        </w:rPr>
        <w:t>Allow the hotel manager to update the “checked in” status of the booking</w:t>
      </w:r>
    </w:p>
    <w:p w14:paraId="374D11E8"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Considerations</w:t>
      </w:r>
    </w:p>
    <w:p w14:paraId="22B4BACA"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Test your code often. Try not to write very much code before you run it again. We value working software, even if it is not feature-complete and want to isolate problems so we can fix them more quickly. You can use Insomnia REST Client to test the Express API.</w:t>
      </w:r>
    </w:p>
    <w:p w14:paraId="0A6E9221"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Planning</w:t>
      </w:r>
    </w:p>
    <w:p w14:paraId="4EE8BF0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Wireframe the client application before you build anything; what components will you need? What state (data) will each component hold? What will the hierarchy of components be?</w:t>
      </w:r>
    </w:p>
    <w:p w14:paraId="2148A977" w14:textId="77777777" w:rsidR="004956CF" w:rsidRDefault="004956CF" w:rsidP="004956CF">
      <w:pPr>
        <w:pStyle w:val="Heading1"/>
        <w:spacing w:before="150" w:beforeAutospacing="0" w:after="150" w:afterAutospacing="0"/>
        <w:jc w:val="center"/>
        <w:textAlignment w:val="baseline"/>
        <w:rPr>
          <w:rFonts w:ascii="Arial" w:hAnsi="Arial" w:cs="Arial"/>
          <w:color w:val="326883"/>
          <w:spacing w:val="-15"/>
          <w:sz w:val="54"/>
          <w:szCs w:val="54"/>
          <w:u w:val="single"/>
        </w:rPr>
      </w:pPr>
      <w:r>
        <w:rPr>
          <w:rFonts w:ascii="Arial" w:hAnsi="Arial" w:cs="Arial"/>
          <w:color w:val="326883"/>
          <w:spacing w:val="-15"/>
          <w:sz w:val="54"/>
          <w:szCs w:val="54"/>
          <w:u w:val="single"/>
        </w:rPr>
        <w:t>Advanced Git</w:t>
      </w:r>
    </w:p>
    <w:p w14:paraId="7B9A0B60"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Learning Objectives</w:t>
      </w:r>
    </w:p>
    <w:p w14:paraId="5FB35736" w14:textId="77777777" w:rsidR="004956CF" w:rsidRDefault="004956CF" w:rsidP="004956CF">
      <w:pPr>
        <w:numPr>
          <w:ilvl w:val="0"/>
          <w:numId w:val="41"/>
        </w:numPr>
        <w:spacing w:after="240"/>
        <w:ind w:left="0"/>
        <w:textAlignment w:val="baseline"/>
        <w:rPr>
          <w:rFonts w:ascii="Arial" w:hAnsi="Arial" w:cs="Arial"/>
          <w:color w:val="373737"/>
          <w:sz w:val="26"/>
          <w:szCs w:val="26"/>
        </w:rPr>
      </w:pPr>
      <w:r>
        <w:rPr>
          <w:rFonts w:ascii="Arial" w:hAnsi="Arial" w:cs="Arial"/>
          <w:color w:val="373737"/>
          <w:sz w:val="26"/>
          <w:szCs w:val="26"/>
        </w:rPr>
        <w:t>Know Git naming conventions</w:t>
      </w:r>
    </w:p>
    <w:p w14:paraId="7E259DD6" w14:textId="77777777" w:rsidR="004956CF" w:rsidRDefault="004956CF" w:rsidP="004956CF">
      <w:pPr>
        <w:numPr>
          <w:ilvl w:val="0"/>
          <w:numId w:val="41"/>
        </w:numPr>
        <w:spacing w:after="240"/>
        <w:ind w:left="0"/>
        <w:textAlignment w:val="baseline"/>
        <w:rPr>
          <w:rFonts w:ascii="Arial" w:hAnsi="Arial" w:cs="Arial"/>
          <w:color w:val="373737"/>
          <w:sz w:val="26"/>
          <w:szCs w:val="26"/>
        </w:rPr>
      </w:pPr>
      <w:r>
        <w:rPr>
          <w:rFonts w:ascii="Arial" w:hAnsi="Arial" w:cs="Arial"/>
          <w:color w:val="373737"/>
          <w:sz w:val="26"/>
          <w:szCs w:val="26"/>
        </w:rPr>
        <w:t>Be able to create and move between branches</w:t>
      </w:r>
    </w:p>
    <w:p w14:paraId="0425182D" w14:textId="77777777" w:rsidR="004956CF" w:rsidRDefault="004956CF" w:rsidP="004956CF">
      <w:pPr>
        <w:numPr>
          <w:ilvl w:val="0"/>
          <w:numId w:val="41"/>
        </w:numPr>
        <w:spacing w:after="240"/>
        <w:ind w:left="0"/>
        <w:textAlignment w:val="baseline"/>
        <w:rPr>
          <w:rFonts w:ascii="Arial" w:hAnsi="Arial" w:cs="Arial"/>
          <w:color w:val="373737"/>
          <w:sz w:val="26"/>
          <w:szCs w:val="26"/>
        </w:rPr>
      </w:pPr>
      <w:r>
        <w:rPr>
          <w:rFonts w:ascii="Arial" w:hAnsi="Arial" w:cs="Arial"/>
          <w:color w:val="373737"/>
          <w:sz w:val="26"/>
          <w:szCs w:val="26"/>
        </w:rPr>
        <w:t>Understand the difference between implicit and explicit merges</w:t>
      </w:r>
    </w:p>
    <w:p w14:paraId="1E1D2C86" w14:textId="77777777" w:rsidR="004956CF" w:rsidRDefault="004956CF" w:rsidP="004956CF">
      <w:pPr>
        <w:numPr>
          <w:ilvl w:val="0"/>
          <w:numId w:val="41"/>
        </w:numPr>
        <w:spacing w:after="240"/>
        <w:ind w:left="0"/>
        <w:textAlignment w:val="baseline"/>
        <w:rPr>
          <w:rFonts w:ascii="Arial" w:hAnsi="Arial" w:cs="Arial"/>
          <w:color w:val="373737"/>
          <w:sz w:val="26"/>
          <w:szCs w:val="26"/>
        </w:rPr>
      </w:pPr>
      <w:r>
        <w:rPr>
          <w:rFonts w:ascii="Arial" w:hAnsi="Arial" w:cs="Arial"/>
          <w:color w:val="373737"/>
          <w:sz w:val="26"/>
          <w:szCs w:val="26"/>
        </w:rPr>
        <w:t>Be able to merge branches and resolve merge conflicts</w:t>
      </w:r>
    </w:p>
    <w:p w14:paraId="6041D0AB" w14:textId="77777777" w:rsidR="004956CF" w:rsidRDefault="004956CF" w:rsidP="004956CF">
      <w:pPr>
        <w:numPr>
          <w:ilvl w:val="0"/>
          <w:numId w:val="41"/>
        </w:numPr>
        <w:spacing w:after="240"/>
        <w:ind w:left="0"/>
        <w:textAlignment w:val="baseline"/>
        <w:rPr>
          <w:rFonts w:ascii="Arial" w:hAnsi="Arial" w:cs="Arial"/>
          <w:color w:val="373737"/>
          <w:sz w:val="26"/>
          <w:szCs w:val="26"/>
        </w:rPr>
      </w:pPr>
      <w:r>
        <w:rPr>
          <w:rFonts w:ascii="Arial" w:hAnsi="Arial" w:cs="Arial"/>
          <w:color w:val="373737"/>
          <w:sz w:val="26"/>
          <w:szCs w:val="26"/>
        </w:rPr>
        <w:t>Be able to use pull requests to merge branches</w:t>
      </w:r>
    </w:p>
    <w:p w14:paraId="57EF0E9B" w14:textId="77777777" w:rsidR="004956CF" w:rsidRDefault="004956CF" w:rsidP="004956CF">
      <w:pPr>
        <w:numPr>
          <w:ilvl w:val="0"/>
          <w:numId w:val="41"/>
        </w:numPr>
        <w:spacing w:after="240"/>
        <w:ind w:left="0"/>
        <w:textAlignment w:val="baseline"/>
        <w:rPr>
          <w:rFonts w:ascii="Arial" w:hAnsi="Arial" w:cs="Arial"/>
          <w:color w:val="373737"/>
          <w:sz w:val="26"/>
          <w:szCs w:val="26"/>
        </w:rPr>
      </w:pPr>
      <w:r>
        <w:rPr>
          <w:rFonts w:ascii="Arial" w:hAnsi="Arial" w:cs="Arial"/>
          <w:color w:val="373737"/>
          <w:sz w:val="26"/>
          <w:szCs w:val="26"/>
        </w:rPr>
        <w:t>Be able to apply Git hygiene</w:t>
      </w:r>
    </w:p>
    <w:p w14:paraId="09102C06" w14:textId="77777777" w:rsidR="004956CF" w:rsidRDefault="004956CF" w:rsidP="004956CF">
      <w:pPr>
        <w:numPr>
          <w:ilvl w:val="0"/>
          <w:numId w:val="41"/>
        </w:numPr>
        <w:spacing w:after="240"/>
        <w:ind w:left="0"/>
        <w:textAlignment w:val="baseline"/>
        <w:rPr>
          <w:rFonts w:ascii="Arial" w:hAnsi="Arial" w:cs="Arial"/>
          <w:color w:val="373737"/>
          <w:sz w:val="26"/>
          <w:szCs w:val="26"/>
        </w:rPr>
      </w:pPr>
      <w:r>
        <w:rPr>
          <w:rFonts w:ascii="Arial" w:hAnsi="Arial" w:cs="Arial"/>
          <w:color w:val="373737"/>
          <w:sz w:val="26"/>
          <w:szCs w:val="26"/>
        </w:rPr>
        <w:t>Be able to use Git as part of a team</w:t>
      </w:r>
    </w:p>
    <w:p w14:paraId="4C75A23E"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Introduction</w:t>
      </w:r>
    </w:p>
    <w:p w14:paraId="57DE09FA"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lastRenderedPageBreak/>
        <w:t>We have been using GitHub as a versioning tool to enable us to go back to previous version of our code. Git has a feature called branching that allow us to create parallel versions of our projects, so as to ensure we always have a stable version readily available. GitHub also has a whole host of features that allows developers to collaborate on projects, working on the code simultaneously.</w:t>
      </w:r>
    </w:p>
    <w:p w14:paraId="7C319368"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Git’s Master Branch</w:t>
      </w:r>
    </w:p>
    <w:p w14:paraId="14F109F3"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Until now we have been working on one branch, the ‘master’ branch. In a Git initialised directory, you will see the word ‘master’ after the directory name in the terminal. This is the default branch that is created when we create a Git repository. (whether local or remote)</w:t>
      </w:r>
    </w:p>
    <w:p w14:paraId="7E176AD8"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Until now, every time you have been committing your changes, you have been committing to master. You have then been able to use git commands to go back to a previous version of your code. One problem with this process is that it can be difficult to find the commit relating to the version you want to go back to. Branches help with this problem.</w:t>
      </w:r>
    </w:p>
    <w:p w14:paraId="636AC9D1"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Git Branches</w:t>
      </w:r>
    </w:p>
    <w:p w14:paraId="12CD3FC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With branches, once we have a stable version of a program committed to git and we are about to add a new piece of functionality or refactor the code in some way, we can create a new branch. This creates a copy of the code. The new branch will be in the same state as the branch you branched off. Now you can work in the new branch, adding your new feature or refactoring, knowing that you have a stable version back on the original branch should you decide to abandon the </w:t>
      </w:r>
      <w:proofErr w:type="gramStart"/>
      <w:r>
        <w:rPr>
          <w:rFonts w:ascii="Arial" w:hAnsi="Arial" w:cs="Arial"/>
          <w:color w:val="373737"/>
          <w:sz w:val="26"/>
          <w:szCs w:val="26"/>
        </w:rPr>
        <w:t>feature</w:t>
      </w:r>
      <w:proofErr w:type="gramEnd"/>
      <w:r>
        <w:rPr>
          <w:rFonts w:ascii="Arial" w:hAnsi="Arial" w:cs="Arial"/>
          <w:color w:val="373737"/>
          <w:sz w:val="26"/>
          <w:szCs w:val="26"/>
        </w:rPr>
        <w:t xml:space="preserve"> or you decide the refactor wasn’t an improvement.</w:t>
      </w:r>
    </w:p>
    <w:p w14:paraId="67138702"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Branch Naming Conventions</w:t>
      </w:r>
    </w:p>
    <w:p w14:paraId="732F44E5"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Permanent Branches:</w:t>
      </w:r>
    </w:p>
    <w:p w14:paraId="7772F7FA" w14:textId="77777777" w:rsidR="004956CF" w:rsidRDefault="004956CF" w:rsidP="004956CF">
      <w:pPr>
        <w:numPr>
          <w:ilvl w:val="0"/>
          <w:numId w:val="42"/>
        </w:numPr>
        <w:spacing w:after="240"/>
        <w:ind w:left="0"/>
        <w:textAlignment w:val="baseline"/>
        <w:rPr>
          <w:rFonts w:ascii="Arial" w:hAnsi="Arial" w:cs="Arial"/>
          <w:color w:val="373737"/>
          <w:sz w:val="26"/>
          <w:szCs w:val="26"/>
        </w:rPr>
      </w:pPr>
      <w:r>
        <w:rPr>
          <w:rFonts w:ascii="Arial" w:hAnsi="Arial" w:cs="Arial"/>
          <w:color w:val="373737"/>
          <w:sz w:val="26"/>
          <w:szCs w:val="26"/>
        </w:rPr>
        <w:t>“master” is the name of the default branch. This should always contain stable working code.</w:t>
      </w:r>
    </w:p>
    <w:p w14:paraId="10A03C84" w14:textId="77777777" w:rsidR="004956CF" w:rsidRDefault="004956CF" w:rsidP="004956CF">
      <w:pPr>
        <w:numPr>
          <w:ilvl w:val="0"/>
          <w:numId w:val="42"/>
        </w:numPr>
        <w:spacing w:after="240"/>
        <w:ind w:left="0"/>
        <w:textAlignment w:val="baseline"/>
        <w:rPr>
          <w:rFonts w:ascii="Arial" w:hAnsi="Arial" w:cs="Arial"/>
          <w:color w:val="373737"/>
          <w:sz w:val="26"/>
          <w:szCs w:val="26"/>
        </w:rPr>
      </w:pPr>
      <w:r>
        <w:rPr>
          <w:rFonts w:ascii="Arial" w:hAnsi="Arial" w:cs="Arial"/>
          <w:color w:val="373737"/>
          <w:sz w:val="26"/>
          <w:szCs w:val="26"/>
        </w:rPr>
        <w:t>“develop” is often used as the branch for a stable version of code, that is being added to regularly during the development process. Like the master branch, it should always contain working stable code.</w:t>
      </w:r>
    </w:p>
    <w:p w14:paraId="6E3E4FD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Temporary Branches:</w:t>
      </w:r>
    </w:p>
    <w:p w14:paraId="67890A25" w14:textId="77777777" w:rsidR="004956CF" w:rsidRDefault="004956CF" w:rsidP="004956CF">
      <w:pPr>
        <w:numPr>
          <w:ilvl w:val="0"/>
          <w:numId w:val="43"/>
        </w:numPr>
        <w:spacing w:after="240"/>
        <w:ind w:left="0"/>
        <w:textAlignment w:val="baseline"/>
        <w:rPr>
          <w:rFonts w:ascii="Arial" w:hAnsi="Arial" w:cs="Arial"/>
          <w:color w:val="373737"/>
          <w:sz w:val="26"/>
          <w:szCs w:val="26"/>
        </w:rPr>
      </w:pPr>
      <w:r>
        <w:rPr>
          <w:rFonts w:ascii="Arial" w:hAnsi="Arial" w:cs="Arial"/>
          <w:color w:val="373737"/>
          <w:sz w:val="26"/>
          <w:szCs w:val="26"/>
        </w:rPr>
        <w:t>Feature branches are used to develop new functionality. The naming convention is ‘feature/name_of_feature’. These branches are deleted after the feature is integrated back into develop.</w:t>
      </w:r>
    </w:p>
    <w:p w14:paraId="0F572C26" w14:textId="77777777" w:rsidR="004956CF" w:rsidRDefault="004956CF" w:rsidP="004956CF">
      <w:pPr>
        <w:numPr>
          <w:ilvl w:val="0"/>
          <w:numId w:val="43"/>
        </w:numPr>
        <w:spacing w:after="240"/>
        <w:ind w:left="0"/>
        <w:textAlignment w:val="baseline"/>
        <w:rPr>
          <w:rFonts w:ascii="Arial" w:hAnsi="Arial" w:cs="Arial"/>
          <w:color w:val="373737"/>
          <w:sz w:val="26"/>
          <w:szCs w:val="26"/>
        </w:rPr>
      </w:pPr>
      <w:r>
        <w:rPr>
          <w:rFonts w:ascii="Arial" w:hAnsi="Arial" w:cs="Arial"/>
          <w:color w:val="373737"/>
          <w:sz w:val="26"/>
          <w:szCs w:val="26"/>
        </w:rPr>
        <w:lastRenderedPageBreak/>
        <w:t>Fix branches are used to fix a bug. There are different conventions, but you can use a prefix to indicate its purpose like, ‘fix/name_of_fix’. These branches are deleted after the fix is integrated back into develop.</w:t>
      </w:r>
    </w:p>
    <w:p w14:paraId="1E456734"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Git Merging and Conflicts</w:t>
      </w:r>
    </w:p>
    <w:p w14:paraId="6794EE9C"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When we merge two branches together, we integrate the code from one into the other. For example, when we have completed the feature on the feature branch we want and integrate the code into the main branch. Sometimes Git can do the integration process automatically for us, but when there have been changes made on both branches, Git may not know which lines to keep and which to discard, and we have to do it manually. This is called a merge conflict. This is a common problem when working collaboratively, where different people are working on different branches simultaneously and learning how to handle them is an important part of learning how to use Git.</w:t>
      </w:r>
    </w:p>
    <w:p w14:paraId="5792C3C4"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The principle of merging branches is to first merge the stable branch (e.g. develop) into the potentially unstable branch (e.g. feature) so that any conflicts can be dealt with and fixes made there. Once you are sure your feature branch is stable, you then merge it into develop. This ensures the stable branch remains stable.</w:t>
      </w:r>
    </w:p>
    <w:p w14:paraId="346D2207"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Task (45 mins)</w:t>
      </w:r>
    </w:p>
    <w:p w14:paraId="59BF28A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In pairs work through the following steps to create and merge branches and deal with any git merge conflicts. Work through the steps together, so you understand each part of the process.</w:t>
      </w:r>
    </w:p>
    <w:p w14:paraId="15868A46"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You are going to start with a master and a develop branch. Then you are going to be making feature branches and merging them into develop.</w:t>
      </w:r>
    </w:p>
    <w:p w14:paraId="6573547A"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Person One</w:t>
      </w:r>
    </w:p>
    <w:p w14:paraId="147CBD3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Person One is going to start by creating the directory structure and a develop branch.</w:t>
      </w:r>
    </w:p>
    <w:p w14:paraId="10749CBD"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t>Master branch</w:t>
      </w:r>
    </w:p>
    <w:p w14:paraId="64ADAE63" w14:textId="77777777" w:rsidR="004956CF" w:rsidRDefault="004956CF" w:rsidP="004956CF">
      <w:pPr>
        <w:numPr>
          <w:ilvl w:val="0"/>
          <w:numId w:val="44"/>
        </w:numPr>
        <w:ind w:left="0"/>
        <w:textAlignment w:val="baseline"/>
        <w:rPr>
          <w:rFonts w:ascii="Arial" w:hAnsi="Arial" w:cs="Arial"/>
          <w:color w:val="373737"/>
          <w:sz w:val="26"/>
          <w:szCs w:val="26"/>
        </w:rPr>
      </w:pPr>
      <w:r>
        <w:rPr>
          <w:rFonts w:ascii="Arial" w:hAnsi="Arial" w:cs="Arial"/>
          <w:color w:val="373737"/>
          <w:sz w:val="26"/>
          <w:szCs w:val="26"/>
        </w:rPr>
        <w:t>Create a local directory called </w:t>
      </w:r>
      <w:r>
        <w:rPr>
          <w:rStyle w:val="HTMLCode"/>
          <w:rFonts w:ascii="Arial" w:eastAsiaTheme="minorHAnsi" w:hAnsi="Arial" w:cs="Arial"/>
          <w:color w:val="373737"/>
          <w:bdr w:val="none" w:sz="0" w:space="0" w:color="auto" w:frame="1"/>
          <w:shd w:val="clear" w:color="auto" w:fill="F2F2F2"/>
        </w:rPr>
        <w:t>git_lab</w:t>
      </w:r>
      <w:r>
        <w:rPr>
          <w:rFonts w:ascii="Arial" w:hAnsi="Arial" w:cs="Arial"/>
          <w:color w:val="373737"/>
          <w:sz w:val="26"/>
          <w:szCs w:val="26"/>
        </w:rPr>
        <w:t> and initialise git inside it - </w:t>
      </w:r>
      <w:r>
        <w:rPr>
          <w:rStyle w:val="HTMLCode"/>
          <w:rFonts w:ascii="Arial" w:eastAsiaTheme="minorHAnsi" w:hAnsi="Arial" w:cs="Arial"/>
          <w:color w:val="373737"/>
          <w:bdr w:val="none" w:sz="0" w:space="0" w:color="auto" w:frame="1"/>
          <w:shd w:val="clear" w:color="auto" w:fill="F2F2F2"/>
        </w:rPr>
        <w:t>git init</w:t>
      </w:r>
    </w:p>
    <w:p w14:paraId="760800DA" w14:textId="77777777" w:rsidR="004956CF" w:rsidRDefault="004956CF" w:rsidP="004956CF">
      <w:pPr>
        <w:numPr>
          <w:ilvl w:val="0"/>
          <w:numId w:val="44"/>
        </w:numPr>
        <w:ind w:left="0"/>
        <w:textAlignment w:val="baseline"/>
        <w:rPr>
          <w:rFonts w:ascii="Arial" w:hAnsi="Arial" w:cs="Arial"/>
          <w:color w:val="373737"/>
          <w:sz w:val="26"/>
          <w:szCs w:val="26"/>
        </w:rPr>
      </w:pPr>
      <w:r>
        <w:rPr>
          <w:rFonts w:ascii="Arial" w:hAnsi="Arial" w:cs="Arial"/>
          <w:color w:val="373737"/>
          <w:sz w:val="26"/>
          <w:szCs w:val="26"/>
        </w:rPr>
        <w:t>Create a new repo called ‘git_lab’ on GitHub and add it as the remote of your local directory </w:t>
      </w:r>
      <w:r>
        <w:rPr>
          <w:rStyle w:val="HTMLCode"/>
          <w:rFonts w:ascii="Arial" w:eastAsiaTheme="minorHAnsi" w:hAnsi="Arial" w:cs="Arial"/>
          <w:color w:val="373737"/>
          <w:bdr w:val="none" w:sz="0" w:space="0" w:color="auto" w:frame="1"/>
          <w:shd w:val="clear" w:color="auto" w:fill="F2F2F2"/>
        </w:rPr>
        <w:t xml:space="preserve">git remote add origin </w:t>
      </w:r>
      <w:proofErr w:type="gramStart"/>
      <w:r>
        <w:rPr>
          <w:rStyle w:val="HTMLCode"/>
          <w:rFonts w:ascii="Arial" w:eastAsiaTheme="minorHAnsi" w:hAnsi="Arial" w:cs="Arial"/>
          <w:color w:val="373737"/>
          <w:bdr w:val="none" w:sz="0" w:space="0" w:color="auto" w:frame="1"/>
          <w:shd w:val="clear" w:color="auto" w:fill="F2F2F2"/>
        </w:rPr>
        <w:t>git@github.com:your_github_username/git_lab.git</w:t>
      </w:r>
      <w:proofErr w:type="gramEnd"/>
    </w:p>
    <w:p w14:paraId="2C1592D3" w14:textId="77777777" w:rsidR="004956CF" w:rsidRDefault="004956CF" w:rsidP="004956CF">
      <w:pPr>
        <w:numPr>
          <w:ilvl w:val="0"/>
          <w:numId w:val="44"/>
        </w:numPr>
        <w:spacing w:after="240"/>
        <w:ind w:left="0"/>
        <w:textAlignment w:val="baseline"/>
        <w:rPr>
          <w:rFonts w:ascii="Arial" w:hAnsi="Arial" w:cs="Arial"/>
          <w:color w:val="373737"/>
          <w:sz w:val="26"/>
          <w:szCs w:val="26"/>
        </w:rPr>
      </w:pPr>
      <w:r>
        <w:rPr>
          <w:rFonts w:ascii="Arial" w:hAnsi="Arial" w:cs="Arial"/>
          <w:color w:val="373737"/>
          <w:sz w:val="26"/>
          <w:szCs w:val="26"/>
        </w:rPr>
        <w:t>Create a file called greet.js inside the directory</w:t>
      </w:r>
    </w:p>
    <w:p w14:paraId="52AE6438" w14:textId="77777777" w:rsidR="004956CF" w:rsidRDefault="004956CF" w:rsidP="004956CF">
      <w:pPr>
        <w:numPr>
          <w:ilvl w:val="0"/>
          <w:numId w:val="44"/>
        </w:numPr>
        <w:spacing w:after="240"/>
        <w:ind w:left="0"/>
        <w:textAlignment w:val="baseline"/>
        <w:rPr>
          <w:rFonts w:ascii="Arial" w:hAnsi="Arial" w:cs="Arial"/>
          <w:color w:val="373737"/>
          <w:sz w:val="26"/>
          <w:szCs w:val="26"/>
        </w:rPr>
      </w:pPr>
      <w:r>
        <w:rPr>
          <w:rFonts w:ascii="Arial" w:hAnsi="Arial" w:cs="Arial"/>
          <w:color w:val="373737"/>
          <w:sz w:val="26"/>
          <w:szCs w:val="26"/>
        </w:rPr>
        <w:t>Commit and push the changes</w:t>
      </w:r>
    </w:p>
    <w:p w14:paraId="0747A1B2"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We now know that the local and remote master branch </w:t>
      </w:r>
      <w:proofErr w:type="gramStart"/>
      <w:r>
        <w:rPr>
          <w:rFonts w:ascii="Arial" w:hAnsi="Arial" w:cs="Arial"/>
          <w:color w:val="373737"/>
          <w:sz w:val="26"/>
          <w:szCs w:val="26"/>
        </w:rPr>
        <w:t>are</w:t>
      </w:r>
      <w:proofErr w:type="gramEnd"/>
      <w:r>
        <w:rPr>
          <w:rFonts w:ascii="Arial" w:hAnsi="Arial" w:cs="Arial"/>
          <w:color w:val="373737"/>
          <w:sz w:val="26"/>
          <w:szCs w:val="26"/>
        </w:rPr>
        <w:t xml:space="preserve"> the same.</w:t>
      </w:r>
    </w:p>
    <w:p w14:paraId="6212EBF9"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lastRenderedPageBreak/>
        <w:t>Develop branch</w:t>
      </w:r>
    </w:p>
    <w:p w14:paraId="0AF3A626" w14:textId="77777777" w:rsidR="004956CF" w:rsidRDefault="004956CF" w:rsidP="004956CF">
      <w:pPr>
        <w:numPr>
          <w:ilvl w:val="0"/>
          <w:numId w:val="45"/>
        </w:numPr>
        <w:ind w:left="0"/>
        <w:textAlignment w:val="baseline"/>
        <w:rPr>
          <w:rFonts w:ascii="Arial" w:hAnsi="Arial" w:cs="Arial"/>
          <w:color w:val="373737"/>
          <w:sz w:val="26"/>
          <w:szCs w:val="26"/>
        </w:rPr>
      </w:pPr>
      <w:r>
        <w:rPr>
          <w:rFonts w:ascii="Arial" w:hAnsi="Arial" w:cs="Arial"/>
          <w:color w:val="373737"/>
          <w:sz w:val="26"/>
          <w:szCs w:val="26"/>
        </w:rPr>
        <w:t>Create a develop branch off of master - </w:t>
      </w:r>
      <w:r>
        <w:rPr>
          <w:rStyle w:val="HTMLCode"/>
          <w:rFonts w:ascii="Arial" w:eastAsiaTheme="minorHAnsi" w:hAnsi="Arial" w:cs="Arial"/>
          <w:color w:val="373737"/>
          <w:bdr w:val="none" w:sz="0" w:space="0" w:color="auto" w:frame="1"/>
          <w:shd w:val="clear" w:color="auto" w:fill="F2F2F2"/>
        </w:rPr>
        <w:t>git checkout -b develop</w:t>
      </w:r>
      <w:r>
        <w:rPr>
          <w:rFonts w:ascii="Arial" w:hAnsi="Arial" w:cs="Arial"/>
          <w:color w:val="373737"/>
          <w:sz w:val="26"/>
          <w:szCs w:val="26"/>
        </w:rPr>
        <w:t>. (The </w:t>
      </w:r>
      <w:r>
        <w:rPr>
          <w:rStyle w:val="HTMLCode"/>
          <w:rFonts w:ascii="Arial" w:eastAsiaTheme="minorHAnsi" w:hAnsi="Arial" w:cs="Arial"/>
          <w:color w:val="373737"/>
          <w:bdr w:val="none" w:sz="0" w:space="0" w:color="auto" w:frame="1"/>
          <w:shd w:val="clear" w:color="auto" w:fill="F2F2F2"/>
        </w:rPr>
        <w:t>-b</w:t>
      </w:r>
      <w:r>
        <w:rPr>
          <w:rFonts w:ascii="Arial" w:hAnsi="Arial" w:cs="Arial"/>
          <w:color w:val="373737"/>
          <w:sz w:val="26"/>
          <w:szCs w:val="26"/>
        </w:rPr>
        <w:t> flag indicates you are making a new branch, and it is followed by the name of the branch. This command will move you into develop, so you will see the word ‘develop’ in your terminal, next to the directory name.)</w:t>
      </w:r>
    </w:p>
    <w:p w14:paraId="4039A87E" w14:textId="77777777" w:rsidR="004956CF" w:rsidRDefault="004956CF" w:rsidP="004956CF">
      <w:pPr>
        <w:numPr>
          <w:ilvl w:val="0"/>
          <w:numId w:val="45"/>
        </w:numPr>
        <w:spacing w:after="240"/>
        <w:ind w:left="0"/>
        <w:textAlignment w:val="baseline"/>
        <w:rPr>
          <w:rFonts w:ascii="Arial" w:hAnsi="Arial" w:cs="Arial"/>
          <w:color w:val="373737"/>
          <w:sz w:val="26"/>
          <w:szCs w:val="26"/>
        </w:rPr>
      </w:pPr>
      <w:r>
        <w:rPr>
          <w:rFonts w:ascii="Arial" w:hAnsi="Arial" w:cs="Arial"/>
          <w:color w:val="373737"/>
          <w:sz w:val="26"/>
          <w:szCs w:val="26"/>
        </w:rPr>
        <w:t>Add the following to greet.js:</w:t>
      </w:r>
    </w:p>
    <w:p w14:paraId="7F01B573" w14:textId="77777777" w:rsidR="004956CF" w:rsidRDefault="004956CF" w:rsidP="004956CF">
      <w:pPr>
        <w:pStyle w:val="HTMLPreformatted"/>
        <w:numPr>
          <w:ilvl w:val="0"/>
          <w:numId w:val="45"/>
        </w:numPr>
        <w:shd w:val="clear" w:color="auto" w:fill="F2F2F2"/>
        <w:tabs>
          <w:tab w:val="clear" w:pos="720"/>
        </w:tabs>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helloWorld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F9AE825" w14:textId="77777777" w:rsidR="004956CF" w:rsidRDefault="004956CF" w:rsidP="004956CF">
      <w:pPr>
        <w:pStyle w:val="HTMLPreformatted"/>
        <w:numPr>
          <w:ilvl w:val="0"/>
          <w:numId w:val="45"/>
        </w:numPr>
        <w:shd w:val="clear" w:color="auto" w:fill="F2F2F2"/>
        <w:tabs>
          <w:tab w:val="clear" w:pos="720"/>
        </w:tabs>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
          <w:rFonts w:ascii="inherit" w:hAnsi="inherit" w:cs="Arial"/>
          <w:b/>
          <w:bCs/>
          <w:color w:val="000000"/>
          <w:bdr w:val="none" w:sz="0" w:space="0" w:color="auto" w:frame="1"/>
          <w:shd w:val="clear" w:color="auto" w:fill="F2F2F2"/>
        </w:rPr>
        <w:t>return</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Hello World!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p>
    <w:p w14:paraId="74C8DEE1" w14:textId="77777777" w:rsidR="004956CF" w:rsidRDefault="004956CF" w:rsidP="004956CF">
      <w:pPr>
        <w:pStyle w:val="HTMLPreformatted"/>
        <w:numPr>
          <w:ilvl w:val="0"/>
          <w:numId w:val="45"/>
        </w:numPr>
        <w:shd w:val="clear" w:color="auto" w:fill="F2F2F2"/>
        <w:tabs>
          <w:tab w:val="clear" w:pos="720"/>
        </w:tabs>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591B5F4A" w14:textId="77777777" w:rsidR="004956CF" w:rsidRDefault="004956CF" w:rsidP="004956CF">
      <w:pPr>
        <w:numPr>
          <w:ilvl w:val="0"/>
          <w:numId w:val="45"/>
        </w:numPr>
        <w:spacing w:after="240"/>
        <w:ind w:left="0"/>
        <w:textAlignment w:val="baseline"/>
        <w:rPr>
          <w:rFonts w:ascii="Arial" w:hAnsi="Arial" w:cs="Arial"/>
          <w:color w:val="373737"/>
          <w:sz w:val="26"/>
          <w:szCs w:val="26"/>
        </w:rPr>
      </w:pPr>
      <w:r>
        <w:rPr>
          <w:rFonts w:ascii="Arial" w:hAnsi="Arial" w:cs="Arial"/>
          <w:color w:val="373737"/>
          <w:sz w:val="26"/>
          <w:szCs w:val="26"/>
        </w:rPr>
        <w:t>Add and commit your changes.</w:t>
      </w:r>
    </w:p>
    <w:p w14:paraId="0A2375F9" w14:textId="77777777" w:rsidR="004956CF" w:rsidRDefault="004956CF" w:rsidP="004956CF">
      <w:pPr>
        <w:numPr>
          <w:ilvl w:val="0"/>
          <w:numId w:val="45"/>
        </w:numPr>
        <w:ind w:left="0"/>
        <w:textAlignment w:val="baseline"/>
        <w:rPr>
          <w:rFonts w:ascii="Arial" w:hAnsi="Arial" w:cs="Arial"/>
          <w:color w:val="373737"/>
          <w:sz w:val="26"/>
          <w:szCs w:val="26"/>
        </w:rPr>
      </w:pPr>
      <w:r>
        <w:rPr>
          <w:rFonts w:ascii="Arial" w:hAnsi="Arial" w:cs="Arial"/>
          <w:color w:val="373737"/>
          <w:sz w:val="26"/>
          <w:szCs w:val="26"/>
        </w:rPr>
        <w:t>Push to develop branch - </w:t>
      </w:r>
      <w:r>
        <w:rPr>
          <w:rStyle w:val="HTMLCode"/>
          <w:rFonts w:ascii="Arial" w:eastAsiaTheme="minorHAnsi" w:hAnsi="Arial" w:cs="Arial"/>
          <w:color w:val="373737"/>
          <w:bdr w:val="none" w:sz="0" w:space="0" w:color="auto" w:frame="1"/>
          <w:shd w:val="clear" w:color="auto" w:fill="F2F2F2"/>
        </w:rPr>
        <w:t xml:space="preserve">git push origin </w:t>
      </w:r>
      <w:proofErr w:type="gramStart"/>
      <w:r>
        <w:rPr>
          <w:rStyle w:val="HTMLCode"/>
          <w:rFonts w:ascii="Arial" w:eastAsiaTheme="minorHAnsi" w:hAnsi="Arial" w:cs="Arial"/>
          <w:color w:val="373737"/>
          <w:bdr w:val="none" w:sz="0" w:space="0" w:color="auto" w:frame="1"/>
          <w:shd w:val="clear" w:color="auto" w:fill="F2F2F2"/>
        </w:rPr>
        <w:t>develop</w:t>
      </w:r>
      <w:proofErr w:type="gramEnd"/>
      <w:r>
        <w:rPr>
          <w:rFonts w:ascii="Arial" w:hAnsi="Arial" w:cs="Arial"/>
          <w:color w:val="373737"/>
          <w:sz w:val="26"/>
          <w:szCs w:val="26"/>
        </w:rPr>
        <w:t>. We now know the local and remote develop branches are the same. These changes have </w:t>
      </w:r>
      <w:r>
        <w:rPr>
          <w:rStyle w:val="Strong"/>
          <w:rFonts w:ascii="inherit" w:hAnsi="inherit" w:cs="Arial"/>
          <w:color w:val="373737"/>
          <w:sz w:val="26"/>
          <w:szCs w:val="26"/>
          <w:bdr w:val="none" w:sz="0" w:space="0" w:color="auto" w:frame="1"/>
        </w:rPr>
        <w:t>only</w:t>
      </w:r>
      <w:r>
        <w:rPr>
          <w:rFonts w:ascii="Arial" w:hAnsi="Arial" w:cs="Arial"/>
          <w:color w:val="373737"/>
          <w:sz w:val="26"/>
          <w:szCs w:val="26"/>
        </w:rPr>
        <w:t> been committed on the develop branch. The master branch has not been not affected.</w:t>
      </w:r>
    </w:p>
    <w:p w14:paraId="0D718E01" w14:textId="77777777" w:rsidR="004956CF" w:rsidRDefault="004956CF" w:rsidP="004956CF">
      <w:pPr>
        <w:numPr>
          <w:ilvl w:val="0"/>
          <w:numId w:val="45"/>
        </w:numPr>
        <w:ind w:left="0"/>
        <w:textAlignment w:val="baseline"/>
        <w:rPr>
          <w:rFonts w:ascii="Arial" w:hAnsi="Arial" w:cs="Arial"/>
          <w:color w:val="373737"/>
          <w:sz w:val="26"/>
          <w:szCs w:val="26"/>
        </w:rPr>
      </w:pPr>
      <w:r>
        <w:rPr>
          <w:rFonts w:ascii="Arial" w:hAnsi="Arial" w:cs="Arial"/>
          <w:color w:val="373737"/>
          <w:sz w:val="26"/>
          <w:szCs w:val="26"/>
        </w:rPr>
        <w:t>Add your partner as a collaborator to the repository on GitHub by going to the repository page. Click </w:t>
      </w:r>
      <w:r>
        <w:rPr>
          <w:rStyle w:val="HTMLCode"/>
          <w:rFonts w:ascii="Arial" w:eastAsiaTheme="minorHAnsi" w:hAnsi="Arial" w:cs="Arial"/>
          <w:color w:val="373737"/>
          <w:bdr w:val="none" w:sz="0" w:space="0" w:color="auto" w:frame="1"/>
          <w:shd w:val="clear" w:color="auto" w:fill="F2F2F2"/>
        </w:rPr>
        <w:t>settings</w:t>
      </w:r>
      <w:r>
        <w:rPr>
          <w:rFonts w:ascii="Arial" w:hAnsi="Arial" w:cs="Arial"/>
          <w:color w:val="373737"/>
          <w:sz w:val="26"/>
          <w:szCs w:val="26"/>
        </w:rPr>
        <w:t> then </w:t>
      </w:r>
      <w:r>
        <w:rPr>
          <w:rStyle w:val="HTMLCode"/>
          <w:rFonts w:ascii="Arial" w:eastAsiaTheme="minorHAnsi" w:hAnsi="Arial" w:cs="Arial"/>
          <w:color w:val="373737"/>
          <w:bdr w:val="none" w:sz="0" w:space="0" w:color="auto" w:frame="1"/>
          <w:shd w:val="clear" w:color="auto" w:fill="F2F2F2"/>
        </w:rPr>
        <w:t>collaborators</w:t>
      </w:r>
      <w:r>
        <w:rPr>
          <w:rFonts w:ascii="Arial" w:hAnsi="Arial" w:cs="Arial"/>
          <w:color w:val="373737"/>
          <w:sz w:val="26"/>
          <w:szCs w:val="26"/>
        </w:rPr>
        <w:t> and add a new collaborator. This will enable your partner to push and pull to the repository directly.</w:t>
      </w:r>
    </w:p>
    <w:p w14:paraId="586166D9" w14:textId="77777777" w:rsidR="004956CF" w:rsidRDefault="004956CF" w:rsidP="004956CF">
      <w:pPr>
        <w:pStyle w:val="NormalWeb"/>
        <w:spacing w:before="0" w:beforeAutospacing="0" w:after="240" w:afterAutospacing="0"/>
        <w:textAlignment w:val="baseline"/>
        <w:rPr>
          <w:rFonts w:ascii="Arial" w:hAnsi="Arial" w:cs="Arial"/>
          <w:color w:val="666666"/>
          <w:sz w:val="26"/>
          <w:szCs w:val="26"/>
        </w:rPr>
      </w:pPr>
      <w:r>
        <w:rPr>
          <w:rFonts w:ascii="Arial" w:hAnsi="Arial" w:cs="Arial"/>
          <w:color w:val="666666"/>
          <w:sz w:val="26"/>
          <w:szCs w:val="26"/>
        </w:rPr>
        <w:t>When you move between branches, your editor will automatically update to display the state of the current branch. If you now checkout to master, those changes you have just made will not be displayed in the editor. Then when moving back to develop, they will appear again.</w:t>
      </w:r>
    </w:p>
    <w:p w14:paraId="2BB36C4C"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Person Two</w:t>
      </w:r>
    </w:p>
    <w:p w14:paraId="1D4E74CE"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Person Two is going to work on a feature and merge it into develop.</w:t>
      </w:r>
    </w:p>
    <w:p w14:paraId="65E3CA77" w14:textId="77777777" w:rsidR="004956CF" w:rsidRDefault="004956CF" w:rsidP="004956CF">
      <w:pPr>
        <w:numPr>
          <w:ilvl w:val="0"/>
          <w:numId w:val="46"/>
        </w:numPr>
        <w:spacing w:after="240"/>
        <w:ind w:left="0"/>
        <w:textAlignment w:val="baseline"/>
        <w:rPr>
          <w:rFonts w:ascii="Arial" w:hAnsi="Arial" w:cs="Arial"/>
          <w:color w:val="373737"/>
          <w:sz w:val="26"/>
          <w:szCs w:val="26"/>
        </w:rPr>
      </w:pPr>
      <w:r>
        <w:rPr>
          <w:rFonts w:ascii="Arial" w:hAnsi="Arial" w:cs="Arial"/>
          <w:color w:val="373737"/>
          <w:sz w:val="26"/>
          <w:szCs w:val="26"/>
        </w:rPr>
        <w:t>Accept the invitation (you will have been sent an email).</w:t>
      </w:r>
    </w:p>
    <w:p w14:paraId="6EDB29F1" w14:textId="77777777" w:rsidR="004956CF" w:rsidRDefault="004956CF" w:rsidP="004956CF">
      <w:pPr>
        <w:numPr>
          <w:ilvl w:val="0"/>
          <w:numId w:val="46"/>
        </w:numPr>
        <w:spacing w:after="240"/>
        <w:ind w:left="0"/>
        <w:textAlignment w:val="baseline"/>
        <w:rPr>
          <w:rFonts w:ascii="Arial" w:hAnsi="Arial" w:cs="Arial"/>
          <w:color w:val="373737"/>
          <w:sz w:val="26"/>
          <w:szCs w:val="26"/>
        </w:rPr>
      </w:pPr>
      <w:r>
        <w:rPr>
          <w:rFonts w:ascii="Arial" w:hAnsi="Arial" w:cs="Arial"/>
          <w:color w:val="373737"/>
          <w:sz w:val="26"/>
          <w:szCs w:val="26"/>
        </w:rPr>
        <w:t>Clone the repo. You will now have all the existing branches from the remote in your local cloned version.</w:t>
      </w:r>
    </w:p>
    <w:p w14:paraId="68E50646" w14:textId="77777777" w:rsidR="004956CF" w:rsidRDefault="004956CF" w:rsidP="004956CF">
      <w:pPr>
        <w:numPr>
          <w:ilvl w:val="0"/>
          <w:numId w:val="46"/>
        </w:numPr>
        <w:ind w:left="0"/>
        <w:textAlignment w:val="baseline"/>
        <w:rPr>
          <w:rFonts w:ascii="Arial" w:hAnsi="Arial" w:cs="Arial"/>
          <w:color w:val="373737"/>
          <w:sz w:val="26"/>
          <w:szCs w:val="26"/>
        </w:rPr>
      </w:pPr>
      <w:r>
        <w:rPr>
          <w:rFonts w:ascii="Arial" w:hAnsi="Arial" w:cs="Arial"/>
          <w:color w:val="373737"/>
          <w:sz w:val="26"/>
          <w:szCs w:val="26"/>
        </w:rPr>
        <w:t>Checkout to the develop branch - </w:t>
      </w:r>
      <w:r>
        <w:rPr>
          <w:rStyle w:val="HTMLCode"/>
          <w:rFonts w:ascii="Arial" w:eastAsiaTheme="minorHAnsi" w:hAnsi="Arial" w:cs="Arial"/>
          <w:color w:val="373737"/>
          <w:bdr w:val="none" w:sz="0" w:space="0" w:color="auto" w:frame="1"/>
          <w:shd w:val="clear" w:color="auto" w:fill="F2F2F2"/>
        </w:rPr>
        <w:t>git checkout develop</w:t>
      </w:r>
      <w:r>
        <w:rPr>
          <w:rFonts w:ascii="Arial" w:hAnsi="Arial" w:cs="Arial"/>
          <w:color w:val="373737"/>
          <w:sz w:val="26"/>
          <w:szCs w:val="26"/>
        </w:rPr>
        <w:t>. (Notice there is no </w:t>
      </w:r>
      <w:r>
        <w:rPr>
          <w:rStyle w:val="HTMLCode"/>
          <w:rFonts w:ascii="Arial" w:eastAsiaTheme="minorHAnsi" w:hAnsi="Arial" w:cs="Arial"/>
          <w:color w:val="373737"/>
          <w:bdr w:val="none" w:sz="0" w:space="0" w:color="auto" w:frame="1"/>
          <w:shd w:val="clear" w:color="auto" w:fill="F2F2F2"/>
        </w:rPr>
        <w:t>-b</w:t>
      </w:r>
      <w:r>
        <w:rPr>
          <w:rFonts w:ascii="Arial" w:hAnsi="Arial" w:cs="Arial"/>
          <w:color w:val="373737"/>
          <w:sz w:val="26"/>
          <w:szCs w:val="26"/>
        </w:rPr>
        <w:t> flag in the command because we are not creating a new branch, we are checking out to an exiting branch).</w:t>
      </w:r>
    </w:p>
    <w:p w14:paraId="352E91DC" w14:textId="77777777" w:rsidR="004956CF" w:rsidRDefault="004956CF" w:rsidP="004956CF">
      <w:pPr>
        <w:numPr>
          <w:ilvl w:val="0"/>
          <w:numId w:val="46"/>
        </w:numPr>
        <w:ind w:left="0"/>
        <w:textAlignment w:val="baseline"/>
        <w:rPr>
          <w:rFonts w:ascii="Arial" w:hAnsi="Arial" w:cs="Arial"/>
          <w:color w:val="373737"/>
          <w:sz w:val="26"/>
          <w:szCs w:val="26"/>
        </w:rPr>
      </w:pPr>
      <w:r>
        <w:rPr>
          <w:rFonts w:ascii="Arial" w:hAnsi="Arial" w:cs="Arial"/>
          <w:color w:val="373737"/>
          <w:sz w:val="26"/>
          <w:szCs w:val="26"/>
        </w:rPr>
        <w:t>Create a new new feature branch - </w:t>
      </w:r>
      <w:r>
        <w:rPr>
          <w:rStyle w:val="HTMLCode"/>
          <w:rFonts w:ascii="Arial" w:eastAsiaTheme="minorHAnsi" w:hAnsi="Arial" w:cs="Arial"/>
          <w:color w:val="373737"/>
          <w:bdr w:val="none" w:sz="0" w:space="0" w:color="auto" w:frame="1"/>
          <w:shd w:val="clear" w:color="auto" w:fill="F2F2F2"/>
        </w:rPr>
        <w:t>git checkout -b feature/add_default_param</w:t>
      </w:r>
      <w:r>
        <w:rPr>
          <w:rFonts w:ascii="Arial" w:hAnsi="Arial" w:cs="Arial"/>
          <w:color w:val="373737"/>
          <w:sz w:val="26"/>
          <w:szCs w:val="26"/>
        </w:rPr>
        <w:t> - notice we are branching off of the develop branch, so our new branch will be the same as develop.</w:t>
      </w:r>
    </w:p>
    <w:p w14:paraId="569E6403" w14:textId="77777777" w:rsidR="004956CF" w:rsidRDefault="004956CF" w:rsidP="004956CF">
      <w:pPr>
        <w:numPr>
          <w:ilvl w:val="0"/>
          <w:numId w:val="46"/>
        </w:numPr>
        <w:ind w:left="0"/>
        <w:textAlignment w:val="baseline"/>
        <w:rPr>
          <w:rFonts w:ascii="Arial" w:hAnsi="Arial" w:cs="Arial"/>
          <w:color w:val="373737"/>
          <w:sz w:val="26"/>
          <w:szCs w:val="26"/>
        </w:rPr>
      </w:pPr>
      <w:r>
        <w:rPr>
          <w:rFonts w:ascii="Arial" w:hAnsi="Arial" w:cs="Arial"/>
          <w:color w:val="373737"/>
          <w:sz w:val="26"/>
          <w:szCs w:val="26"/>
        </w:rPr>
        <w:t>Refactor the function to have a </w:t>
      </w:r>
      <w:r>
        <w:rPr>
          <w:rStyle w:val="HTMLCode"/>
          <w:rFonts w:ascii="Arial" w:eastAsiaTheme="minorHAnsi" w:hAnsi="Arial" w:cs="Arial"/>
          <w:color w:val="373737"/>
          <w:bdr w:val="none" w:sz="0" w:space="0" w:color="auto" w:frame="1"/>
          <w:shd w:val="clear" w:color="auto" w:fill="F2F2F2"/>
        </w:rPr>
        <w:t>name</w:t>
      </w:r>
      <w:r>
        <w:rPr>
          <w:rFonts w:ascii="Arial" w:hAnsi="Arial" w:cs="Arial"/>
          <w:color w:val="373737"/>
          <w:sz w:val="26"/>
          <w:szCs w:val="26"/>
        </w:rPr>
        <w:t> parameter with a default value:</w:t>
      </w:r>
    </w:p>
    <w:p w14:paraId="156F9EAF" w14:textId="77777777" w:rsidR="004956CF" w:rsidRDefault="004956CF" w:rsidP="004956CF">
      <w:pPr>
        <w:pStyle w:val="HTMLPreformatted"/>
        <w:numPr>
          <w:ilvl w:val="0"/>
          <w:numId w:val="46"/>
        </w:numPr>
        <w:shd w:val="clear" w:color="auto" w:fill="F2F2F2"/>
        <w:tabs>
          <w:tab w:val="clear" w:pos="720"/>
        </w:tabs>
        <w:ind w:left="45" w:right="45"/>
        <w:textAlignment w:val="baseline"/>
        <w:rPr>
          <w:rStyle w:val="HTMLCode"/>
          <w:rFonts w:ascii="Arial" w:hAnsi="Arial" w:cs="Arial"/>
          <w:color w:val="373737"/>
          <w:bdr w:val="none" w:sz="0" w:space="0" w:color="auto" w:frame="1"/>
          <w:shd w:val="clear" w:color="auto" w:fill="F2F2F2"/>
        </w:rPr>
      </w:pP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helloWorld</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name</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World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p>
    <w:p w14:paraId="76276002" w14:textId="77777777" w:rsidR="004956CF" w:rsidRDefault="004956CF" w:rsidP="004956CF">
      <w:pPr>
        <w:pStyle w:val="HTMLPreformatted"/>
        <w:numPr>
          <w:ilvl w:val="0"/>
          <w:numId w:val="46"/>
        </w:numPr>
        <w:shd w:val="clear" w:color="auto" w:fill="F2F2F2"/>
        <w:tabs>
          <w:tab w:val="clear" w:pos="720"/>
        </w:tabs>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
          <w:rFonts w:ascii="inherit" w:hAnsi="inherit" w:cs="Arial"/>
          <w:b/>
          <w:bCs/>
          <w:color w:val="000000"/>
          <w:bdr w:val="none" w:sz="0" w:space="0" w:color="auto" w:frame="1"/>
          <w:shd w:val="clear" w:color="auto" w:fill="F2F2F2"/>
        </w:rPr>
        <w:t>return</w:t>
      </w:r>
      <w:r>
        <w:rPr>
          <w:rStyle w:val="HTMLCode"/>
          <w:rFonts w:ascii="Arial" w:hAnsi="Arial" w:cs="Arial"/>
          <w:color w:val="373737"/>
          <w:bdr w:val="none" w:sz="0" w:space="0" w:color="auto" w:frame="1"/>
          <w:shd w:val="clear" w:color="auto" w:fill="F2F2F2"/>
        </w:rPr>
        <w:t xml:space="preserve"> </w:t>
      </w:r>
      <w:r>
        <w:rPr>
          <w:rStyle w:val="s2"/>
          <w:rFonts w:ascii="Arial" w:hAnsi="Arial" w:cs="Arial"/>
          <w:color w:val="DD1144"/>
          <w:bdr w:val="none" w:sz="0" w:space="0" w:color="auto" w:frame="1"/>
          <w:shd w:val="clear" w:color="auto" w:fill="F2F2F2"/>
        </w:rPr>
        <w:t xml:space="preserve">`Hello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name</w:t>
      </w:r>
      <w:proofErr w:type="gramStart"/>
      <w:r>
        <w:rPr>
          <w:rStyle w:val="p"/>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w:t>
      </w:r>
      <w:proofErr w:type="gramEnd"/>
      <w:r>
        <w:rPr>
          <w:rStyle w:val="p"/>
          <w:rFonts w:ascii="Arial" w:hAnsi="Arial" w:cs="Arial"/>
          <w:color w:val="373737"/>
          <w:bdr w:val="none" w:sz="0" w:space="0" w:color="auto" w:frame="1"/>
          <w:shd w:val="clear" w:color="auto" w:fill="F2F2F2"/>
        </w:rPr>
        <w:t>;</w:t>
      </w:r>
    </w:p>
    <w:p w14:paraId="5F9B3505" w14:textId="77777777" w:rsidR="004956CF" w:rsidRDefault="004956CF" w:rsidP="004956CF">
      <w:pPr>
        <w:pStyle w:val="HTMLPreformatted"/>
        <w:numPr>
          <w:ilvl w:val="0"/>
          <w:numId w:val="46"/>
        </w:numPr>
        <w:shd w:val="clear" w:color="auto" w:fill="F2F2F2"/>
        <w:tabs>
          <w:tab w:val="clear" w:pos="720"/>
        </w:tabs>
        <w:ind w:left="45" w:right="45"/>
        <w:textAlignment w:val="baseline"/>
        <w:rPr>
          <w:rStyle w:val="HTMLCode"/>
          <w:rFonts w:ascii="Arial" w:hAnsi="Arial" w:cs="Arial"/>
          <w:color w:val="373737"/>
          <w:bdr w:val="none" w:sz="0" w:space="0" w:color="auto" w:frame="1"/>
          <w:shd w:val="clear" w:color="auto" w:fill="F2F2F2"/>
        </w:rPr>
      </w:pPr>
      <w:r>
        <w:rPr>
          <w:rStyle w:val="p"/>
          <w:rFonts w:ascii="Arial" w:hAnsi="Arial" w:cs="Arial"/>
          <w:color w:val="373737"/>
          <w:bdr w:val="none" w:sz="0" w:space="0" w:color="auto" w:frame="1"/>
          <w:shd w:val="clear" w:color="auto" w:fill="F2F2F2"/>
        </w:rPr>
        <w:t>}</w:t>
      </w:r>
    </w:p>
    <w:p w14:paraId="604DEA3D" w14:textId="77777777" w:rsidR="004956CF" w:rsidRDefault="004956CF" w:rsidP="004956CF">
      <w:pPr>
        <w:numPr>
          <w:ilvl w:val="0"/>
          <w:numId w:val="46"/>
        </w:numPr>
        <w:spacing w:after="240"/>
        <w:ind w:left="0"/>
        <w:textAlignment w:val="baseline"/>
        <w:rPr>
          <w:rFonts w:ascii="Arial" w:hAnsi="Arial" w:cs="Arial"/>
          <w:color w:val="373737"/>
          <w:sz w:val="26"/>
          <w:szCs w:val="26"/>
        </w:rPr>
      </w:pPr>
      <w:r>
        <w:rPr>
          <w:rFonts w:ascii="Arial" w:hAnsi="Arial" w:cs="Arial"/>
          <w:color w:val="373737"/>
          <w:sz w:val="26"/>
          <w:szCs w:val="26"/>
        </w:rPr>
        <w:t>Add and commit the changes</w:t>
      </w:r>
    </w:p>
    <w:p w14:paraId="282015CE" w14:textId="77777777" w:rsidR="004956CF" w:rsidRDefault="004956CF" w:rsidP="004956CF">
      <w:pPr>
        <w:numPr>
          <w:ilvl w:val="0"/>
          <w:numId w:val="46"/>
        </w:numPr>
        <w:ind w:left="0"/>
        <w:textAlignment w:val="baseline"/>
        <w:rPr>
          <w:rFonts w:ascii="Arial" w:hAnsi="Arial" w:cs="Arial"/>
          <w:color w:val="373737"/>
          <w:sz w:val="26"/>
          <w:szCs w:val="26"/>
        </w:rPr>
      </w:pPr>
      <w:r>
        <w:rPr>
          <w:rFonts w:ascii="Arial" w:hAnsi="Arial" w:cs="Arial"/>
          <w:color w:val="373737"/>
          <w:sz w:val="26"/>
          <w:szCs w:val="26"/>
        </w:rPr>
        <w:t>Push to the feature branch - </w:t>
      </w:r>
      <w:r>
        <w:rPr>
          <w:rStyle w:val="HTMLCode"/>
          <w:rFonts w:ascii="Arial" w:eastAsiaTheme="minorHAnsi" w:hAnsi="Arial" w:cs="Arial"/>
          <w:color w:val="373737"/>
          <w:bdr w:val="none" w:sz="0" w:space="0" w:color="auto" w:frame="1"/>
          <w:shd w:val="clear" w:color="auto" w:fill="F2F2F2"/>
        </w:rPr>
        <w:t>git push origin feature/add_default_param</w:t>
      </w:r>
      <w:r>
        <w:rPr>
          <w:rFonts w:ascii="Arial" w:hAnsi="Arial" w:cs="Arial"/>
          <w:color w:val="373737"/>
          <w:sz w:val="26"/>
          <w:szCs w:val="26"/>
        </w:rPr>
        <w:t>.</w:t>
      </w:r>
    </w:p>
    <w:p w14:paraId="71F14C09"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We know that ‘feature/add_default_param’ local and remote branches are the same.</w:t>
      </w:r>
    </w:p>
    <w:p w14:paraId="50FEEB0E" w14:textId="77777777" w:rsidR="004956CF" w:rsidRDefault="004956CF" w:rsidP="004956CF">
      <w:pPr>
        <w:pStyle w:val="Heading3"/>
        <w:spacing w:before="150" w:beforeAutospacing="0" w:after="150" w:afterAutospacing="0"/>
        <w:textAlignment w:val="baseline"/>
        <w:rPr>
          <w:rFonts w:ascii="Arial" w:hAnsi="Arial" w:cs="Arial"/>
          <w:color w:val="326883"/>
          <w:spacing w:val="-15"/>
          <w:sz w:val="36"/>
          <w:szCs w:val="36"/>
        </w:rPr>
      </w:pPr>
      <w:r>
        <w:rPr>
          <w:rFonts w:ascii="Arial" w:hAnsi="Arial" w:cs="Arial"/>
          <w:color w:val="326883"/>
          <w:spacing w:val="-15"/>
          <w:sz w:val="36"/>
          <w:szCs w:val="36"/>
        </w:rPr>
        <w:lastRenderedPageBreak/>
        <w:t>Merging</w:t>
      </w:r>
    </w:p>
    <w:p w14:paraId="5E8C669B"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Person two is happy that their feature branch is finished, and now wants to integrate their changes into develop. However, person two doesn’t know if someone else has made changes to develop while they have been working on their feature branch, so they need to start by getting the latest version of develop.</w:t>
      </w:r>
    </w:p>
    <w:p w14:paraId="4B491F13" w14:textId="77777777" w:rsidR="004956CF" w:rsidRDefault="004956CF" w:rsidP="004956CF">
      <w:pPr>
        <w:numPr>
          <w:ilvl w:val="0"/>
          <w:numId w:val="47"/>
        </w:numPr>
        <w:ind w:left="0"/>
        <w:textAlignment w:val="baseline"/>
        <w:rPr>
          <w:rFonts w:ascii="Arial" w:hAnsi="Arial" w:cs="Arial"/>
          <w:color w:val="373737"/>
          <w:sz w:val="26"/>
          <w:szCs w:val="26"/>
        </w:rPr>
      </w:pPr>
      <w:r>
        <w:rPr>
          <w:rFonts w:ascii="Arial" w:hAnsi="Arial" w:cs="Arial"/>
          <w:color w:val="373737"/>
          <w:sz w:val="26"/>
          <w:szCs w:val="26"/>
        </w:rPr>
        <w:t>Checkout develop - </w:t>
      </w:r>
      <w:r>
        <w:rPr>
          <w:rStyle w:val="HTMLCode"/>
          <w:rFonts w:ascii="Arial" w:eastAsiaTheme="minorHAnsi" w:hAnsi="Arial" w:cs="Arial"/>
          <w:color w:val="373737"/>
          <w:bdr w:val="none" w:sz="0" w:space="0" w:color="auto" w:frame="1"/>
          <w:shd w:val="clear" w:color="auto" w:fill="F2F2F2"/>
        </w:rPr>
        <w:t>git checkout develop</w:t>
      </w:r>
      <w:r>
        <w:rPr>
          <w:rFonts w:ascii="Arial" w:hAnsi="Arial" w:cs="Arial"/>
          <w:color w:val="373737"/>
          <w:sz w:val="26"/>
          <w:szCs w:val="26"/>
        </w:rPr>
        <w:t>.</w:t>
      </w:r>
    </w:p>
    <w:p w14:paraId="4F3A02C7" w14:textId="77777777" w:rsidR="004956CF" w:rsidRDefault="004956CF" w:rsidP="004956CF">
      <w:pPr>
        <w:numPr>
          <w:ilvl w:val="0"/>
          <w:numId w:val="47"/>
        </w:numPr>
        <w:ind w:left="0"/>
        <w:textAlignment w:val="baseline"/>
        <w:rPr>
          <w:rFonts w:ascii="Arial" w:hAnsi="Arial" w:cs="Arial"/>
          <w:color w:val="373737"/>
          <w:sz w:val="26"/>
          <w:szCs w:val="26"/>
        </w:rPr>
      </w:pPr>
      <w:r>
        <w:rPr>
          <w:rFonts w:ascii="Arial" w:hAnsi="Arial" w:cs="Arial"/>
          <w:color w:val="373737"/>
          <w:sz w:val="26"/>
          <w:szCs w:val="26"/>
        </w:rPr>
        <w:t>Pull develop - </w:t>
      </w:r>
      <w:r>
        <w:rPr>
          <w:rStyle w:val="HTMLCode"/>
          <w:rFonts w:ascii="Arial" w:eastAsiaTheme="minorHAnsi" w:hAnsi="Arial" w:cs="Arial"/>
          <w:color w:val="373737"/>
          <w:bdr w:val="none" w:sz="0" w:space="0" w:color="auto" w:frame="1"/>
          <w:shd w:val="clear" w:color="auto" w:fill="F2F2F2"/>
        </w:rPr>
        <w:t>git pull origin develop</w:t>
      </w:r>
      <w:r>
        <w:rPr>
          <w:rFonts w:ascii="Arial" w:hAnsi="Arial" w:cs="Arial"/>
          <w:color w:val="373737"/>
          <w:sz w:val="26"/>
          <w:szCs w:val="26"/>
        </w:rPr>
        <w:t> - we now know that develop remote and local are the same so we can go ahead with the merge.</w:t>
      </w:r>
    </w:p>
    <w:p w14:paraId="7F897530"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The end goal is having all our changes integrated into develop.</w:t>
      </w:r>
    </w:p>
    <w:p w14:paraId="5761BE07"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The principle of merging is that we first merge the stable branch (develop) into the feature branch, so we can fix any conflicts in the feature branch, before merging into develop. This means that develop is always stable.</w:t>
      </w:r>
    </w:p>
    <w:p w14:paraId="5BC3FBAA" w14:textId="77777777" w:rsidR="004956CF" w:rsidRDefault="004956CF" w:rsidP="004956CF">
      <w:pPr>
        <w:numPr>
          <w:ilvl w:val="0"/>
          <w:numId w:val="48"/>
        </w:numPr>
        <w:spacing w:after="240"/>
        <w:ind w:left="0"/>
        <w:textAlignment w:val="baseline"/>
        <w:rPr>
          <w:rFonts w:ascii="Arial" w:hAnsi="Arial" w:cs="Arial"/>
          <w:color w:val="373737"/>
          <w:sz w:val="26"/>
          <w:szCs w:val="26"/>
        </w:rPr>
      </w:pPr>
      <w:r>
        <w:rPr>
          <w:rFonts w:ascii="Arial" w:hAnsi="Arial" w:cs="Arial"/>
          <w:color w:val="373737"/>
          <w:sz w:val="26"/>
          <w:szCs w:val="26"/>
        </w:rPr>
        <w:t>Checkout to the feature branch.</w:t>
      </w:r>
    </w:p>
    <w:p w14:paraId="089AA2E5" w14:textId="77777777" w:rsidR="004956CF" w:rsidRDefault="004956CF" w:rsidP="004956CF">
      <w:pPr>
        <w:numPr>
          <w:ilvl w:val="0"/>
          <w:numId w:val="48"/>
        </w:numPr>
        <w:ind w:left="0"/>
        <w:textAlignment w:val="baseline"/>
        <w:rPr>
          <w:rFonts w:ascii="Arial" w:hAnsi="Arial" w:cs="Arial"/>
          <w:color w:val="373737"/>
          <w:sz w:val="26"/>
          <w:szCs w:val="26"/>
        </w:rPr>
      </w:pPr>
      <w:r>
        <w:rPr>
          <w:rFonts w:ascii="Arial" w:hAnsi="Arial" w:cs="Arial"/>
          <w:color w:val="373737"/>
          <w:sz w:val="26"/>
          <w:szCs w:val="26"/>
        </w:rPr>
        <w:t>Merge develop into feature/add_default_param - </w:t>
      </w:r>
      <w:r>
        <w:rPr>
          <w:rStyle w:val="HTMLCode"/>
          <w:rFonts w:ascii="Arial" w:eastAsiaTheme="minorHAnsi" w:hAnsi="Arial" w:cs="Arial"/>
          <w:color w:val="373737"/>
          <w:bdr w:val="none" w:sz="0" w:space="0" w:color="auto" w:frame="1"/>
          <w:shd w:val="clear" w:color="auto" w:fill="F2F2F2"/>
        </w:rPr>
        <w:t>git merge develop</w:t>
      </w:r>
      <w:r>
        <w:rPr>
          <w:rFonts w:ascii="Arial" w:hAnsi="Arial" w:cs="Arial"/>
          <w:color w:val="373737"/>
          <w:sz w:val="26"/>
          <w:szCs w:val="26"/>
        </w:rPr>
        <w:t>. You can think of the merge command as “pulling” the branch specified in the command into your current branch. Make sure you are in your feature branch. We want to deal with any conflicts in the feature branch before merging into develop. (</w:t>
      </w:r>
      <w:r>
        <w:rPr>
          <w:rStyle w:val="Strong"/>
          <w:rFonts w:ascii="inherit" w:hAnsi="inherit" w:cs="Arial"/>
          <w:color w:val="373737"/>
          <w:sz w:val="26"/>
          <w:szCs w:val="26"/>
          <w:bdr w:val="none" w:sz="0" w:space="0" w:color="auto" w:frame="1"/>
        </w:rPr>
        <w:t>If git tells you that your branch is ‘already up-to-date’, skip to the next section: ‘Merging Feature into Develop’</w:t>
      </w:r>
      <w:r>
        <w:rPr>
          <w:rFonts w:ascii="Arial" w:hAnsi="Arial" w:cs="Arial"/>
          <w:color w:val="373737"/>
          <w:sz w:val="26"/>
          <w:szCs w:val="26"/>
        </w:rPr>
        <w:t>)</w:t>
      </w:r>
    </w:p>
    <w:p w14:paraId="2F67E184" w14:textId="77777777" w:rsidR="004956CF" w:rsidRDefault="004956CF" w:rsidP="004956CF">
      <w:pPr>
        <w:numPr>
          <w:ilvl w:val="0"/>
          <w:numId w:val="48"/>
        </w:numPr>
        <w:spacing w:after="240"/>
        <w:ind w:left="0"/>
        <w:textAlignment w:val="baseline"/>
        <w:rPr>
          <w:rFonts w:ascii="Arial" w:hAnsi="Arial" w:cs="Arial"/>
          <w:color w:val="373737"/>
          <w:sz w:val="26"/>
          <w:szCs w:val="26"/>
        </w:rPr>
      </w:pPr>
      <w:r>
        <w:rPr>
          <w:rFonts w:ascii="Arial" w:hAnsi="Arial" w:cs="Arial"/>
          <w:color w:val="373737"/>
          <w:sz w:val="26"/>
          <w:szCs w:val="26"/>
        </w:rPr>
        <w:t>Resolve any conflicts. When merging, sometimes there are conflicts. This means that git can’t automatically merge the changes. Git will list the files that contain the conflicts in the terminal window. For exmaple:</w:t>
      </w:r>
    </w:p>
    <w:p w14:paraId="3F4352E1"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CONFLICT (content): Merge conflict in greet.js</w:t>
      </w:r>
    </w:p>
    <w:p w14:paraId="14CF57FC" w14:textId="77777777" w:rsidR="004956CF" w:rsidRDefault="004956CF" w:rsidP="004956CF">
      <w:pPr>
        <w:pStyle w:val="HTMLPreformatted"/>
        <w:shd w:val="clear" w:color="auto" w:fill="F2F2F2"/>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Automatic merge failed; fix conflicts and then commit the result.</w:t>
      </w:r>
    </w:p>
    <w:p w14:paraId="716F14A4"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If you open the file in Atom you will see something like the following:</w:t>
      </w:r>
    </w:p>
    <w:p w14:paraId="4D77DD53" w14:textId="097BFB2F"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fldChar w:fldCharType="begin"/>
      </w:r>
      <w:r>
        <w:rPr>
          <w:rFonts w:ascii="Arial" w:hAnsi="Arial" w:cs="Arial"/>
          <w:color w:val="373737"/>
          <w:sz w:val="26"/>
          <w:szCs w:val="26"/>
        </w:rPr>
        <w:instrText xml:space="preserve"> INCLUDEPICTURE "https://codeclan.github.io/canvas_notes/course_javascript/week_3/day_4/lab_advanced_git_superhero/images/conflict.png" \* MERGEFORMATINET </w:instrText>
      </w:r>
      <w:r>
        <w:rPr>
          <w:rFonts w:ascii="Arial" w:hAnsi="Arial" w:cs="Arial"/>
          <w:color w:val="373737"/>
          <w:sz w:val="26"/>
          <w:szCs w:val="26"/>
        </w:rPr>
        <w:fldChar w:fldCharType="separate"/>
      </w:r>
      <w:r>
        <w:rPr>
          <w:rFonts w:ascii="Arial" w:hAnsi="Arial" w:cs="Arial"/>
          <w:noProof/>
          <w:color w:val="373737"/>
          <w:sz w:val="26"/>
          <w:szCs w:val="26"/>
        </w:rPr>
        <w:drawing>
          <wp:inline distT="0" distB="0" distL="0" distR="0" wp14:anchorId="7EF53D96" wp14:editId="18D6F4DA">
            <wp:extent cx="5727700" cy="1905000"/>
            <wp:effectExtent l="0" t="0" r="0" b="0"/>
            <wp:docPr id="14" name="Picture 14" descr="Git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Confli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905000"/>
                    </a:xfrm>
                    <a:prstGeom prst="rect">
                      <a:avLst/>
                    </a:prstGeom>
                    <a:noFill/>
                    <a:ln>
                      <a:noFill/>
                    </a:ln>
                  </pic:spPr>
                </pic:pic>
              </a:graphicData>
            </a:graphic>
          </wp:inline>
        </w:drawing>
      </w:r>
      <w:r>
        <w:rPr>
          <w:rFonts w:ascii="Arial" w:hAnsi="Arial" w:cs="Arial"/>
          <w:color w:val="373737"/>
          <w:sz w:val="26"/>
          <w:szCs w:val="26"/>
        </w:rPr>
        <w:fldChar w:fldCharType="end"/>
      </w:r>
    </w:p>
    <w:p w14:paraId="0A729BD6"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Style w:val="Emphasis"/>
          <w:rFonts w:ascii="inherit" w:hAnsi="inherit" w:cs="Arial"/>
          <w:color w:val="373737"/>
          <w:sz w:val="26"/>
          <w:szCs w:val="26"/>
          <w:bdr w:val="none" w:sz="0" w:space="0" w:color="auto" w:frame="1"/>
        </w:rPr>
        <w:t>Unresolved Git Conflict in the Editor</w:t>
      </w:r>
    </w:p>
    <w:p w14:paraId="69D11CAF"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The ‘head’ section shows your branches state, and the ‘develop’ section shows the state of the develop branch. You need to edit the file to be how you </w:t>
      </w:r>
      <w:r>
        <w:rPr>
          <w:rFonts w:ascii="Arial" w:hAnsi="Arial" w:cs="Arial"/>
          <w:color w:val="373737"/>
          <w:sz w:val="26"/>
          <w:szCs w:val="26"/>
        </w:rPr>
        <w:lastRenderedPageBreak/>
        <w:t>want it, check your code still runs, then add, commit and push the changes to your feature branch.</w:t>
      </w:r>
    </w:p>
    <w:p w14:paraId="16464B68" w14:textId="77777777" w:rsidR="004956CF" w:rsidRDefault="004956CF" w:rsidP="004956CF">
      <w:pPr>
        <w:pStyle w:val="NormalWeb"/>
        <w:spacing w:before="0" w:beforeAutospacing="0" w:after="0" w:afterAutospacing="0"/>
        <w:textAlignment w:val="baseline"/>
        <w:rPr>
          <w:rFonts w:ascii="Arial" w:hAnsi="Arial" w:cs="Arial"/>
          <w:color w:val="373737"/>
          <w:sz w:val="26"/>
          <w:szCs w:val="26"/>
        </w:rPr>
      </w:pPr>
      <w:r>
        <w:rPr>
          <w:rFonts w:ascii="Arial" w:hAnsi="Arial" w:cs="Arial"/>
          <w:color w:val="373737"/>
          <w:sz w:val="26"/>
          <w:szCs w:val="26"/>
        </w:rPr>
        <w:t>The “Use me” buttons are added by the Atom text editor, but the symbols (</w:t>
      </w:r>
      <w:r>
        <w:rPr>
          <w:rStyle w:val="HTMLCode"/>
          <w:rFonts w:ascii="Arial" w:hAnsi="Arial" w:cs="Arial"/>
          <w:color w:val="373737"/>
          <w:bdr w:val="none" w:sz="0" w:space="0" w:color="auto" w:frame="1"/>
          <w:shd w:val="clear" w:color="auto" w:fill="F2F2F2"/>
        </w:rPr>
        <w:t>&lt;&lt;&lt;&lt;&lt;&lt;&lt;</w:t>
      </w:r>
      <w:r>
        <w:rPr>
          <w:rFonts w:ascii="Arial" w:hAnsi="Arial" w:cs="Arial"/>
          <w:color w:val="373737"/>
          <w:sz w:val="26"/>
          <w:szCs w:val="26"/>
        </w:rPr>
        <w:t>, </w:t>
      </w:r>
      <w:r>
        <w:rPr>
          <w:rStyle w:val="HTMLCode"/>
          <w:rFonts w:ascii="Arial" w:hAnsi="Arial" w:cs="Arial"/>
          <w:color w:val="373737"/>
          <w:bdr w:val="none" w:sz="0" w:space="0" w:color="auto" w:frame="1"/>
          <w:shd w:val="clear" w:color="auto" w:fill="F2F2F2"/>
        </w:rPr>
        <w:t>=======</w:t>
      </w:r>
      <w:r>
        <w:rPr>
          <w:rFonts w:ascii="Arial" w:hAnsi="Arial" w:cs="Arial"/>
          <w:color w:val="373737"/>
          <w:sz w:val="26"/>
          <w:szCs w:val="26"/>
        </w:rPr>
        <w:t> and </w:t>
      </w:r>
      <w:r>
        <w:rPr>
          <w:rStyle w:val="HTMLCode"/>
          <w:rFonts w:ascii="Arial" w:hAnsi="Arial" w:cs="Arial"/>
          <w:color w:val="373737"/>
          <w:bdr w:val="none" w:sz="0" w:space="0" w:color="auto" w:frame="1"/>
          <w:shd w:val="clear" w:color="auto" w:fill="F2F2F2"/>
        </w:rPr>
        <w:t>&gt;&gt;&gt;&gt;&gt;&gt;&gt;</w:t>
      </w:r>
      <w:r>
        <w:rPr>
          <w:rFonts w:ascii="Arial" w:hAnsi="Arial" w:cs="Arial"/>
          <w:color w:val="373737"/>
          <w:sz w:val="26"/>
          <w:szCs w:val="26"/>
        </w:rPr>
        <w:t xml:space="preserve">) are just text that has been added to your file. You must remove the </w:t>
      </w:r>
      <w:proofErr w:type="gramStart"/>
      <w:r>
        <w:rPr>
          <w:rFonts w:ascii="Arial" w:hAnsi="Arial" w:cs="Arial"/>
          <w:color w:val="373737"/>
          <w:sz w:val="26"/>
          <w:szCs w:val="26"/>
        </w:rPr>
        <w:t>symbols, and</w:t>
      </w:r>
      <w:proofErr w:type="gramEnd"/>
      <w:r>
        <w:rPr>
          <w:rFonts w:ascii="Arial" w:hAnsi="Arial" w:cs="Arial"/>
          <w:color w:val="373737"/>
          <w:sz w:val="26"/>
          <w:szCs w:val="26"/>
        </w:rPr>
        <w:t xml:space="preserve"> combine the two versions of the file to create the finished. Atom’s “Use me” feature tries to make this easier, allowing you to choose one version and removing the symbols for you. However, you do not have to use this, you can just edit the file yourself.</w:t>
      </w:r>
    </w:p>
    <w:p w14:paraId="21C7827D"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you know your feature branch has all the latest changes from develop integrated, so you can merge it back into develop without any issues.</w:t>
      </w:r>
    </w:p>
    <w:p w14:paraId="7DE5C79A" w14:textId="77777777" w:rsidR="004956CF" w:rsidRDefault="004956CF" w:rsidP="004956CF">
      <w:pPr>
        <w:numPr>
          <w:ilvl w:val="0"/>
          <w:numId w:val="49"/>
        </w:numPr>
        <w:spacing w:after="240"/>
        <w:ind w:left="0"/>
        <w:textAlignment w:val="baseline"/>
        <w:rPr>
          <w:rFonts w:ascii="Arial" w:hAnsi="Arial" w:cs="Arial"/>
          <w:color w:val="373737"/>
          <w:sz w:val="26"/>
          <w:szCs w:val="26"/>
        </w:rPr>
      </w:pPr>
      <w:r>
        <w:rPr>
          <w:rFonts w:ascii="Arial" w:hAnsi="Arial" w:cs="Arial"/>
          <w:color w:val="373737"/>
          <w:sz w:val="26"/>
          <w:szCs w:val="26"/>
        </w:rPr>
        <w:t>Add &amp; commit your changes</w:t>
      </w:r>
    </w:p>
    <w:p w14:paraId="7327691C" w14:textId="77777777" w:rsidR="004956CF" w:rsidRDefault="004956CF" w:rsidP="004956CF">
      <w:pPr>
        <w:numPr>
          <w:ilvl w:val="0"/>
          <w:numId w:val="49"/>
        </w:numPr>
        <w:spacing w:after="240"/>
        <w:ind w:left="0"/>
        <w:textAlignment w:val="baseline"/>
        <w:rPr>
          <w:rFonts w:ascii="Arial" w:hAnsi="Arial" w:cs="Arial"/>
          <w:color w:val="373737"/>
          <w:sz w:val="26"/>
          <w:szCs w:val="26"/>
        </w:rPr>
      </w:pPr>
      <w:r>
        <w:rPr>
          <w:rFonts w:ascii="Arial" w:hAnsi="Arial" w:cs="Arial"/>
          <w:color w:val="373737"/>
          <w:sz w:val="26"/>
          <w:szCs w:val="26"/>
        </w:rPr>
        <w:t>Push to the feature branch. We now know local and remote of our feature are the same and that we have the latest version of develop integrated with our changes.</w:t>
      </w:r>
    </w:p>
    <w:p w14:paraId="49F85547" w14:textId="77777777" w:rsidR="004956CF" w:rsidRDefault="004956CF" w:rsidP="004956CF">
      <w:pPr>
        <w:pStyle w:val="Heading4"/>
        <w:spacing w:before="150" w:after="150"/>
        <w:textAlignment w:val="baseline"/>
        <w:rPr>
          <w:rFonts w:ascii="Arial" w:hAnsi="Arial" w:cs="Arial"/>
          <w:color w:val="326883"/>
          <w:spacing w:val="-15"/>
          <w:sz w:val="32"/>
          <w:szCs w:val="32"/>
        </w:rPr>
      </w:pPr>
      <w:r>
        <w:rPr>
          <w:rFonts w:ascii="Arial" w:hAnsi="Arial" w:cs="Arial"/>
          <w:color w:val="326883"/>
          <w:spacing w:val="-15"/>
          <w:sz w:val="32"/>
          <w:szCs w:val="32"/>
        </w:rPr>
        <w:t>Merging Feature into Develop</w:t>
      </w:r>
    </w:p>
    <w:p w14:paraId="56EC533E"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Now want to merge our feature into develop:</w:t>
      </w:r>
    </w:p>
    <w:p w14:paraId="4342522E" w14:textId="77777777" w:rsidR="004956CF" w:rsidRDefault="004956CF" w:rsidP="004956CF">
      <w:pPr>
        <w:numPr>
          <w:ilvl w:val="0"/>
          <w:numId w:val="50"/>
        </w:numPr>
        <w:ind w:left="0"/>
        <w:textAlignment w:val="baseline"/>
        <w:rPr>
          <w:rFonts w:ascii="Arial" w:hAnsi="Arial" w:cs="Arial"/>
          <w:color w:val="373737"/>
          <w:sz w:val="26"/>
          <w:szCs w:val="26"/>
        </w:rPr>
      </w:pPr>
      <w:r>
        <w:rPr>
          <w:rFonts w:ascii="Arial" w:hAnsi="Arial" w:cs="Arial"/>
          <w:color w:val="373737"/>
          <w:sz w:val="26"/>
          <w:szCs w:val="26"/>
        </w:rPr>
        <w:t>Checkout develop - </w:t>
      </w:r>
      <w:r>
        <w:rPr>
          <w:rStyle w:val="HTMLCode"/>
          <w:rFonts w:ascii="Arial" w:eastAsiaTheme="minorHAnsi" w:hAnsi="Arial" w:cs="Arial"/>
          <w:color w:val="373737"/>
          <w:bdr w:val="none" w:sz="0" w:space="0" w:color="auto" w:frame="1"/>
          <w:shd w:val="clear" w:color="auto" w:fill="F2F2F2"/>
        </w:rPr>
        <w:t>git checkout develop</w:t>
      </w:r>
      <w:r>
        <w:rPr>
          <w:rFonts w:ascii="Arial" w:hAnsi="Arial" w:cs="Arial"/>
          <w:color w:val="373737"/>
          <w:sz w:val="26"/>
          <w:szCs w:val="26"/>
        </w:rPr>
        <w:t>.</w:t>
      </w:r>
    </w:p>
    <w:p w14:paraId="625794B0" w14:textId="77777777" w:rsidR="004956CF" w:rsidRDefault="004956CF" w:rsidP="004956CF">
      <w:pPr>
        <w:numPr>
          <w:ilvl w:val="0"/>
          <w:numId w:val="50"/>
        </w:numPr>
        <w:ind w:left="0"/>
        <w:textAlignment w:val="baseline"/>
        <w:rPr>
          <w:rFonts w:ascii="Arial" w:hAnsi="Arial" w:cs="Arial"/>
          <w:color w:val="373737"/>
          <w:sz w:val="26"/>
          <w:szCs w:val="26"/>
        </w:rPr>
      </w:pPr>
      <w:r>
        <w:rPr>
          <w:rFonts w:ascii="Arial" w:hAnsi="Arial" w:cs="Arial"/>
          <w:color w:val="373737"/>
          <w:sz w:val="26"/>
          <w:szCs w:val="26"/>
        </w:rPr>
        <w:t>Do a pull on develop just to double check no new changes have been made on develop in the meantime - </w:t>
      </w:r>
      <w:r>
        <w:rPr>
          <w:rStyle w:val="HTMLCode"/>
          <w:rFonts w:ascii="Arial" w:eastAsiaTheme="minorHAnsi" w:hAnsi="Arial" w:cs="Arial"/>
          <w:color w:val="373737"/>
          <w:bdr w:val="none" w:sz="0" w:space="0" w:color="auto" w:frame="1"/>
          <w:shd w:val="clear" w:color="auto" w:fill="F2F2F2"/>
        </w:rPr>
        <w:t>git pull origin develop</w:t>
      </w:r>
      <w:r>
        <w:rPr>
          <w:rFonts w:ascii="Arial" w:hAnsi="Arial" w:cs="Arial"/>
          <w:color w:val="373737"/>
          <w:sz w:val="26"/>
          <w:szCs w:val="26"/>
        </w:rPr>
        <w:t>. Note: If changes had been made to develop, you would revert back to step three of previous section.</w:t>
      </w:r>
    </w:p>
    <w:p w14:paraId="54F005F1" w14:textId="77777777" w:rsidR="004956CF" w:rsidRDefault="004956CF" w:rsidP="004956CF">
      <w:pPr>
        <w:numPr>
          <w:ilvl w:val="0"/>
          <w:numId w:val="50"/>
        </w:numPr>
        <w:ind w:left="0"/>
        <w:textAlignment w:val="baseline"/>
        <w:rPr>
          <w:rFonts w:ascii="Arial" w:hAnsi="Arial" w:cs="Arial"/>
          <w:color w:val="373737"/>
          <w:sz w:val="26"/>
          <w:szCs w:val="26"/>
        </w:rPr>
      </w:pPr>
      <w:r>
        <w:rPr>
          <w:rFonts w:ascii="Arial" w:hAnsi="Arial" w:cs="Arial"/>
          <w:color w:val="373737"/>
          <w:sz w:val="26"/>
          <w:szCs w:val="26"/>
        </w:rPr>
        <w:t>Merge feature/add_default_param into develop - </w:t>
      </w:r>
      <w:r>
        <w:rPr>
          <w:rStyle w:val="HTMLCode"/>
          <w:rFonts w:ascii="Arial" w:eastAsiaTheme="minorHAnsi" w:hAnsi="Arial" w:cs="Arial"/>
          <w:color w:val="373737"/>
          <w:bdr w:val="none" w:sz="0" w:space="0" w:color="auto" w:frame="1"/>
          <w:shd w:val="clear" w:color="auto" w:fill="F2F2F2"/>
        </w:rPr>
        <w:t>git merge feature/add_default_param</w:t>
      </w:r>
      <w:r>
        <w:rPr>
          <w:rFonts w:ascii="Arial" w:hAnsi="Arial" w:cs="Arial"/>
          <w:color w:val="373737"/>
          <w:sz w:val="26"/>
          <w:szCs w:val="26"/>
        </w:rPr>
        <w:t>. There should be no conflicts at this stage, as we already dealt with any conflicts on the feature branch.</w:t>
      </w:r>
    </w:p>
    <w:p w14:paraId="1720DEDF" w14:textId="77777777" w:rsidR="004956CF" w:rsidRDefault="004956CF" w:rsidP="004956CF">
      <w:pPr>
        <w:numPr>
          <w:ilvl w:val="0"/>
          <w:numId w:val="50"/>
        </w:numPr>
        <w:spacing w:after="240"/>
        <w:ind w:left="0"/>
        <w:textAlignment w:val="baseline"/>
        <w:rPr>
          <w:rFonts w:ascii="Arial" w:hAnsi="Arial" w:cs="Arial"/>
          <w:color w:val="373737"/>
          <w:sz w:val="26"/>
          <w:szCs w:val="26"/>
        </w:rPr>
      </w:pPr>
      <w:r>
        <w:rPr>
          <w:rFonts w:ascii="Arial" w:hAnsi="Arial" w:cs="Arial"/>
          <w:color w:val="373737"/>
          <w:sz w:val="26"/>
          <w:szCs w:val="26"/>
        </w:rPr>
        <w:t>Push to develop - we now know that the local and remote are the same in develop and our feature branch has been merged.</w:t>
      </w:r>
    </w:p>
    <w:p w14:paraId="6312CF33"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Merging with conflicts</w:t>
      </w:r>
    </w:p>
    <w:p w14:paraId="63A3CE96"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Each person is now going to work on a branch simultaneously, and a conflict is going to be created that you will need to handle.</w:t>
      </w:r>
    </w:p>
    <w:p w14:paraId="1E394263"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Each person should:</w:t>
      </w:r>
    </w:p>
    <w:p w14:paraId="15B4870A" w14:textId="77777777" w:rsidR="004956CF" w:rsidRDefault="004956CF" w:rsidP="004956CF">
      <w:pPr>
        <w:numPr>
          <w:ilvl w:val="0"/>
          <w:numId w:val="51"/>
        </w:numPr>
        <w:ind w:left="0"/>
        <w:textAlignment w:val="baseline"/>
        <w:rPr>
          <w:rFonts w:ascii="Arial" w:hAnsi="Arial" w:cs="Arial"/>
          <w:color w:val="373737"/>
          <w:sz w:val="26"/>
          <w:szCs w:val="26"/>
        </w:rPr>
      </w:pPr>
      <w:r>
        <w:rPr>
          <w:rFonts w:ascii="Arial" w:hAnsi="Arial" w:cs="Arial"/>
          <w:color w:val="373737"/>
          <w:sz w:val="26"/>
          <w:szCs w:val="26"/>
        </w:rPr>
        <w:t>Double check they have all the latest changes on develop - </w:t>
      </w:r>
      <w:r>
        <w:rPr>
          <w:rStyle w:val="HTMLCode"/>
          <w:rFonts w:ascii="Arial" w:eastAsiaTheme="minorHAnsi" w:hAnsi="Arial" w:cs="Arial"/>
          <w:color w:val="373737"/>
          <w:bdr w:val="none" w:sz="0" w:space="0" w:color="auto" w:frame="1"/>
          <w:shd w:val="clear" w:color="auto" w:fill="F2F2F2"/>
        </w:rPr>
        <w:t>git pull origin develop</w:t>
      </w:r>
    </w:p>
    <w:p w14:paraId="49AD5184" w14:textId="77777777" w:rsidR="004956CF" w:rsidRDefault="004956CF" w:rsidP="004956CF">
      <w:pPr>
        <w:numPr>
          <w:ilvl w:val="0"/>
          <w:numId w:val="51"/>
        </w:numPr>
        <w:spacing w:after="240"/>
        <w:ind w:left="0"/>
        <w:textAlignment w:val="baseline"/>
        <w:rPr>
          <w:rFonts w:ascii="Arial" w:hAnsi="Arial" w:cs="Arial"/>
          <w:color w:val="373737"/>
          <w:sz w:val="26"/>
          <w:szCs w:val="26"/>
        </w:rPr>
      </w:pPr>
      <w:r>
        <w:rPr>
          <w:rFonts w:ascii="Arial" w:hAnsi="Arial" w:cs="Arial"/>
          <w:color w:val="373737"/>
          <w:sz w:val="26"/>
          <w:szCs w:val="26"/>
        </w:rPr>
        <w:t>Make their own fix branch (Ensure you branch off develop):</w:t>
      </w:r>
    </w:p>
    <w:p w14:paraId="191D085A" w14:textId="77777777" w:rsidR="004956CF" w:rsidRDefault="004956CF" w:rsidP="004956CF">
      <w:pPr>
        <w:numPr>
          <w:ilvl w:val="1"/>
          <w:numId w:val="51"/>
        </w:numPr>
        <w:spacing w:after="240"/>
        <w:ind w:left="0"/>
        <w:textAlignment w:val="baseline"/>
        <w:rPr>
          <w:rFonts w:ascii="Arial" w:hAnsi="Arial" w:cs="Arial"/>
          <w:color w:val="373737"/>
          <w:sz w:val="26"/>
          <w:szCs w:val="26"/>
        </w:rPr>
      </w:pPr>
      <w:r>
        <w:rPr>
          <w:rFonts w:ascii="Arial" w:hAnsi="Arial" w:cs="Arial"/>
          <w:color w:val="373737"/>
          <w:sz w:val="26"/>
          <w:szCs w:val="26"/>
        </w:rPr>
        <w:t>Person 1: ‘fix/implicit_return’,</w:t>
      </w:r>
    </w:p>
    <w:p w14:paraId="09D61E8B" w14:textId="77777777" w:rsidR="004956CF" w:rsidRDefault="004956CF" w:rsidP="004956CF">
      <w:pPr>
        <w:numPr>
          <w:ilvl w:val="1"/>
          <w:numId w:val="51"/>
        </w:numPr>
        <w:spacing w:after="240"/>
        <w:ind w:left="0"/>
        <w:textAlignment w:val="baseline"/>
        <w:rPr>
          <w:rFonts w:ascii="Arial" w:hAnsi="Arial" w:cs="Arial"/>
          <w:color w:val="373737"/>
          <w:sz w:val="26"/>
          <w:szCs w:val="26"/>
        </w:rPr>
      </w:pPr>
      <w:r>
        <w:rPr>
          <w:rFonts w:ascii="Arial" w:hAnsi="Arial" w:cs="Arial"/>
          <w:color w:val="373737"/>
          <w:sz w:val="26"/>
          <w:szCs w:val="26"/>
        </w:rPr>
        <w:t>Person 2: ‘fix/rename_function’.</w:t>
      </w:r>
    </w:p>
    <w:p w14:paraId="765E76A9" w14:textId="77777777" w:rsidR="004956CF" w:rsidRDefault="004956CF" w:rsidP="004956CF">
      <w:pPr>
        <w:numPr>
          <w:ilvl w:val="0"/>
          <w:numId w:val="51"/>
        </w:numPr>
        <w:spacing w:after="240"/>
        <w:ind w:left="0"/>
        <w:textAlignment w:val="baseline"/>
        <w:rPr>
          <w:rFonts w:ascii="Arial" w:hAnsi="Arial" w:cs="Arial"/>
          <w:color w:val="373737"/>
          <w:sz w:val="26"/>
          <w:szCs w:val="26"/>
        </w:rPr>
      </w:pPr>
      <w:r>
        <w:rPr>
          <w:rFonts w:ascii="Arial" w:hAnsi="Arial" w:cs="Arial"/>
          <w:color w:val="373737"/>
          <w:sz w:val="26"/>
          <w:szCs w:val="26"/>
        </w:rPr>
        <w:t>Complete the fixes:</w:t>
      </w:r>
    </w:p>
    <w:p w14:paraId="20FB2C21" w14:textId="77777777" w:rsidR="004956CF" w:rsidRDefault="004956CF" w:rsidP="004956CF">
      <w:pPr>
        <w:numPr>
          <w:ilvl w:val="1"/>
          <w:numId w:val="51"/>
        </w:numPr>
        <w:spacing w:after="240"/>
        <w:ind w:left="0"/>
        <w:textAlignment w:val="baseline"/>
        <w:rPr>
          <w:rFonts w:ascii="Arial" w:hAnsi="Arial" w:cs="Arial"/>
          <w:color w:val="373737"/>
          <w:sz w:val="26"/>
          <w:szCs w:val="26"/>
        </w:rPr>
      </w:pPr>
      <w:r>
        <w:rPr>
          <w:rFonts w:ascii="Arial" w:hAnsi="Arial" w:cs="Arial"/>
          <w:color w:val="373737"/>
          <w:sz w:val="26"/>
          <w:szCs w:val="26"/>
        </w:rPr>
        <w:lastRenderedPageBreak/>
        <w:t>Person 1: Refactor the function to use the arrow function’s implicit return</w:t>
      </w:r>
    </w:p>
    <w:p w14:paraId="5ED8B5D8" w14:textId="77777777" w:rsidR="004956CF" w:rsidRDefault="004956CF" w:rsidP="004956CF">
      <w:pPr>
        <w:pStyle w:val="HTMLPreformatted"/>
        <w:numPr>
          <w:ilvl w:val="1"/>
          <w:numId w:val="51"/>
        </w:numPr>
        <w:shd w:val="clear" w:color="auto" w:fill="F2F2F2"/>
        <w:tabs>
          <w:tab w:val="clear" w:pos="1440"/>
        </w:tabs>
        <w:ind w:left="45" w:right="45"/>
        <w:textAlignment w:val="baseline"/>
        <w:rPr>
          <w:rStyle w:val="HTMLCode"/>
          <w:rFonts w:ascii="Arial" w:hAnsi="Arial" w:cs="Arial"/>
          <w:color w:val="373737"/>
          <w:bdr w:val="none" w:sz="0" w:space="0" w:color="auto" w:frame="1"/>
          <w:shd w:val="clear" w:color="auto" w:fill="F2F2F2"/>
        </w:rPr>
      </w:pPr>
      <w:r>
        <w:rPr>
          <w:rStyle w:val="HTMLCode"/>
          <w:rFonts w:ascii="Arial" w:hAnsi="Arial" w:cs="Arial"/>
          <w:color w:val="373737"/>
          <w:bdr w:val="none" w:sz="0" w:space="0" w:color="auto" w:frame="1"/>
          <w:shd w:val="clear" w:color="auto" w:fill="F2F2F2"/>
        </w:rPr>
        <w:t xml:space="preserve">  </w:t>
      </w:r>
      <w:r>
        <w:rPr>
          <w:rStyle w:val="kd"/>
          <w:rFonts w:ascii="inherit" w:hAnsi="inherit" w:cs="Arial"/>
          <w:b/>
          <w:bCs/>
          <w:color w:val="000000"/>
          <w:bdr w:val="none" w:sz="0" w:space="0" w:color="auto" w:frame="1"/>
          <w:shd w:val="clear" w:color="auto" w:fill="F2F2F2"/>
        </w:rPr>
        <w:t>const</w:t>
      </w:r>
      <w:r>
        <w:rPr>
          <w:rStyle w:val="HTMLCode"/>
          <w:rFonts w:ascii="Arial" w:hAnsi="Arial" w:cs="Arial"/>
          <w:color w:val="373737"/>
          <w:bdr w:val="none" w:sz="0" w:space="0" w:color="auto" w:frame="1"/>
          <w:shd w:val="clear" w:color="auto" w:fill="F2F2F2"/>
        </w:rPr>
        <w:t xml:space="preserve"> </w:t>
      </w:r>
      <w:r>
        <w:rPr>
          <w:rStyle w:val="nx"/>
          <w:rFonts w:ascii="Arial" w:hAnsi="Arial" w:cs="Arial"/>
          <w:color w:val="373737"/>
          <w:bdr w:val="none" w:sz="0" w:space="0" w:color="auto" w:frame="1"/>
          <w:shd w:val="clear" w:color="auto" w:fill="F2F2F2"/>
        </w:rPr>
        <w:t>greet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name</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dl"/>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World</w:t>
      </w:r>
      <w:r>
        <w:rPr>
          <w:rStyle w:val="dl"/>
          <w:rFonts w:ascii="Arial" w:hAnsi="Arial" w:cs="Arial"/>
          <w:color w:val="373737"/>
          <w:bdr w:val="none" w:sz="0" w:space="0" w:color="auto" w:frame="1"/>
          <w:shd w:val="clear" w:color="auto" w:fill="F2F2F2"/>
        </w:rPr>
        <w:t>"</w:t>
      </w:r>
      <w:r>
        <w:rPr>
          <w:rStyle w:val="p"/>
          <w:rFonts w:ascii="Arial" w:hAnsi="Arial" w:cs="Arial"/>
          <w:color w:val="373737"/>
          <w:bdr w:val="none" w:sz="0" w:space="0" w:color="auto" w:frame="1"/>
          <w:shd w:val="clear" w:color="auto" w:fill="F2F2F2"/>
        </w:rPr>
        <w:t>)</w:t>
      </w:r>
      <w:r>
        <w:rPr>
          <w:rStyle w:val="HTMLCode"/>
          <w:rFonts w:ascii="Arial" w:hAnsi="Arial" w:cs="Arial"/>
          <w:color w:val="373737"/>
          <w:bdr w:val="none" w:sz="0" w:space="0" w:color="auto" w:frame="1"/>
          <w:shd w:val="clear" w:color="auto" w:fill="F2F2F2"/>
        </w:rPr>
        <w:t xml:space="preserve"> </w:t>
      </w:r>
      <w:r>
        <w:rPr>
          <w:rStyle w:val="o"/>
          <w:rFonts w:ascii="inherit" w:hAnsi="inherit" w:cs="Arial"/>
          <w:b/>
          <w:bCs/>
          <w:color w:val="000000"/>
          <w:bdr w:val="none" w:sz="0" w:space="0" w:color="auto" w:frame="1"/>
          <w:shd w:val="clear" w:color="auto" w:fill="F2F2F2"/>
        </w:rPr>
        <w:t>=&gt;</w:t>
      </w:r>
      <w:r>
        <w:rPr>
          <w:rStyle w:val="HTMLCode"/>
          <w:rFonts w:ascii="Arial" w:hAnsi="Arial" w:cs="Arial"/>
          <w:color w:val="373737"/>
          <w:bdr w:val="none" w:sz="0" w:space="0" w:color="auto" w:frame="1"/>
          <w:shd w:val="clear" w:color="auto" w:fill="F2F2F2"/>
        </w:rPr>
        <w:t xml:space="preserve"> </w:t>
      </w:r>
      <w:r>
        <w:rPr>
          <w:rStyle w:val="s2"/>
          <w:rFonts w:ascii="Arial" w:hAnsi="Arial" w:cs="Arial"/>
          <w:color w:val="DD1144"/>
          <w:bdr w:val="none" w:sz="0" w:space="0" w:color="auto" w:frame="1"/>
          <w:shd w:val="clear" w:color="auto" w:fill="F2F2F2"/>
        </w:rPr>
        <w:t xml:space="preserve">`Hello </w:t>
      </w:r>
      <w:r>
        <w:rPr>
          <w:rStyle w:val="p"/>
          <w:rFonts w:ascii="Arial" w:hAnsi="Arial" w:cs="Arial"/>
          <w:color w:val="373737"/>
          <w:bdr w:val="none" w:sz="0" w:space="0" w:color="auto" w:frame="1"/>
          <w:shd w:val="clear" w:color="auto" w:fill="F2F2F2"/>
        </w:rPr>
        <w:t>${</w:t>
      </w:r>
      <w:r>
        <w:rPr>
          <w:rStyle w:val="nx"/>
          <w:rFonts w:ascii="Arial" w:hAnsi="Arial" w:cs="Arial"/>
          <w:color w:val="373737"/>
          <w:bdr w:val="none" w:sz="0" w:space="0" w:color="auto" w:frame="1"/>
          <w:shd w:val="clear" w:color="auto" w:fill="F2F2F2"/>
        </w:rPr>
        <w:t>name</w:t>
      </w:r>
      <w:proofErr w:type="gramStart"/>
      <w:r>
        <w:rPr>
          <w:rStyle w:val="p"/>
          <w:rFonts w:ascii="Arial" w:hAnsi="Arial" w:cs="Arial"/>
          <w:color w:val="373737"/>
          <w:bdr w:val="none" w:sz="0" w:space="0" w:color="auto" w:frame="1"/>
          <w:shd w:val="clear" w:color="auto" w:fill="F2F2F2"/>
        </w:rPr>
        <w:t>}</w:t>
      </w:r>
      <w:r>
        <w:rPr>
          <w:rStyle w:val="s2"/>
          <w:rFonts w:ascii="Arial" w:hAnsi="Arial" w:cs="Arial"/>
          <w:color w:val="DD1144"/>
          <w:bdr w:val="none" w:sz="0" w:space="0" w:color="auto" w:frame="1"/>
          <w:shd w:val="clear" w:color="auto" w:fill="F2F2F2"/>
        </w:rPr>
        <w:t>!`</w:t>
      </w:r>
      <w:proofErr w:type="gramEnd"/>
      <w:r>
        <w:rPr>
          <w:rStyle w:val="p"/>
          <w:rFonts w:ascii="Arial" w:hAnsi="Arial" w:cs="Arial"/>
          <w:color w:val="373737"/>
          <w:bdr w:val="none" w:sz="0" w:space="0" w:color="auto" w:frame="1"/>
          <w:shd w:val="clear" w:color="auto" w:fill="F2F2F2"/>
        </w:rPr>
        <w:t>;</w:t>
      </w:r>
    </w:p>
    <w:p w14:paraId="3AC500BA" w14:textId="77777777" w:rsidR="004956CF" w:rsidRDefault="004956CF" w:rsidP="004956CF">
      <w:pPr>
        <w:numPr>
          <w:ilvl w:val="1"/>
          <w:numId w:val="51"/>
        </w:numPr>
        <w:ind w:left="0"/>
        <w:textAlignment w:val="baseline"/>
        <w:rPr>
          <w:rFonts w:ascii="Arial" w:hAnsi="Arial" w:cs="Arial"/>
          <w:color w:val="373737"/>
          <w:sz w:val="26"/>
          <w:szCs w:val="26"/>
        </w:rPr>
      </w:pPr>
      <w:r>
        <w:rPr>
          <w:rFonts w:ascii="Arial" w:hAnsi="Arial" w:cs="Arial"/>
          <w:color w:val="373737"/>
          <w:sz w:val="26"/>
          <w:szCs w:val="26"/>
        </w:rPr>
        <w:t>Person 2: Rename the function from </w:t>
      </w:r>
      <w:r>
        <w:rPr>
          <w:rStyle w:val="HTMLCode"/>
          <w:rFonts w:ascii="Arial" w:eastAsiaTheme="minorHAnsi" w:hAnsi="Arial" w:cs="Arial"/>
          <w:color w:val="373737"/>
          <w:bdr w:val="none" w:sz="0" w:space="0" w:color="auto" w:frame="1"/>
          <w:shd w:val="clear" w:color="auto" w:fill="F2F2F2"/>
        </w:rPr>
        <w:t>helloWorld</w:t>
      </w:r>
      <w:r>
        <w:rPr>
          <w:rFonts w:ascii="Arial" w:hAnsi="Arial" w:cs="Arial"/>
          <w:color w:val="373737"/>
          <w:sz w:val="26"/>
          <w:szCs w:val="26"/>
        </w:rPr>
        <w:t> to </w:t>
      </w:r>
      <w:r>
        <w:rPr>
          <w:rStyle w:val="HTMLCode"/>
          <w:rFonts w:ascii="Arial" w:eastAsiaTheme="minorHAnsi" w:hAnsi="Arial" w:cs="Arial"/>
          <w:color w:val="373737"/>
          <w:bdr w:val="none" w:sz="0" w:space="0" w:color="auto" w:frame="1"/>
          <w:shd w:val="clear" w:color="auto" w:fill="F2F2F2"/>
        </w:rPr>
        <w:t>greet</w:t>
      </w:r>
      <w:r>
        <w:rPr>
          <w:rFonts w:ascii="Arial" w:hAnsi="Arial" w:cs="Arial"/>
          <w:color w:val="373737"/>
          <w:sz w:val="26"/>
          <w:szCs w:val="26"/>
        </w:rPr>
        <w:t>.</w:t>
      </w:r>
    </w:p>
    <w:p w14:paraId="32B9B092" w14:textId="77777777" w:rsidR="004956CF" w:rsidRDefault="004956CF" w:rsidP="004956CF">
      <w:pPr>
        <w:numPr>
          <w:ilvl w:val="0"/>
          <w:numId w:val="51"/>
        </w:numPr>
        <w:spacing w:after="240"/>
        <w:ind w:left="0"/>
        <w:textAlignment w:val="baseline"/>
        <w:rPr>
          <w:rFonts w:ascii="Arial" w:hAnsi="Arial" w:cs="Arial"/>
          <w:color w:val="373737"/>
          <w:sz w:val="26"/>
          <w:szCs w:val="26"/>
        </w:rPr>
      </w:pPr>
      <w:r>
        <w:rPr>
          <w:rFonts w:ascii="Arial" w:hAnsi="Arial" w:cs="Arial"/>
          <w:color w:val="373737"/>
          <w:sz w:val="26"/>
          <w:szCs w:val="26"/>
        </w:rPr>
        <w:t>Both should add and push their changes to their respective branches.</w:t>
      </w:r>
    </w:p>
    <w:p w14:paraId="18B79214" w14:textId="77777777" w:rsidR="004956CF" w:rsidRDefault="004956CF" w:rsidP="004956CF">
      <w:pPr>
        <w:numPr>
          <w:ilvl w:val="0"/>
          <w:numId w:val="51"/>
        </w:numPr>
        <w:spacing w:after="240"/>
        <w:ind w:left="0"/>
        <w:textAlignment w:val="baseline"/>
        <w:rPr>
          <w:rFonts w:ascii="Arial" w:hAnsi="Arial" w:cs="Arial"/>
          <w:color w:val="373737"/>
          <w:sz w:val="26"/>
          <w:szCs w:val="26"/>
        </w:rPr>
      </w:pPr>
      <w:r>
        <w:rPr>
          <w:rFonts w:ascii="Arial" w:hAnsi="Arial" w:cs="Arial"/>
          <w:color w:val="373737"/>
          <w:sz w:val="26"/>
          <w:szCs w:val="26"/>
        </w:rPr>
        <w:t>One after the other, each person should follow the above merging process, finishing with all changes merged into develop.</w:t>
      </w:r>
    </w:p>
    <w:p w14:paraId="556BD637"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Merge into Master</w:t>
      </w:r>
    </w:p>
    <w:p w14:paraId="2505EABA"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Finally merge develop into master following the same merging process as above. First merging master into develop, dealing with any merge conflicts on develop, (there shouldn’t be any in this case) and then merging develop into master.</w:t>
      </w:r>
    </w:p>
    <w:p w14:paraId="6F0AA6E0" w14:textId="77777777" w:rsidR="004956CF" w:rsidRDefault="004956CF" w:rsidP="004956CF">
      <w:pPr>
        <w:pStyle w:val="Heading2"/>
        <w:spacing w:before="150" w:beforeAutospacing="0" w:after="150" w:afterAutospacing="0"/>
        <w:textAlignment w:val="baseline"/>
        <w:rPr>
          <w:rFonts w:ascii="Arial" w:hAnsi="Arial" w:cs="Arial"/>
          <w:color w:val="326883"/>
          <w:spacing w:val="-15"/>
          <w:sz w:val="48"/>
          <w:szCs w:val="48"/>
        </w:rPr>
      </w:pPr>
      <w:r>
        <w:rPr>
          <w:rFonts w:ascii="Arial" w:hAnsi="Arial" w:cs="Arial"/>
          <w:color w:val="326883"/>
          <w:spacing w:val="-15"/>
          <w:sz w:val="48"/>
          <w:szCs w:val="48"/>
        </w:rPr>
        <w:t>Conclusion</w:t>
      </w:r>
    </w:p>
    <w:p w14:paraId="06B0E041" w14:textId="77777777" w:rsidR="004956CF" w:rsidRDefault="004956CF" w:rsidP="004956CF">
      <w:pPr>
        <w:pStyle w:val="NormalWeb"/>
        <w:spacing w:before="0" w:beforeAutospacing="0" w:after="240" w:afterAutospacing="0"/>
        <w:textAlignment w:val="baseline"/>
        <w:rPr>
          <w:rFonts w:ascii="Arial" w:hAnsi="Arial" w:cs="Arial"/>
          <w:color w:val="373737"/>
          <w:sz w:val="26"/>
          <w:szCs w:val="26"/>
        </w:rPr>
      </w:pPr>
      <w:r>
        <w:rPr>
          <w:rFonts w:ascii="Arial" w:hAnsi="Arial" w:cs="Arial"/>
          <w:color w:val="373737"/>
          <w:sz w:val="26"/>
          <w:szCs w:val="26"/>
        </w:rPr>
        <w:t xml:space="preserve">You have now followed a </w:t>
      </w:r>
      <w:proofErr w:type="gramStart"/>
      <w:r>
        <w:rPr>
          <w:rFonts w:ascii="Arial" w:hAnsi="Arial" w:cs="Arial"/>
          <w:color w:val="373737"/>
          <w:sz w:val="26"/>
          <w:szCs w:val="26"/>
        </w:rPr>
        <w:t>work-flow</w:t>
      </w:r>
      <w:proofErr w:type="gramEnd"/>
      <w:r>
        <w:rPr>
          <w:rFonts w:ascii="Arial" w:hAnsi="Arial" w:cs="Arial"/>
          <w:color w:val="373737"/>
          <w:sz w:val="26"/>
          <w:szCs w:val="26"/>
        </w:rPr>
        <w:t xml:space="preserve"> that enabled you to simultaneously have multiple people working on the same project using branches, ensuring that you always have two stable versions of the code (on the master and develop) branch. This means that at any point in time during development you always have a working application.</w:t>
      </w:r>
    </w:p>
    <w:p w14:paraId="07552CD8" w14:textId="77777777" w:rsidR="004956CF" w:rsidRDefault="004956CF" w:rsidP="004956CF">
      <w:pPr>
        <w:autoSpaceDE w:val="0"/>
        <w:autoSpaceDN w:val="0"/>
        <w:adjustRightInd w:val="0"/>
        <w:spacing w:after="200" w:line="1080" w:lineRule="atLeast"/>
        <w:jc w:val="center"/>
        <w:rPr>
          <w:rFonts w:ascii="Arial" w:hAnsi="Arial" w:cs="Arial"/>
          <w:b/>
          <w:bCs/>
          <w:color w:val="275570"/>
          <w:sz w:val="72"/>
          <w:szCs w:val="72"/>
          <w:u w:val="single" w:color="275570"/>
        </w:rPr>
      </w:pPr>
      <w:r>
        <w:rPr>
          <w:rFonts w:ascii="Arial" w:hAnsi="Arial" w:cs="Arial"/>
          <w:b/>
          <w:bCs/>
          <w:color w:val="275570"/>
          <w:sz w:val="72"/>
          <w:szCs w:val="72"/>
          <w:u w:val="single" w:color="275570"/>
        </w:rPr>
        <w:t>Agile and Scrum</w:t>
      </w:r>
    </w:p>
    <w:p w14:paraId="69A6168F" w14:textId="77777777" w:rsidR="004956CF" w:rsidRDefault="004956CF" w:rsidP="004956CF">
      <w:pPr>
        <w:autoSpaceDE w:val="0"/>
        <w:autoSpaceDN w:val="0"/>
        <w:adjustRightInd w:val="0"/>
        <w:spacing w:after="200" w:line="720" w:lineRule="atLeast"/>
        <w:rPr>
          <w:rFonts w:ascii="Arial" w:hAnsi="Arial" w:cs="Arial"/>
          <w:b/>
          <w:bCs/>
          <w:color w:val="275570"/>
          <w:sz w:val="48"/>
          <w:szCs w:val="48"/>
          <w:u w:color="275570"/>
        </w:rPr>
      </w:pPr>
      <w:r>
        <w:rPr>
          <w:rFonts w:ascii="Arial" w:hAnsi="Arial" w:cs="Arial"/>
          <w:b/>
          <w:bCs/>
          <w:color w:val="275570"/>
          <w:sz w:val="48"/>
          <w:szCs w:val="48"/>
          <w:u w:color="275570"/>
        </w:rPr>
        <w:t>Learning Objectives</w:t>
      </w:r>
    </w:p>
    <w:p w14:paraId="23BC5FB7" w14:textId="77777777" w:rsidR="004956CF" w:rsidRDefault="004956CF" w:rsidP="004956CF">
      <w:pPr>
        <w:numPr>
          <w:ilvl w:val="0"/>
          <w:numId w:val="2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Know what Agile is and how Scrum implements it</w:t>
      </w:r>
    </w:p>
    <w:p w14:paraId="0CB0BB50" w14:textId="77777777" w:rsidR="004956CF" w:rsidRDefault="004956CF" w:rsidP="004956CF">
      <w:pPr>
        <w:numPr>
          <w:ilvl w:val="0"/>
          <w:numId w:val="2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Understand the benefits of Agile and Scrum in web/software development</w:t>
      </w:r>
    </w:p>
    <w:p w14:paraId="730E98A4" w14:textId="77777777" w:rsidR="004956CF" w:rsidRDefault="004956CF" w:rsidP="004956CF">
      <w:pPr>
        <w:numPr>
          <w:ilvl w:val="0"/>
          <w:numId w:val="2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Know the roles that make up Scrum teams</w:t>
      </w:r>
    </w:p>
    <w:p w14:paraId="1202CEB5" w14:textId="77777777" w:rsidR="004956CF" w:rsidRDefault="004956CF" w:rsidP="004956CF">
      <w:pPr>
        <w:autoSpaceDE w:val="0"/>
        <w:autoSpaceDN w:val="0"/>
        <w:adjustRightInd w:val="0"/>
        <w:spacing w:after="200" w:line="960" w:lineRule="atLeast"/>
        <w:rPr>
          <w:rFonts w:ascii="Arial" w:hAnsi="Arial" w:cs="Arial"/>
          <w:b/>
          <w:bCs/>
          <w:color w:val="275570"/>
          <w:sz w:val="64"/>
          <w:szCs w:val="64"/>
          <w:u w:color="275570"/>
        </w:rPr>
      </w:pPr>
      <w:r>
        <w:rPr>
          <w:rFonts w:ascii="Arial" w:hAnsi="Arial" w:cs="Arial"/>
          <w:b/>
          <w:bCs/>
          <w:color w:val="275570"/>
          <w:sz w:val="64"/>
          <w:szCs w:val="64"/>
          <w:u w:color="275570"/>
        </w:rPr>
        <w:t>Introduction</w:t>
      </w:r>
    </w:p>
    <w:p w14:paraId="10C0A470"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lastRenderedPageBreak/>
        <w:t>When developing software there are often many constraints involved, such as user requirements, deadlines and budgets. When working as a team to deliver a project, it is important to agree on the type of project management strategy being used. Each member of the team must be clear on their role and responsibilities to ensure the final project meets the requirements and is delivered on time and within budget.</w:t>
      </w:r>
    </w:p>
    <w:p w14:paraId="49711662"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Agile is a popular methodology used in software development and has been developed in response to some of the problems that arise from other project management processes. This lesson is going to cover Scrum, which is an implementation of Agile, and the benefits of using its practices when developing software in teams.</w:t>
      </w:r>
    </w:p>
    <w:p w14:paraId="12748233"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We will start by looking at another project management methodology, Waterfall, which produces some of the problems that Agile aims to solve.</w:t>
      </w:r>
    </w:p>
    <w:p w14:paraId="1AB394C7" w14:textId="77777777" w:rsidR="004956CF" w:rsidRDefault="004956CF" w:rsidP="004956CF">
      <w:pPr>
        <w:autoSpaceDE w:val="0"/>
        <w:autoSpaceDN w:val="0"/>
        <w:adjustRightInd w:val="0"/>
        <w:spacing w:after="200" w:line="960" w:lineRule="atLeast"/>
        <w:rPr>
          <w:rFonts w:ascii="Arial" w:hAnsi="Arial" w:cs="Arial"/>
          <w:b/>
          <w:bCs/>
          <w:color w:val="275570"/>
          <w:sz w:val="64"/>
          <w:szCs w:val="64"/>
          <w:u w:color="275570"/>
        </w:rPr>
      </w:pPr>
      <w:r>
        <w:rPr>
          <w:rFonts w:ascii="Arial" w:hAnsi="Arial" w:cs="Arial"/>
          <w:b/>
          <w:bCs/>
          <w:color w:val="275570"/>
          <w:sz w:val="64"/>
          <w:szCs w:val="64"/>
          <w:u w:color="275570"/>
        </w:rPr>
        <w:t>The Waterfall Methodology</w:t>
      </w:r>
    </w:p>
    <w:p w14:paraId="765F5D3F"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The Waterfall method takes a linear approach to software development. In this methodology, the sequence of events could happen in the following order:</w:t>
      </w:r>
    </w:p>
    <w:p w14:paraId="43893A9D"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Gather and document requirements</w:t>
      </w:r>
    </w:p>
    <w:p w14:paraId="029A7547"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Design</w:t>
      </w:r>
    </w:p>
    <w:p w14:paraId="7A91C8E8"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lastRenderedPageBreak/>
        <w:t>Build with unit and integration testing</w:t>
      </w:r>
    </w:p>
    <w:p w14:paraId="45D55B41"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Perform system testing</w:t>
      </w:r>
    </w:p>
    <w:p w14:paraId="251A9778"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Perform user acceptance testing (UAT)</w:t>
      </w:r>
    </w:p>
    <w:p w14:paraId="08319BAE"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Fix any issues</w:t>
      </w:r>
    </w:p>
    <w:p w14:paraId="722E27D1" w14:textId="77777777" w:rsidR="004956CF" w:rsidRDefault="004956CF" w:rsidP="004956CF">
      <w:pPr>
        <w:numPr>
          <w:ilvl w:val="0"/>
          <w:numId w:val="2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Deliver the finished product</w:t>
      </w:r>
    </w:p>
    <w:p w14:paraId="6FBA734F" w14:textId="77777777" w:rsidR="004956CF" w:rsidRDefault="004956CF" w:rsidP="004956CF">
      <w:pPr>
        <w:autoSpaceDE w:val="0"/>
        <w:autoSpaceDN w:val="0"/>
        <w:adjustRightInd w:val="0"/>
        <w:spacing w:after="200" w:line="720" w:lineRule="atLeast"/>
        <w:rPr>
          <w:rFonts w:ascii="Arial" w:hAnsi="Arial" w:cs="Arial"/>
          <w:b/>
          <w:bCs/>
          <w:color w:val="275570"/>
          <w:sz w:val="48"/>
          <w:szCs w:val="48"/>
          <w:u w:color="275570"/>
        </w:rPr>
      </w:pPr>
      <w:r>
        <w:rPr>
          <w:rFonts w:ascii="Arial" w:hAnsi="Arial" w:cs="Arial"/>
          <w:b/>
          <w:bCs/>
          <w:color w:val="275570"/>
          <w:sz w:val="48"/>
          <w:szCs w:val="48"/>
          <w:u w:color="275570"/>
        </w:rPr>
        <w:t>Drawbacks of Waterfall</w:t>
      </w:r>
    </w:p>
    <w:p w14:paraId="5EE69D9A"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Gathering and documenting requirements in a way that is meaningful to a customer is often the most difficult part of software development; clients may not be completely sure what they need, or their requirements might not be documented accurately.</w:t>
      </w:r>
    </w:p>
    <w:p w14:paraId="5038F92E"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With Waterfall, the full product is built inline with the set of user requirements gathered from the customer at the start of the process. However, as the user’s requirements might change in the time it takes to build the product, or they might look at the final product and feel that it is not representative of what was initially discussed, this process can lead to large losses in time. Making changes to the product once it has been fully built can be difficult and in the worst case, it can lead to the whole product being scrapped and the process started again from the beginning.</w:t>
      </w:r>
    </w:p>
    <w:p w14:paraId="34BC4A8E"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lastRenderedPageBreak/>
        <w:t>It was realised that it would be better to catch the inaccuracies of requirements and any required changes earlier in the development process.</w:t>
      </w:r>
    </w:p>
    <w:p w14:paraId="3684F231" w14:textId="77777777" w:rsidR="004956CF" w:rsidRDefault="004956CF" w:rsidP="004956CF">
      <w:pPr>
        <w:autoSpaceDE w:val="0"/>
        <w:autoSpaceDN w:val="0"/>
        <w:adjustRightInd w:val="0"/>
        <w:spacing w:after="200" w:line="960" w:lineRule="atLeast"/>
        <w:rPr>
          <w:rFonts w:ascii="Arial" w:hAnsi="Arial" w:cs="Arial"/>
          <w:b/>
          <w:bCs/>
          <w:color w:val="275570"/>
          <w:sz w:val="64"/>
          <w:szCs w:val="64"/>
          <w:u w:color="275570"/>
        </w:rPr>
      </w:pPr>
      <w:r>
        <w:rPr>
          <w:rFonts w:ascii="Arial" w:hAnsi="Arial" w:cs="Arial"/>
          <w:b/>
          <w:bCs/>
          <w:color w:val="275570"/>
          <w:sz w:val="64"/>
          <w:szCs w:val="64"/>
          <w:u w:color="275570"/>
        </w:rPr>
        <w:t>Agile</w:t>
      </w:r>
    </w:p>
    <w:p w14:paraId="254C1C04"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The Agile Method is an approach to project management that aims to respond to the unpredictability of developing software products, by focussing on incremental releases with frequent feedback cycles.</w:t>
      </w:r>
    </w:p>
    <w:p w14:paraId="73DB939A"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The </w:t>
      </w:r>
      <w:hyperlink r:id="rId30" w:history="1">
        <w:r>
          <w:rPr>
            <w:rFonts w:ascii="Arial" w:hAnsi="Arial" w:cs="Arial"/>
            <w:color w:val="1262C5"/>
            <w:sz w:val="34"/>
            <w:szCs w:val="34"/>
            <w:u w:color="275570"/>
          </w:rPr>
          <w:t>Manifesto for Agile Software Development</w:t>
        </w:r>
      </w:hyperlink>
      <w:r>
        <w:rPr>
          <w:rFonts w:ascii="Arial" w:hAnsi="Arial" w:cs="Arial"/>
          <w:color w:val="2A2A2A"/>
          <w:sz w:val="34"/>
          <w:szCs w:val="34"/>
          <w:u w:color="275570"/>
        </w:rPr>
        <w:t> written in 2001 states that agile software development aims for:</w:t>
      </w:r>
    </w:p>
    <w:p w14:paraId="49BA6618" w14:textId="77777777" w:rsidR="004956CF" w:rsidRDefault="004956CF" w:rsidP="004956CF">
      <w:pPr>
        <w:numPr>
          <w:ilvl w:val="0"/>
          <w:numId w:val="52"/>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Individuals and interactions over processes and tools</w:t>
      </w:r>
    </w:p>
    <w:p w14:paraId="0EEB76F8" w14:textId="77777777" w:rsidR="004956CF" w:rsidRDefault="004956CF" w:rsidP="004956CF">
      <w:pPr>
        <w:numPr>
          <w:ilvl w:val="0"/>
          <w:numId w:val="52"/>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Working software over comprehensive documentation</w:t>
      </w:r>
    </w:p>
    <w:p w14:paraId="7A3FD02C" w14:textId="77777777" w:rsidR="004956CF" w:rsidRDefault="004956CF" w:rsidP="004956CF">
      <w:pPr>
        <w:numPr>
          <w:ilvl w:val="0"/>
          <w:numId w:val="52"/>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Customer collaboration over contract negotiation</w:t>
      </w:r>
    </w:p>
    <w:p w14:paraId="7D221E25" w14:textId="77777777" w:rsidR="004956CF" w:rsidRDefault="004956CF" w:rsidP="004956CF">
      <w:pPr>
        <w:numPr>
          <w:ilvl w:val="0"/>
          <w:numId w:val="52"/>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Responding to change over following a plan</w:t>
      </w:r>
    </w:p>
    <w:p w14:paraId="20EB5C84" w14:textId="77777777" w:rsidR="004956CF" w:rsidRDefault="004956CF" w:rsidP="004956CF">
      <w:pPr>
        <w:autoSpaceDE w:val="0"/>
        <w:autoSpaceDN w:val="0"/>
        <w:adjustRightInd w:val="0"/>
        <w:spacing w:after="200" w:line="960" w:lineRule="atLeast"/>
        <w:rPr>
          <w:rFonts w:ascii="Arial" w:hAnsi="Arial" w:cs="Arial"/>
          <w:b/>
          <w:bCs/>
          <w:color w:val="275570"/>
          <w:sz w:val="64"/>
          <w:szCs w:val="64"/>
          <w:u w:color="275570"/>
        </w:rPr>
      </w:pPr>
      <w:r>
        <w:rPr>
          <w:rFonts w:ascii="Arial" w:hAnsi="Arial" w:cs="Arial"/>
          <w:b/>
          <w:bCs/>
          <w:color w:val="275570"/>
          <w:sz w:val="64"/>
          <w:szCs w:val="64"/>
          <w:u w:color="275570"/>
        </w:rPr>
        <w:t>Scrum</w:t>
      </w:r>
    </w:p>
    <w:p w14:paraId="0048FD2A"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Scrum is an implementation of agile and is one of agile’s most popular frameworks, defining a set of practices that enable the above aims.</w:t>
      </w:r>
    </w:p>
    <w:p w14:paraId="0B24D322"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 xml:space="preserve">With scrum, the product is built in a series of fixed-length iterations called Sprints that give teams a framework for </w:t>
      </w:r>
      <w:r>
        <w:rPr>
          <w:rFonts w:ascii="Arial" w:hAnsi="Arial" w:cs="Arial"/>
          <w:color w:val="2A2A2A"/>
          <w:sz w:val="34"/>
          <w:szCs w:val="34"/>
          <w:u w:color="275570"/>
        </w:rPr>
        <w:lastRenderedPageBreak/>
        <w:t>shipping software on a regular basis. Milestones (the end of a sprint) come frequently bringing with them a feeling of tangible progress with each cycle that focuses and energises everyone. Short iterations also reinforce the importance of good estimation and fast feedback from tests and the client – both recurring struggles in waterfall projects.</w:t>
      </w:r>
    </w:p>
    <w:p w14:paraId="1EC46C8A"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Scrum done well can massively improve team productivity and morale, and the product development process as a whole.</w:t>
      </w:r>
    </w:p>
    <w:p w14:paraId="708499ED" w14:textId="77777777" w:rsidR="004956CF" w:rsidRDefault="004956CF" w:rsidP="004956CF">
      <w:pPr>
        <w:autoSpaceDE w:val="0"/>
        <w:autoSpaceDN w:val="0"/>
        <w:adjustRightInd w:val="0"/>
        <w:spacing w:after="200" w:line="720" w:lineRule="atLeast"/>
        <w:rPr>
          <w:rFonts w:ascii="Arial" w:hAnsi="Arial" w:cs="Arial"/>
          <w:b/>
          <w:bCs/>
          <w:color w:val="275570"/>
          <w:sz w:val="48"/>
          <w:szCs w:val="48"/>
          <w:u w:color="275570"/>
        </w:rPr>
      </w:pPr>
      <w:r>
        <w:rPr>
          <w:rFonts w:ascii="Arial" w:hAnsi="Arial" w:cs="Arial"/>
          <w:b/>
          <w:bCs/>
          <w:color w:val="275570"/>
          <w:sz w:val="48"/>
          <w:szCs w:val="48"/>
          <w:u w:color="275570"/>
        </w:rPr>
        <w:t>Scrum Team</w:t>
      </w:r>
    </w:p>
    <w:p w14:paraId="2A1205B5"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A Scrum team has a minimum of three specific roles:</w:t>
      </w:r>
    </w:p>
    <w:p w14:paraId="1071C281" w14:textId="77777777" w:rsidR="004956CF" w:rsidRDefault="004956CF" w:rsidP="004956CF">
      <w:pPr>
        <w:autoSpaceDE w:val="0"/>
        <w:autoSpaceDN w:val="0"/>
        <w:adjustRightInd w:val="0"/>
        <w:spacing w:after="200" w:line="620" w:lineRule="atLeast"/>
        <w:rPr>
          <w:rFonts w:ascii="Arial" w:hAnsi="Arial" w:cs="Arial"/>
          <w:b/>
          <w:bCs/>
          <w:color w:val="275570"/>
          <w:sz w:val="42"/>
          <w:szCs w:val="42"/>
          <w:u w:color="275570"/>
        </w:rPr>
      </w:pPr>
      <w:r>
        <w:rPr>
          <w:rFonts w:ascii="Arial" w:hAnsi="Arial" w:cs="Arial"/>
          <w:b/>
          <w:bCs/>
          <w:color w:val="275570"/>
          <w:sz w:val="42"/>
          <w:szCs w:val="42"/>
          <w:u w:color="275570"/>
        </w:rPr>
        <w:t>1. The Product Owner</w:t>
      </w:r>
    </w:p>
    <w:p w14:paraId="773F88DB"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 xml:space="preserve">Product owners are the champions for their product. They are focused on understanding business and market </w:t>
      </w:r>
      <w:proofErr w:type="gramStart"/>
      <w:r>
        <w:rPr>
          <w:rFonts w:ascii="Arial" w:hAnsi="Arial" w:cs="Arial"/>
          <w:color w:val="2A2A2A"/>
          <w:sz w:val="34"/>
          <w:szCs w:val="34"/>
          <w:u w:color="275570"/>
        </w:rPr>
        <w:t>requirements, and</w:t>
      </w:r>
      <w:proofErr w:type="gramEnd"/>
      <w:r>
        <w:rPr>
          <w:rFonts w:ascii="Arial" w:hAnsi="Arial" w:cs="Arial"/>
          <w:color w:val="2A2A2A"/>
          <w:sz w:val="34"/>
          <w:szCs w:val="34"/>
          <w:u w:color="275570"/>
        </w:rPr>
        <w:t xml:space="preserve"> prioritising the work to be done by the engineering team accordingly. Effective product owners:</w:t>
      </w:r>
    </w:p>
    <w:p w14:paraId="5B722A06" w14:textId="77777777" w:rsidR="004956CF" w:rsidRDefault="004956CF" w:rsidP="004956CF">
      <w:pPr>
        <w:numPr>
          <w:ilvl w:val="0"/>
          <w:numId w:val="53"/>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closely partner with the business and the team to ensure everyone understands the work items in the product backlog.</w:t>
      </w:r>
    </w:p>
    <w:p w14:paraId="45C31ABF" w14:textId="77777777" w:rsidR="004956CF" w:rsidRDefault="004956CF" w:rsidP="004956CF">
      <w:pPr>
        <w:numPr>
          <w:ilvl w:val="0"/>
          <w:numId w:val="53"/>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give the team clear guidance on which features to deliver next.</w:t>
      </w:r>
    </w:p>
    <w:p w14:paraId="68E5E0CF" w14:textId="77777777" w:rsidR="004956CF" w:rsidRDefault="004956CF" w:rsidP="004956CF">
      <w:pPr>
        <w:numPr>
          <w:ilvl w:val="0"/>
          <w:numId w:val="53"/>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lastRenderedPageBreak/>
        <w:t>decide when to ship the product with the predisposition towards more frequent delivery.</w:t>
      </w:r>
    </w:p>
    <w:p w14:paraId="55EE53B8" w14:textId="77777777" w:rsidR="004956CF" w:rsidRDefault="004956CF" w:rsidP="004956CF">
      <w:pPr>
        <w:numPr>
          <w:ilvl w:val="0"/>
          <w:numId w:val="53"/>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keep in mind that a product owner is not a project manager.</w:t>
      </w:r>
    </w:p>
    <w:p w14:paraId="330E909D"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Product owners do not manage the status of the program. They focus on ensuring the development team delivers the most value to the business. Also, it’s important that the product owner is an individual. No development team wants mixed guidance from multiple product owners.</w:t>
      </w:r>
    </w:p>
    <w:p w14:paraId="50CE978C" w14:textId="77777777" w:rsidR="004956CF" w:rsidRDefault="004956CF" w:rsidP="004956CF">
      <w:pPr>
        <w:autoSpaceDE w:val="0"/>
        <w:autoSpaceDN w:val="0"/>
        <w:adjustRightInd w:val="0"/>
        <w:spacing w:after="200" w:line="620" w:lineRule="atLeast"/>
        <w:rPr>
          <w:rFonts w:ascii="Arial" w:hAnsi="Arial" w:cs="Arial"/>
          <w:b/>
          <w:bCs/>
          <w:color w:val="275570"/>
          <w:sz w:val="42"/>
          <w:szCs w:val="42"/>
          <w:u w:color="275570"/>
        </w:rPr>
      </w:pPr>
      <w:r>
        <w:rPr>
          <w:rFonts w:ascii="Arial" w:hAnsi="Arial" w:cs="Arial"/>
          <w:b/>
          <w:bCs/>
          <w:color w:val="275570"/>
          <w:sz w:val="42"/>
          <w:szCs w:val="42"/>
          <w:u w:color="275570"/>
        </w:rPr>
        <w:t>2. Scrum Master</w:t>
      </w:r>
    </w:p>
    <w:p w14:paraId="2098BEC3"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Scrum masters are the champions for scrum within their team. This could be a job role in itself, or the product owner or a developer may take this role. The scrum master coaches the team, the product owner, and the business on the scrum process and look for ways to improve their practice of it. An effective scrum master deeply understands the work being done by the team and can help the team optimise their delivery flow. As the facilitator-in-chief, they schedule the needed resources (both human and logistical) for sprint planning, stand-up, sprint review, and the sprint retrospective.</w:t>
      </w:r>
    </w:p>
    <w:p w14:paraId="1EDAFDB5"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 xml:space="preserve">Scrum masters also look to resolve impediments and distractions for the development team, insulating them from external disruptions whenever possible. Part of the scrum </w:t>
      </w:r>
      <w:r>
        <w:rPr>
          <w:rFonts w:ascii="Arial" w:hAnsi="Arial" w:cs="Arial"/>
          <w:color w:val="2A2A2A"/>
          <w:sz w:val="34"/>
          <w:szCs w:val="34"/>
          <w:u w:color="275570"/>
        </w:rPr>
        <w:lastRenderedPageBreak/>
        <w:t xml:space="preserve">master’s job is to defend against an anti-pattern common among teams new to scrum: changing the sprint’s scope after it has already begun. Product owners will sometimes ask, “Can’t we get this one more super-important little thing into this sprint?”, but keeping scope </w:t>
      </w:r>
      <w:proofErr w:type="gramStart"/>
      <w:r>
        <w:rPr>
          <w:rFonts w:ascii="Arial" w:hAnsi="Arial" w:cs="Arial"/>
          <w:color w:val="2A2A2A"/>
          <w:sz w:val="34"/>
          <w:szCs w:val="34"/>
          <w:u w:color="275570"/>
        </w:rPr>
        <w:t>air tight</w:t>
      </w:r>
      <w:proofErr w:type="gramEnd"/>
      <w:r>
        <w:rPr>
          <w:rFonts w:ascii="Arial" w:hAnsi="Arial" w:cs="Arial"/>
          <w:color w:val="2A2A2A"/>
          <w:sz w:val="34"/>
          <w:szCs w:val="34"/>
          <w:u w:color="275570"/>
        </w:rPr>
        <w:t xml:space="preserve"> reinforces good estimation and product planning–not to mention fends off a source of disruption to the development team.</w:t>
      </w:r>
    </w:p>
    <w:p w14:paraId="5243CB70" w14:textId="77777777" w:rsidR="004956CF" w:rsidRDefault="004956CF" w:rsidP="004956CF">
      <w:pPr>
        <w:autoSpaceDE w:val="0"/>
        <w:autoSpaceDN w:val="0"/>
        <w:adjustRightInd w:val="0"/>
        <w:spacing w:after="200" w:line="620" w:lineRule="atLeast"/>
        <w:rPr>
          <w:rFonts w:ascii="Arial" w:hAnsi="Arial" w:cs="Arial"/>
          <w:b/>
          <w:bCs/>
          <w:color w:val="275570"/>
          <w:sz w:val="42"/>
          <w:szCs w:val="42"/>
          <w:u w:color="275570"/>
        </w:rPr>
      </w:pPr>
      <w:r>
        <w:rPr>
          <w:rFonts w:ascii="Arial" w:hAnsi="Arial" w:cs="Arial"/>
          <w:b/>
          <w:bCs/>
          <w:color w:val="275570"/>
          <w:sz w:val="42"/>
          <w:szCs w:val="42"/>
          <w:u w:color="275570"/>
        </w:rPr>
        <w:t>3. Development Team (Developers, Testers, Designers, UX, etc.)</w:t>
      </w:r>
    </w:p>
    <w:p w14:paraId="0DE07ADB"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The development team drives the plan for each sprint. They forecast how much work they believe they can complete over the iteration using their experience as a guide.</w:t>
      </w:r>
    </w:p>
    <w:p w14:paraId="77D5DE00"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Members of the development team are the champions for sustainable development practices. The most effective scrum teams are tight-knit, co-located, and usually 5 to 7 members. Team members have differing skill sets, and cross-train each other so no one person becomes a bottleneck in the delivery of work. Strong scrum teams approach their project with a clear “we” attitude. All members of the team help one another to ensure a successful sprint completion. The team might include testers, designers, and ops engineers in addition to developers.</w:t>
      </w:r>
    </w:p>
    <w:p w14:paraId="62B299EA"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 xml:space="preserve">A scrum team controls its own workflow and self-organises around their defined tasks. Agile teams use pull models </w:t>
      </w:r>
      <w:r>
        <w:rPr>
          <w:rFonts w:ascii="Arial" w:hAnsi="Arial" w:cs="Arial"/>
          <w:color w:val="2A2A2A"/>
          <w:sz w:val="34"/>
          <w:szCs w:val="34"/>
          <w:u w:color="275570"/>
        </w:rPr>
        <w:lastRenderedPageBreak/>
        <w:t>where team member’s pulls a certain amount of work off the backlog and commits to completing it that sprint, which is very effective in maintaining quality and ensuring optimum performance of the team over the long-term. Neither scrum masters nor product owners push work to the team (which, by contrast, tends to erode both quality and morale).</w:t>
      </w:r>
    </w:p>
    <w:p w14:paraId="78C77FD8" w14:textId="77777777" w:rsidR="004956CF" w:rsidRDefault="004956CF" w:rsidP="004956CF">
      <w:pPr>
        <w:autoSpaceDE w:val="0"/>
        <w:autoSpaceDN w:val="0"/>
        <w:adjustRightInd w:val="0"/>
        <w:spacing w:after="200" w:line="720" w:lineRule="atLeast"/>
        <w:rPr>
          <w:rFonts w:ascii="Arial" w:hAnsi="Arial" w:cs="Arial"/>
          <w:b/>
          <w:bCs/>
          <w:color w:val="275570"/>
          <w:sz w:val="48"/>
          <w:szCs w:val="48"/>
          <w:u w:color="275570"/>
        </w:rPr>
      </w:pPr>
      <w:r>
        <w:rPr>
          <w:rFonts w:ascii="Arial" w:hAnsi="Arial" w:cs="Arial"/>
          <w:b/>
          <w:bCs/>
          <w:color w:val="275570"/>
          <w:sz w:val="48"/>
          <w:szCs w:val="48"/>
          <w:u w:color="275570"/>
        </w:rPr>
        <w:t>Sprints</w:t>
      </w:r>
    </w:p>
    <w:p w14:paraId="18807982"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Scrum calls for four ceremonies that bring structure to each sprint:</w:t>
      </w:r>
    </w:p>
    <w:p w14:paraId="13C22368" w14:textId="77777777" w:rsidR="004956CF" w:rsidRDefault="004956CF" w:rsidP="004956CF">
      <w:pPr>
        <w:autoSpaceDE w:val="0"/>
        <w:autoSpaceDN w:val="0"/>
        <w:adjustRightInd w:val="0"/>
        <w:spacing w:after="200" w:line="620" w:lineRule="atLeast"/>
        <w:rPr>
          <w:rFonts w:ascii="Arial" w:hAnsi="Arial" w:cs="Arial"/>
          <w:b/>
          <w:bCs/>
          <w:color w:val="275570"/>
          <w:sz w:val="42"/>
          <w:szCs w:val="42"/>
          <w:u w:color="275570"/>
        </w:rPr>
      </w:pPr>
      <w:r>
        <w:rPr>
          <w:rFonts w:ascii="Arial" w:hAnsi="Arial" w:cs="Arial"/>
          <w:b/>
          <w:bCs/>
          <w:color w:val="275570"/>
          <w:sz w:val="42"/>
          <w:szCs w:val="42"/>
          <w:u w:color="275570"/>
        </w:rPr>
        <w:t>1. Sprint Planning</w:t>
      </w:r>
    </w:p>
    <w:p w14:paraId="19D50295"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A team planning meeting that determines what to complete in the coming sprint.</w:t>
      </w:r>
    </w:p>
    <w:p w14:paraId="1BD0D1A4"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b/>
          <w:bCs/>
          <w:color w:val="2A2A2A"/>
          <w:sz w:val="34"/>
          <w:szCs w:val="34"/>
          <w:u w:color="275570"/>
        </w:rPr>
        <w:t>Requires</w:t>
      </w:r>
      <w:r>
        <w:rPr>
          <w:rFonts w:ascii="Arial" w:hAnsi="Arial" w:cs="Arial"/>
          <w:color w:val="2A2A2A"/>
          <w:sz w:val="34"/>
          <w:szCs w:val="34"/>
          <w:u w:color="275570"/>
        </w:rPr>
        <w:t>: Development Team, Scrum Master </w:t>
      </w:r>
      <w:r>
        <w:rPr>
          <w:rFonts w:ascii="Arial" w:hAnsi="Arial" w:cs="Arial"/>
          <w:b/>
          <w:bCs/>
          <w:color w:val="2A2A2A"/>
          <w:sz w:val="34"/>
          <w:szCs w:val="34"/>
          <w:u w:color="275570"/>
        </w:rPr>
        <w:t>Optional</w:t>
      </w:r>
      <w:r>
        <w:rPr>
          <w:rFonts w:ascii="Arial" w:hAnsi="Arial" w:cs="Arial"/>
          <w:color w:val="2A2A2A"/>
          <w:sz w:val="34"/>
          <w:szCs w:val="34"/>
          <w:u w:color="275570"/>
        </w:rPr>
        <w:t>: Product Owner </w:t>
      </w:r>
      <w:r>
        <w:rPr>
          <w:rFonts w:ascii="Arial" w:hAnsi="Arial" w:cs="Arial"/>
          <w:b/>
          <w:bCs/>
          <w:color w:val="2A2A2A"/>
          <w:sz w:val="34"/>
          <w:szCs w:val="34"/>
          <w:u w:color="275570"/>
        </w:rPr>
        <w:t>When</w:t>
      </w:r>
      <w:r>
        <w:rPr>
          <w:rFonts w:ascii="Arial" w:hAnsi="Arial" w:cs="Arial"/>
          <w:color w:val="2A2A2A"/>
          <w:sz w:val="34"/>
          <w:szCs w:val="34"/>
          <w:u w:color="275570"/>
        </w:rPr>
        <w:t>: At the start of a sprint. </w:t>
      </w:r>
      <w:r>
        <w:rPr>
          <w:rFonts w:ascii="Arial" w:hAnsi="Arial" w:cs="Arial"/>
          <w:b/>
          <w:bCs/>
          <w:color w:val="2A2A2A"/>
          <w:sz w:val="34"/>
          <w:szCs w:val="34"/>
          <w:u w:color="275570"/>
        </w:rPr>
        <w:t>Purpose</w:t>
      </w:r>
      <w:r>
        <w:rPr>
          <w:rFonts w:ascii="Arial" w:hAnsi="Arial" w:cs="Arial"/>
          <w:color w:val="2A2A2A"/>
          <w:sz w:val="34"/>
          <w:szCs w:val="34"/>
          <w:u w:color="275570"/>
        </w:rPr>
        <w:t xml:space="preserve">: The Sprint Planning meeting is where the team defines the the work that will be completed in the </w:t>
      </w:r>
      <w:proofErr w:type="gramStart"/>
      <w:r>
        <w:rPr>
          <w:rFonts w:ascii="Arial" w:hAnsi="Arial" w:cs="Arial"/>
          <w:color w:val="2A2A2A"/>
          <w:sz w:val="34"/>
          <w:szCs w:val="34"/>
          <w:u w:color="275570"/>
        </w:rPr>
        <w:t>sprint .</w:t>
      </w:r>
      <w:proofErr w:type="gramEnd"/>
      <w:r>
        <w:rPr>
          <w:rFonts w:ascii="Arial" w:hAnsi="Arial" w:cs="Arial"/>
          <w:color w:val="2A2A2A"/>
          <w:sz w:val="34"/>
          <w:szCs w:val="34"/>
          <w:u w:color="275570"/>
        </w:rPr>
        <w:t xml:space="preserve"> Depending on the process being used by the Scrum team, user stories and a backlog are created, which structure the workflow for the entire sprint. A popular system for managing the sprint workflow is the Kanban board (see section ‘Sprint Planning: Kanban Board’). The Sprint Planning meeting is where the Kanban board would be created.</w:t>
      </w:r>
    </w:p>
    <w:p w14:paraId="35074D4E" w14:textId="77777777" w:rsidR="004956CF" w:rsidRDefault="004956CF" w:rsidP="004956CF">
      <w:pPr>
        <w:autoSpaceDE w:val="0"/>
        <w:autoSpaceDN w:val="0"/>
        <w:adjustRightInd w:val="0"/>
        <w:spacing w:after="200" w:line="620" w:lineRule="atLeast"/>
        <w:rPr>
          <w:rFonts w:ascii="Arial" w:hAnsi="Arial" w:cs="Arial"/>
          <w:b/>
          <w:bCs/>
          <w:color w:val="275570"/>
          <w:sz w:val="42"/>
          <w:szCs w:val="42"/>
          <w:u w:color="275570"/>
        </w:rPr>
      </w:pPr>
      <w:r>
        <w:rPr>
          <w:rFonts w:ascii="Arial" w:hAnsi="Arial" w:cs="Arial"/>
          <w:b/>
          <w:bCs/>
          <w:color w:val="275570"/>
          <w:sz w:val="42"/>
          <w:szCs w:val="42"/>
          <w:u w:color="275570"/>
        </w:rPr>
        <w:t>2. Daily Stand-up</w:t>
      </w:r>
    </w:p>
    <w:p w14:paraId="742D832C"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lastRenderedPageBreak/>
        <w:t xml:space="preserve">Daily stand-up (also known as a daily scrum) is a </w:t>
      </w:r>
      <w:proofErr w:type="gramStart"/>
      <w:r>
        <w:rPr>
          <w:rFonts w:ascii="Arial" w:hAnsi="Arial" w:cs="Arial"/>
          <w:color w:val="2A2A2A"/>
          <w:sz w:val="34"/>
          <w:szCs w:val="34"/>
          <w:u w:color="275570"/>
        </w:rPr>
        <w:t>15 minute</w:t>
      </w:r>
      <w:proofErr w:type="gramEnd"/>
      <w:r>
        <w:rPr>
          <w:rFonts w:ascii="Arial" w:hAnsi="Arial" w:cs="Arial"/>
          <w:color w:val="2A2A2A"/>
          <w:sz w:val="34"/>
          <w:szCs w:val="34"/>
          <w:u w:color="275570"/>
        </w:rPr>
        <w:t xml:space="preserve"> mini-meeting for the development team to synchronise.</w:t>
      </w:r>
    </w:p>
    <w:p w14:paraId="110E2706" w14:textId="77777777" w:rsidR="004956CF" w:rsidRDefault="004956CF" w:rsidP="004956CF">
      <w:pPr>
        <w:numPr>
          <w:ilvl w:val="0"/>
          <w:numId w:val="54"/>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Requires</w:t>
      </w:r>
      <w:r>
        <w:rPr>
          <w:rFonts w:ascii="Arial" w:hAnsi="Arial" w:cs="Arial"/>
          <w:color w:val="2A2A2A"/>
          <w:sz w:val="34"/>
          <w:szCs w:val="34"/>
          <w:u w:color="275570"/>
        </w:rPr>
        <w:t>: Development Team, Scrum Master</w:t>
      </w:r>
    </w:p>
    <w:p w14:paraId="66FBC45B" w14:textId="77777777" w:rsidR="004956CF" w:rsidRDefault="004956CF" w:rsidP="004956CF">
      <w:pPr>
        <w:numPr>
          <w:ilvl w:val="0"/>
          <w:numId w:val="54"/>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When</w:t>
      </w:r>
      <w:r>
        <w:rPr>
          <w:rFonts w:ascii="Arial" w:hAnsi="Arial" w:cs="Arial"/>
          <w:color w:val="2A2A2A"/>
          <w:sz w:val="34"/>
          <w:szCs w:val="34"/>
          <w:u w:color="275570"/>
        </w:rPr>
        <w:t>: Once per day</w:t>
      </w:r>
    </w:p>
    <w:p w14:paraId="63A8B338" w14:textId="77777777" w:rsidR="004956CF" w:rsidRDefault="004956CF" w:rsidP="004956CF">
      <w:pPr>
        <w:numPr>
          <w:ilvl w:val="0"/>
          <w:numId w:val="54"/>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Purpose</w:t>
      </w:r>
      <w:r>
        <w:rPr>
          <w:rFonts w:ascii="Arial" w:hAnsi="Arial" w:cs="Arial"/>
          <w:color w:val="2A2A2A"/>
          <w:sz w:val="34"/>
          <w:szCs w:val="34"/>
          <w:u w:color="275570"/>
        </w:rPr>
        <w:t>: Stand-up is designed to quickly inform everyone of what’s going on across the team. It’s not a detailed status meeting. Each team member answers the following questions:</w:t>
      </w:r>
    </w:p>
    <w:p w14:paraId="59F05537" w14:textId="77777777" w:rsidR="004956CF" w:rsidRDefault="004956CF" w:rsidP="004956CF">
      <w:pPr>
        <w:numPr>
          <w:ilvl w:val="1"/>
          <w:numId w:val="54"/>
        </w:numPr>
        <w:tabs>
          <w:tab w:val="left" w:pos="940"/>
          <w:tab w:val="left" w:pos="1440"/>
        </w:tabs>
        <w:autoSpaceDE w:val="0"/>
        <w:autoSpaceDN w:val="0"/>
        <w:adjustRightInd w:val="0"/>
        <w:spacing w:after="320" w:line="500" w:lineRule="atLeast"/>
        <w:ind w:hanging="1440"/>
        <w:rPr>
          <w:rFonts w:ascii="Arial" w:hAnsi="Arial" w:cs="Arial"/>
          <w:color w:val="2A2A2A"/>
          <w:sz w:val="34"/>
          <w:szCs w:val="34"/>
          <w:u w:color="275570"/>
        </w:rPr>
      </w:pPr>
      <w:r>
        <w:rPr>
          <w:rFonts w:ascii="Arial" w:hAnsi="Arial" w:cs="Arial"/>
          <w:color w:val="2A2A2A"/>
          <w:sz w:val="34"/>
          <w:szCs w:val="34"/>
          <w:u w:color="275570"/>
        </w:rPr>
        <w:t>What work did I complete yesterday?</w:t>
      </w:r>
    </w:p>
    <w:p w14:paraId="74021211" w14:textId="77777777" w:rsidR="004956CF" w:rsidRDefault="004956CF" w:rsidP="004956CF">
      <w:pPr>
        <w:numPr>
          <w:ilvl w:val="1"/>
          <w:numId w:val="54"/>
        </w:numPr>
        <w:tabs>
          <w:tab w:val="left" w:pos="940"/>
          <w:tab w:val="left" w:pos="1440"/>
        </w:tabs>
        <w:autoSpaceDE w:val="0"/>
        <w:autoSpaceDN w:val="0"/>
        <w:adjustRightInd w:val="0"/>
        <w:spacing w:after="320" w:line="500" w:lineRule="atLeast"/>
        <w:ind w:hanging="1440"/>
        <w:rPr>
          <w:rFonts w:ascii="Arial" w:hAnsi="Arial" w:cs="Arial"/>
          <w:color w:val="2A2A2A"/>
          <w:sz w:val="34"/>
          <w:szCs w:val="34"/>
          <w:u w:color="275570"/>
        </w:rPr>
      </w:pPr>
      <w:r>
        <w:rPr>
          <w:rFonts w:ascii="Arial" w:hAnsi="Arial" w:cs="Arial"/>
          <w:color w:val="2A2A2A"/>
          <w:sz w:val="34"/>
          <w:szCs w:val="34"/>
          <w:u w:color="275570"/>
        </w:rPr>
        <w:t>What will I work on today?</w:t>
      </w:r>
    </w:p>
    <w:p w14:paraId="0E7C1662" w14:textId="77777777" w:rsidR="004956CF" w:rsidRDefault="004956CF" w:rsidP="004956CF">
      <w:pPr>
        <w:numPr>
          <w:ilvl w:val="1"/>
          <w:numId w:val="54"/>
        </w:numPr>
        <w:tabs>
          <w:tab w:val="left" w:pos="940"/>
          <w:tab w:val="left" w:pos="1440"/>
        </w:tabs>
        <w:autoSpaceDE w:val="0"/>
        <w:autoSpaceDN w:val="0"/>
        <w:adjustRightInd w:val="0"/>
        <w:spacing w:after="320" w:line="500" w:lineRule="atLeast"/>
        <w:ind w:hanging="1440"/>
        <w:rPr>
          <w:rFonts w:ascii="Arial" w:hAnsi="Arial" w:cs="Arial"/>
          <w:color w:val="2A2A2A"/>
          <w:sz w:val="34"/>
          <w:szCs w:val="34"/>
          <w:u w:color="275570"/>
        </w:rPr>
      </w:pPr>
      <w:r>
        <w:rPr>
          <w:rFonts w:ascii="Arial" w:hAnsi="Arial" w:cs="Arial"/>
          <w:color w:val="2A2A2A"/>
          <w:sz w:val="34"/>
          <w:szCs w:val="34"/>
          <w:u w:color="275570"/>
        </w:rPr>
        <w:t>Am I blocked by anything?</w:t>
      </w:r>
    </w:p>
    <w:p w14:paraId="497358FC" w14:textId="77777777" w:rsidR="004956CF" w:rsidRDefault="004956CF" w:rsidP="004956CF">
      <w:pPr>
        <w:autoSpaceDE w:val="0"/>
        <w:autoSpaceDN w:val="0"/>
        <w:adjustRightInd w:val="0"/>
        <w:spacing w:after="200" w:line="620" w:lineRule="atLeast"/>
        <w:rPr>
          <w:rFonts w:ascii="Arial" w:hAnsi="Arial" w:cs="Arial"/>
          <w:b/>
          <w:bCs/>
          <w:color w:val="275570"/>
          <w:sz w:val="42"/>
          <w:szCs w:val="42"/>
          <w:u w:color="275570"/>
        </w:rPr>
      </w:pPr>
      <w:r>
        <w:rPr>
          <w:rFonts w:ascii="Arial" w:hAnsi="Arial" w:cs="Arial"/>
          <w:b/>
          <w:bCs/>
          <w:color w:val="275570"/>
          <w:sz w:val="42"/>
          <w:szCs w:val="42"/>
          <w:u w:color="275570"/>
        </w:rPr>
        <w:t>3. Iteration Review</w:t>
      </w:r>
    </w:p>
    <w:p w14:paraId="69299BE7"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Work completed during the sprint is demonstrated and feedback is gathered.</w:t>
      </w:r>
    </w:p>
    <w:p w14:paraId="7C4EDD62" w14:textId="77777777" w:rsidR="004956CF" w:rsidRDefault="004956CF" w:rsidP="004956CF">
      <w:pPr>
        <w:numPr>
          <w:ilvl w:val="0"/>
          <w:numId w:val="5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Required</w:t>
      </w:r>
      <w:r>
        <w:rPr>
          <w:rFonts w:ascii="Arial" w:hAnsi="Arial" w:cs="Arial"/>
          <w:color w:val="2A2A2A"/>
          <w:sz w:val="34"/>
          <w:szCs w:val="34"/>
          <w:u w:color="275570"/>
        </w:rPr>
        <w:t>: Development Team, Scrum Master, Product Owner</w:t>
      </w:r>
    </w:p>
    <w:p w14:paraId="788FEB17" w14:textId="77777777" w:rsidR="004956CF" w:rsidRDefault="004956CF" w:rsidP="004956CF">
      <w:pPr>
        <w:numPr>
          <w:ilvl w:val="0"/>
          <w:numId w:val="5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Optional</w:t>
      </w:r>
      <w:r>
        <w:rPr>
          <w:rFonts w:ascii="Arial" w:hAnsi="Arial" w:cs="Arial"/>
          <w:color w:val="2A2A2A"/>
          <w:sz w:val="34"/>
          <w:szCs w:val="34"/>
          <w:u w:color="275570"/>
        </w:rPr>
        <w:t>: Project stakeholders</w:t>
      </w:r>
    </w:p>
    <w:p w14:paraId="443AC02D" w14:textId="77777777" w:rsidR="004956CF" w:rsidRDefault="004956CF" w:rsidP="004956CF">
      <w:pPr>
        <w:numPr>
          <w:ilvl w:val="0"/>
          <w:numId w:val="5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When</w:t>
      </w:r>
      <w:r>
        <w:rPr>
          <w:rFonts w:ascii="Arial" w:hAnsi="Arial" w:cs="Arial"/>
          <w:color w:val="2A2A2A"/>
          <w:sz w:val="34"/>
          <w:szCs w:val="34"/>
          <w:u w:color="275570"/>
        </w:rPr>
        <w:t>: At the end of a sprint</w:t>
      </w:r>
    </w:p>
    <w:p w14:paraId="1CEB4AB4" w14:textId="77777777" w:rsidR="004956CF" w:rsidRDefault="004956CF" w:rsidP="004956CF">
      <w:pPr>
        <w:numPr>
          <w:ilvl w:val="0"/>
          <w:numId w:val="55"/>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Purpose</w:t>
      </w:r>
      <w:r>
        <w:rPr>
          <w:rFonts w:ascii="Arial" w:hAnsi="Arial" w:cs="Arial"/>
          <w:color w:val="2A2A2A"/>
          <w:sz w:val="34"/>
          <w:szCs w:val="34"/>
          <w:u w:color="275570"/>
        </w:rPr>
        <w:t xml:space="preserve">: Iteration review is a time to showcase the work of the team. They can be in a casual format like “demo </w:t>
      </w:r>
      <w:r>
        <w:rPr>
          <w:rFonts w:ascii="Arial" w:hAnsi="Arial" w:cs="Arial"/>
          <w:color w:val="2A2A2A"/>
          <w:sz w:val="34"/>
          <w:szCs w:val="34"/>
          <w:u w:color="275570"/>
        </w:rPr>
        <w:lastRenderedPageBreak/>
        <w:t>Fridays”, or in a more formal meeting structure. This is the time for the team to celebrate their accomplishments, demonstrate work finished within the iteration, and get immediate feedback from project stakeholders. Remember, work should be fully demonstrable and meet the team’s quality bar to be considered complete and ready to showcase in the review. Incremental feedback gathered from stakeholders at each demo ensures the product is meeting requirements throughout the development process.</w:t>
      </w:r>
    </w:p>
    <w:p w14:paraId="099D9264" w14:textId="77777777" w:rsidR="004956CF" w:rsidRDefault="004956CF" w:rsidP="004956CF">
      <w:pPr>
        <w:autoSpaceDE w:val="0"/>
        <w:autoSpaceDN w:val="0"/>
        <w:adjustRightInd w:val="0"/>
        <w:spacing w:after="200" w:line="620" w:lineRule="atLeast"/>
        <w:rPr>
          <w:rFonts w:ascii="Arial" w:hAnsi="Arial" w:cs="Arial"/>
          <w:b/>
          <w:bCs/>
          <w:color w:val="275570"/>
          <w:sz w:val="42"/>
          <w:szCs w:val="42"/>
          <w:u w:color="275570"/>
        </w:rPr>
      </w:pPr>
      <w:r>
        <w:rPr>
          <w:rFonts w:ascii="Arial" w:hAnsi="Arial" w:cs="Arial"/>
          <w:b/>
          <w:bCs/>
          <w:color w:val="275570"/>
          <w:sz w:val="42"/>
          <w:szCs w:val="42"/>
          <w:u w:color="275570"/>
        </w:rPr>
        <w:t>4. Retrospective</w:t>
      </w:r>
    </w:p>
    <w:p w14:paraId="7D05C63D"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A meeting where the sprint is evaluated.</w:t>
      </w:r>
    </w:p>
    <w:p w14:paraId="6193100A" w14:textId="77777777" w:rsidR="004956CF" w:rsidRDefault="004956CF" w:rsidP="004956CF">
      <w:pPr>
        <w:numPr>
          <w:ilvl w:val="0"/>
          <w:numId w:val="5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Required</w:t>
      </w:r>
      <w:r>
        <w:rPr>
          <w:rFonts w:ascii="Arial" w:hAnsi="Arial" w:cs="Arial"/>
          <w:color w:val="2A2A2A"/>
          <w:sz w:val="34"/>
          <w:szCs w:val="34"/>
          <w:u w:color="275570"/>
        </w:rPr>
        <w:t>: Development Team, Scrum Master, Product Owner</w:t>
      </w:r>
    </w:p>
    <w:p w14:paraId="61DB2F77" w14:textId="77777777" w:rsidR="004956CF" w:rsidRDefault="004956CF" w:rsidP="004956CF">
      <w:pPr>
        <w:numPr>
          <w:ilvl w:val="0"/>
          <w:numId w:val="5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When</w:t>
      </w:r>
      <w:r>
        <w:rPr>
          <w:rFonts w:ascii="Arial" w:hAnsi="Arial" w:cs="Arial"/>
          <w:color w:val="2A2A2A"/>
          <w:sz w:val="34"/>
          <w:szCs w:val="34"/>
          <w:u w:color="275570"/>
        </w:rPr>
        <w:t>: At the end of the sprint</w:t>
      </w:r>
    </w:p>
    <w:p w14:paraId="30B8CE49" w14:textId="77777777" w:rsidR="004956CF" w:rsidRDefault="004956CF" w:rsidP="004956CF">
      <w:pPr>
        <w:numPr>
          <w:ilvl w:val="0"/>
          <w:numId w:val="56"/>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b/>
          <w:bCs/>
          <w:color w:val="2A2A2A"/>
          <w:sz w:val="34"/>
          <w:szCs w:val="34"/>
          <w:u w:color="275570"/>
        </w:rPr>
        <w:t>Purpose</w:t>
      </w:r>
      <w:r>
        <w:rPr>
          <w:rFonts w:ascii="Arial" w:hAnsi="Arial" w:cs="Arial"/>
          <w:color w:val="2A2A2A"/>
          <w:sz w:val="34"/>
          <w:szCs w:val="34"/>
          <w:u w:color="275570"/>
        </w:rPr>
        <w:t>: Agile is about getting rapid feedback to make the product and development culture better. Retrospectives help the team understand what worked well–and what didn’t and is the opportunity to identify actions to make the next sprint better.</w:t>
      </w:r>
    </w:p>
    <w:p w14:paraId="3CCE8922" w14:textId="77777777" w:rsidR="004956CF" w:rsidRDefault="004956CF" w:rsidP="004956CF">
      <w:pPr>
        <w:autoSpaceDE w:val="0"/>
        <w:autoSpaceDN w:val="0"/>
        <w:adjustRightInd w:val="0"/>
        <w:spacing w:after="200" w:line="720" w:lineRule="atLeast"/>
        <w:rPr>
          <w:rFonts w:ascii="Arial" w:hAnsi="Arial" w:cs="Arial"/>
          <w:b/>
          <w:bCs/>
          <w:color w:val="275570"/>
          <w:sz w:val="48"/>
          <w:szCs w:val="48"/>
          <w:u w:color="275570"/>
        </w:rPr>
      </w:pPr>
      <w:r>
        <w:rPr>
          <w:rFonts w:ascii="Arial" w:hAnsi="Arial" w:cs="Arial"/>
          <w:b/>
          <w:bCs/>
          <w:color w:val="275570"/>
          <w:sz w:val="48"/>
          <w:szCs w:val="48"/>
          <w:u w:color="275570"/>
        </w:rPr>
        <w:t>Sprint Planning: Kanban Board</w:t>
      </w:r>
    </w:p>
    <w:p w14:paraId="5A6FA32F"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lastRenderedPageBreak/>
        <w:t xml:space="preserve">Sprints will often implement a system for defining tasks and keeping track of who is doing what. Scrum encourages using a pull model, where team members assign themselves to the approriate tasks, rather than tasks being delegated by a project manager. The Kanban board is a popular example of such a system where tasks are defined in a </w:t>
      </w:r>
      <w:proofErr w:type="gramStart"/>
      <w:r>
        <w:rPr>
          <w:rFonts w:ascii="Arial" w:hAnsi="Arial" w:cs="Arial"/>
          <w:color w:val="2A2A2A"/>
          <w:sz w:val="34"/>
          <w:szCs w:val="34"/>
          <w:u w:color="275570"/>
        </w:rPr>
        <w:t>backlog, and</w:t>
      </w:r>
      <w:proofErr w:type="gramEnd"/>
      <w:r>
        <w:rPr>
          <w:rFonts w:ascii="Arial" w:hAnsi="Arial" w:cs="Arial"/>
          <w:color w:val="2A2A2A"/>
          <w:sz w:val="34"/>
          <w:szCs w:val="34"/>
          <w:u w:color="275570"/>
        </w:rPr>
        <w:t xml:space="preserve"> moved from ‘doing’ to ‘done’ as they get completed. As a team member takes a task from the backlog, they can assign themselves to it, so everyone can see who is working on what.</w:t>
      </w:r>
    </w:p>
    <w:p w14:paraId="07D42702"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A Kanban board is developed and used in the following way:</w:t>
      </w:r>
    </w:p>
    <w:p w14:paraId="70E91E89" w14:textId="77777777" w:rsidR="004956CF" w:rsidRDefault="004956CF" w:rsidP="004956CF">
      <w:pPr>
        <w:numPr>
          <w:ilvl w:val="0"/>
          <w:numId w:val="57"/>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The product owner creates a list of user stories for the sprint. A story or user story is the smallest unit of work in an agile framework. It is a software system requirement that is expressed in a few short sentences, ideally using non-technical language. For example: “A user can input departure and return dates and view a list of available flights”.</w:t>
      </w:r>
    </w:p>
    <w:p w14:paraId="3A45716B" w14:textId="77777777" w:rsidR="004956CF" w:rsidRDefault="004956CF" w:rsidP="004956CF">
      <w:pPr>
        <w:numPr>
          <w:ilvl w:val="0"/>
          <w:numId w:val="57"/>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The full Scrum team collectively decide how the divide these user stories into tasks. These are the granular pieces of work that help define the implementation items for the story and the upcoming sprint.</w:t>
      </w:r>
    </w:p>
    <w:p w14:paraId="151CF542" w14:textId="77777777" w:rsidR="004956CF" w:rsidRDefault="004956CF" w:rsidP="004956CF">
      <w:pPr>
        <w:numPr>
          <w:ilvl w:val="0"/>
          <w:numId w:val="57"/>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 xml:space="preserve">The backlog is created. A product backlog is a prioritised list of work for the development team that is derived </w:t>
      </w:r>
      <w:r>
        <w:rPr>
          <w:rFonts w:ascii="Arial" w:hAnsi="Arial" w:cs="Arial"/>
          <w:color w:val="2A2A2A"/>
          <w:sz w:val="34"/>
          <w:szCs w:val="34"/>
          <w:u w:color="275570"/>
        </w:rPr>
        <w:lastRenderedPageBreak/>
        <w:t>from the roadmap and its requirements. All work items should be included in the backlog: user stories, bugs, design changes, technical debt, customer requests, action items from any previous retrospective.</w:t>
      </w:r>
    </w:p>
    <w:p w14:paraId="12F9A139"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 xml:space="preserve">The Kanban board can be a </w:t>
      </w:r>
      <w:proofErr w:type="gramStart"/>
      <w:r>
        <w:rPr>
          <w:rFonts w:ascii="Arial" w:hAnsi="Arial" w:cs="Arial"/>
          <w:color w:val="2A2A2A"/>
          <w:sz w:val="34"/>
          <w:szCs w:val="34"/>
          <w:u w:color="275570"/>
        </w:rPr>
        <w:t>powerful motivators</w:t>
      </w:r>
      <w:proofErr w:type="gramEnd"/>
      <w:r>
        <w:rPr>
          <w:rFonts w:ascii="Arial" w:hAnsi="Arial" w:cs="Arial"/>
          <w:color w:val="2A2A2A"/>
          <w:sz w:val="34"/>
          <w:szCs w:val="34"/>
          <w:u w:color="275570"/>
        </w:rPr>
        <w:t>. They drive a spirit of “we’re doing this!”. They also allow the development team to self-organise the division of tasks, as team members can take tasks of the backlog themselves, replacing the more traditional project manager role.</w:t>
      </w:r>
    </w:p>
    <w:p w14:paraId="0DAABCAF" w14:textId="77777777" w:rsidR="004956CF" w:rsidRDefault="004956CF" w:rsidP="004956CF">
      <w:pPr>
        <w:autoSpaceDE w:val="0"/>
        <w:autoSpaceDN w:val="0"/>
        <w:adjustRightInd w:val="0"/>
        <w:spacing w:after="200" w:line="960" w:lineRule="atLeast"/>
        <w:rPr>
          <w:rFonts w:ascii="Arial" w:hAnsi="Arial" w:cs="Arial"/>
          <w:b/>
          <w:bCs/>
          <w:color w:val="275570"/>
          <w:sz w:val="64"/>
          <w:szCs w:val="64"/>
          <w:u w:color="275570"/>
        </w:rPr>
      </w:pPr>
      <w:r>
        <w:rPr>
          <w:rFonts w:ascii="Arial" w:hAnsi="Arial" w:cs="Arial"/>
          <w:b/>
          <w:bCs/>
          <w:color w:val="275570"/>
          <w:sz w:val="64"/>
          <w:szCs w:val="64"/>
          <w:u w:color="275570"/>
        </w:rPr>
        <w:t>Conclusion</w:t>
      </w:r>
    </w:p>
    <w:p w14:paraId="6A154928"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The Agile methodology was developed to solve common problems that occur when developing software with other project management strategies. Agile aims are:</w:t>
      </w:r>
    </w:p>
    <w:p w14:paraId="4DA47D97" w14:textId="77777777" w:rsidR="004956CF" w:rsidRDefault="004956CF" w:rsidP="004956CF">
      <w:pPr>
        <w:numPr>
          <w:ilvl w:val="0"/>
          <w:numId w:val="58"/>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Individuals and interactions over processes and tools</w:t>
      </w:r>
    </w:p>
    <w:p w14:paraId="3A72DF93" w14:textId="77777777" w:rsidR="004956CF" w:rsidRDefault="004956CF" w:rsidP="004956CF">
      <w:pPr>
        <w:numPr>
          <w:ilvl w:val="0"/>
          <w:numId w:val="58"/>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Working software over comprehensive documentation</w:t>
      </w:r>
    </w:p>
    <w:p w14:paraId="63F7DC72" w14:textId="77777777" w:rsidR="004956CF" w:rsidRDefault="004956CF" w:rsidP="004956CF">
      <w:pPr>
        <w:numPr>
          <w:ilvl w:val="0"/>
          <w:numId w:val="58"/>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Customer collaboration over contract negotiation</w:t>
      </w:r>
    </w:p>
    <w:p w14:paraId="36D0FDA5" w14:textId="77777777" w:rsidR="004956CF" w:rsidRDefault="004956CF" w:rsidP="004956CF">
      <w:pPr>
        <w:numPr>
          <w:ilvl w:val="0"/>
          <w:numId w:val="58"/>
        </w:numPr>
        <w:tabs>
          <w:tab w:val="left" w:pos="220"/>
          <w:tab w:val="left" w:pos="720"/>
        </w:tabs>
        <w:autoSpaceDE w:val="0"/>
        <w:autoSpaceDN w:val="0"/>
        <w:adjustRightInd w:val="0"/>
        <w:spacing w:after="320" w:line="500" w:lineRule="atLeast"/>
        <w:ind w:hanging="720"/>
        <w:rPr>
          <w:rFonts w:ascii="Arial" w:hAnsi="Arial" w:cs="Arial"/>
          <w:color w:val="2A2A2A"/>
          <w:sz w:val="34"/>
          <w:szCs w:val="34"/>
          <w:u w:color="275570"/>
        </w:rPr>
      </w:pPr>
      <w:r>
        <w:rPr>
          <w:rFonts w:ascii="Arial" w:hAnsi="Arial" w:cs="Arial"/>
          <w:color w:val="2A2A2A"/>
          <w:sz w:val="34"/>
          <w:szCs w:val="34"/>
          <w:u w:color="275570"/>
        </w:rPr>
        <w:t>Responding to change over following a plan</w:t>
      </w:r>
    </w:p>
    <w:p w14:paraId="0A9F82EE" w14:textId="77777777" w:rsidR="004956CF" w:rsidRDefault="004956CF" w:rsidP="004956CF">
      <w:pPr>
        <w:autoSpaceDE w:val="0"/>
        <w:autoSpaceDN w:val="0"/>
        <w:adjustRightInd w:val="0"/>
        <w:spacing w:after="320" w:line="500" w:lineRule="atLeast"/>
        <w:rPr>
          <w:rFonts w:ascii="Arial" w:hAnsi="Arial" w:cs="Arial"/>
          <w:color w:val="2A2A2A"/>
          <w:sz w:val="34"/>
          <w:szCs w:val="34"/>
          <w:u w:color="275570"/>
        </w:rPr>
      </w:pPr>
      <w:r>
        <w:rPr>
          <w:rFonts w:ascii="Arial" w:hAnsi="Arial" w:cs="Arial"/>
          <w:color w:val="2A2A2A"/>
          <w:sz w:val="34"/>
          <w:szCs w:val="34"/>
          <w:u w:color="275570"/>
        </w:rPr>
        <w:t>Scrum is an implementation of Agile which provides a set of practices that enable the Scrum team to define, manage and track the product development process with short iterations of feature development and frequent feedback cycles.</w:t>
      </w:r>
    </w:p>
    <w:p w14:paraId="246E8BBA" w14:textId="77777777" w:rsidR="004956CF" w:rsidRDefault="004956CF" w:rsidP="004956CF">
      <w:pPr>
        <w:autoSpaceDE w:val="0"/>
        <w:autoSpaceDN w:val="0"/>
        <w:adjustRightInd w:val="0"/>
        <w:spacing w:line="380" w:lineRule="atLeast"/>
        <w:rPr>
          <w:rFonts w:ascii="Calibri" w:hAnsi="Calibri" w:cs="Calibri"/>
          <w:color w:val="2A2A2A"/>
          <w:sz w:val="32"/>
          <w:szCs w:val="32"/>
          <w:u w:color="275570"/>
        </w:rPr>
      </w:pPr>
    </w:p>
    <w:p w14:paraId="16B9991E" w14:textId="77777777" w:rsidR="00C142D8" w:rsidRDefault="00C142D8"/>
    <w:sectPr w:rsidR="00C142D8" w:rsidSect="00DC62B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474E3C"/>
    <w:multiLevelType w:val="multilevel"/>
    <w:tmpl w:val="4D26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1C4753"/>
    <w:multiLevelType w:val="multilevel"/>
    <w:tmpl w:val="DD9E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E35FF2"/>
    <w:multiLevelType w:val="multilevel"/>
    <w:tmpl w:val="3132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2100D1"/>
    <w:multiLevelType w:val="multilevel"/>
    <w:tmpl w:val="13A62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D6370E"/>
    <w:multiLevelType w:val="multilevel"/>
    <w:tmpl w:val="C8620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8B587B"/>
    <w:multiLevelType w:val="multilevel"/>
    <w:tmpl w:val="404AD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0E2121"/>
    <w:multiLevelType w:val="multilevel"/>
    <w:tmpl w:val="508A3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B26191"/>
    <w:multiLevelType w:val="multilevel"/>
    <w:tmpl w:val="634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71FB8"/>
    <w:multiLevelType w:val="multilevel"/>
    <w:tmpl w:val="34CAB0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465798"/>
    <w:multiLevelType w:val="multilevel"/>
    <w:tmpl w:val="30127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CD5383"/>
    <w:multiLevelType w:val="multilevel"/>
    <w:tmpl w:val="38600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EE5232"/>
    <w:multiLevelType w:val="multilevel"/>
    <w:tmpl w:val="1C761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3443F8"/>
    <w:multiLevelType w:val="multilevel"/>
    <w:tmpl w:val="A08A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C80C73"/>
    <w:multiLevelType w:val="multilevel"/>
    <w:tmpl w:val="B6AA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037FFE"/>
    <w:multiLevelType w:val="multilevel"/>
    <w:tmpl w:val="FD7C0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C80316"/>
    <w:multiLevelType w:val="multilevel"/>
    <w:tmpl w:val="11BE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D116DA"/>
    <w:multiLevelType w:val="multilevel"/>
    <w:tmpl w:val="A072E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FE7EF7"/>
    <w:multiLevelType w:val="multilevel"/>
    <w:tmpl w:val="3208C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FA3362"/>
    <w:multiLevelType w:val="multilevel"/>
    <w:tmpl w:val="02AE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AC3B65"/>
    <w:multiLevelType w:val="multilevel"/>
    <w:tmpl w:val="B3F6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B9253E"/>
    <w:multiLevelType w:val="multilevel"/>
    <w:tmpl w:val="E160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C045D0"/>
    <w:multiLevelType w:val="multilevel"/>
    <w:tmpl w:val="DBD65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BC4752"/>
    <w:multiLevelType w:val="multilevel"/>
    <w:tmpl w:val="C62A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AF1464"/>
    <w:multiLevelType w:val="multilevel"/>
    <w:tmpl w:val="FB12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21563B0"/>
    <w:multiLevelType w:val="multilevel"/>
    <w:tmpl w:val="645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71339F"/>
    <w:multiLevelType w:val="multilevel"/>
    <w:tmpl w:val="488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C23FE4"/>
    <w:multiLevelType w:val="multilevel"/>
    <w:tmpl w:val="C248D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5F426B"/>
    <w:multiLevelType w:val="multilevel"/>
    <w:tmpl w:val="82E8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A6E33EC"/>
    <w:multiLevelType w:val="multilevel"/>
    <w:tmpl w:val="42DE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123CED"/>
    <w:multiLevelType w:val="multilevel"/>
    <w:tmpl w:val="4272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7A16AE"/>
    <w:multiLevelType w:val="multilevel"/>
    <w:tmpl w:val="7042F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C24708"/>
    <w:multiLevelType w:val="multilevel"/>
    <w:tmpl w:val="830E5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D72FFB"/>
    <w:multiLevelType w:val="multilevel"/>
    <w:tmpl w:val="E85E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544583"/>
    <w:multiLevelType w:val="multilevel"/>
    <w:tmpl w:val="FFC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9AA12A9"/>
    <w:multiLevelType w:val="multilevel"/>
    <w:tmpl w:val="41FCB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5C2368"/>
    <w:multiLevelType w:val="multilevel"/>
    <w:tmpl w:val="EF66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E25690"/>
    <w:multiLevelType w:val="multilevel"/>
    <w:tmpl w:val="1AD8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4ED330E"/>
    <w:multiLevelType w:val="multilevel"/>
    <w:tmpl w:val="CCB8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81A7DFF"/>
    <w:multiLevelType w:val="multilevel"/>
    <w:tmpl w:val="E876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671747"/>
    <w:multiLevelType w:val="multilevel"/>
    <w:tmpl w:val="45BA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436B16"/>
    <w:multiLevelType w:val="multilevel"/>
    <w:tmpl w:val="E0E8E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960CA1"/>
    <w:multiLevelType w:val="multilevel"/>
    <w:tmpl w:val="406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D040DFB"/>
    <w:multiLevelType w:val="multilevel"/>
    <w:tmpl w:val="F20C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EEC258C"/>
    <w:multiLevelType w:val="multilevel"/>
    <w:tmpl w:val="555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F04AED"/>
    <w:multiLevelType w:val="multilevel"/>
    <w:tmpl w:val="5CF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1826D5"/>
    <w:multiLevelType w:val="multilevel"/>
    <w:tmpl w:val="CEA4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59A6D5B"/>
    <w:multiLevelType w:val="multilevel"/>
    <w:tmpl w:val="F6C0E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DA6F52"/>
    <w:multiLevelType w:val="multilevel"/>
    <w:tmpl w:val="D106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FED0177"/>
    <w:multiLevelType w:val="multilevel"/>
    <w:tmpl w:val="E27E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54"/>
  </w:num>
  <w:num w:numId="3">
    <w:abstractNumId w:val="22"/>
  </w:num>
  <w:num w:numId="4">
    <w:abstractNumId w:val="49"/>
  </w:num>
  <w:num w:numId="5">
    <w:abstractNumId w:val="15"/>
  </w:num>
  <w:num w:numId="6">
    <w:abstractNumId w:val="55"/>
  </w:num>
  <w:num w:numId="7">
    <w:abstractNumId w:val="46"/>
  </w:num>
  <w:num w:numId="8">
    <w:abstractNumId w:val="39"/>
  </w:num>
  <w:num w:numId="9">
    <w:abstractNumId w:val="13"/>
  </w:num>
  <w:num w:numId="10">
    <w:abstractNumId w:val="27"/>
  </w:num>
  <w:num w:numId="11">
    <w:abstractNumId w:val="35"/>
  </w:num>
  <w:num w:numId="12">
    <w:abstractNumId w:val="14"/>
  </w:num>
  <w:num w:numId="13">
    <w:abstractNumId w:val="40"/>
  </w:num>
  <w:num w:numId="14">
    <w:abstractNumId w:val="17"/>
  </w:num>
  <w:num w:numId="15">
    <w:abstractNumId w:val="53"/>
  </w:num>
  <w:num w:numId="16">
    <w:abstractNumId w:val="20"/>
  </w:num>
  <w:num w:numId="17">
    <w:abstractNumId w:val="47"/>
  </w:num>
  <w:num w:numId="18">
    <w:abstractNumId w:val="24"/>
  </w:num>
  <w:num w:numId="19">
    <w:abstractNumId w:val="56"/>
  </w:num>
  <w:num w:numId="20">
    <w:abstractNumId w:val="30"/>
  </w:num>
  <w:num w:numId="21">
    <w:abstractNumId w:val="43"/>
  </w:num>
  <w:num w:numId="22">
    <w:abstractNumId w:val="25"/>
  </w:num>
  <w:num w:numId="23">
    <w:abstractNumId w:val="9"/>
  </w:num>
  <w:num w:numId="24">
    <w:abstractNumId w:val="38"/>
  </w:num>
  <w:num w:numId="25">
    <w:abstractNumId w:val="0"/>
  </w:num>
  <w:num w:numId="26">
    <w:abstractNumId w:val="1"/>
  </w:num>
  <w:num w:numId="27">
    <w:abstractNumId w:val="37"/>
  </w:num>
  <w:num w:numId="28">
    <w:abstractNumId w:val="41"/>
  </w:num>
  <w:num w:numId="29">
    <w:abstractNumId w:val="18"/>
  </w:num>
  <w:num w:numId="30">
    <w:abstractNumId w:val="32"/>
  </w:num>
  <w:num w:numId="31">
    <w:abstractNumId w:val="51"/>
  </w:num>
  <w:num w:numId="32">
    <w:abstractNumId w:val="34"/>
  </w:num>
  <w:num w:numId="33">
    <w:abstractNumId w:val="36"/>
  </w:num>
  <w:num w:numId="34">
    <w:abstractNumId w:val="44"/>
  </w:num>
  <w:num w:numId="35">
    <w:abstractNumId w:val="10"/>
  </w:num>
  <w:num w:numId="36">
    <w:abstractNumId w:val="33"/>
  </w:num>
  <w:num w:numId="37">
    <w:abstractNumId w:val="45"/>
  </w:num>
  <w:num w:numId="38">
    <w:abstractNumId w:val="50"/>
  </w:num>
  <w:num w:numId="39">
    <w:abstractNumId w:val="31"/>
  </w:num>
  <w:num w:numId="40">
    <w:abstractNumId w:val="42"/>
  </w:num>
  <w:num w:numId="41">
    <w:abstractNumId w:val="11"/>
  </w:num>
  <w:num w:numId="42">
    <w:abstractNumId w:val="48"/>
  </w:num>
  <w:num w:numId="43">
    <w:abstractNumId w:val="57"/>
  </w:num>
  <w:num w:numId="44">
    <w:abstractNumId w:val="52"/>
  </w:num>
  <w:num w:numId="45">
    <w:abstractNumId w:val="26"/>
  </w:num>
  <w:num w:numId="46">
    <w:abstractNumId w:val="23"/>
  </w:num>
  <w:num w:numId="47">
    <w:abstractNumId w:val="21"/>
  </w:num>
  <w:num w:numId="48">
    <w:abstractNumId w:val="29"/>
  </w:num>
  <w:num w:numId="49">
    <w:abstractNumId w:val="16"/>
  </w:num>
  <w:num w:numId="50">
    <w:abstractNumId w:val="19"/>
  </w:num>
  <w:num w:numId="51">
    <w:abstractNumId w:val="12"/>
  </w:num>
  <w:num w:numId="52">
    <w:abstractNumId w:val="2"/>
  </w:num>
  <w:num w:numId="53">
    <w:abstractNumId w:val="3"/>
  </w:num>
  <w:num w:numId="54">
    <w:abstractNumId w:val="4"/>
  </w:num>
  <w:num w:numId="55">
    <w:abstractNumId w:val="5"/>
  </w:num>
  <w:num w:numId="56">
    <w:abstractNumId w:val="6"/>
  </w:num>
  <w:num w:numId="57">
    <w:abstractNumId w:val="7"/>
  </w:num>
  <w:num w:numId="58">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CF"/>
    <w:rsid w:val="004956CF"/>
    <w:rsid w:val="00C142D8"/>
    <w:rsid w:val="00DC62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CFF8E2"/>
  <w15:chartTrackingRefBased/>
  <w15:docId w15:val="{C74244D0-AD60-A34D-9A58-DCAA61D61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56CF"/>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4956CF"/>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956CF"/>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4956C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6C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956C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956CF"/>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4956CF"/>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4956CF"/>
    <w:rPr>
      <w:b/>
      <w:bCs/>
    </w:rPr>
  </w:style>
  <w:style w:type="character" w:styleId="Emphasis">
    <w:name w:val="Emphasis"/>
    <w:basedOn w:val="DefaultParagraphFont"/>
    <w:uiPriority w:val="20"/>
    <w:qFormat/>
    <w:rsid w:val="004956CF"/>
    <w:rPr>
      <w:i/>
      <w:iCs/>
    </w:rPr>
  </w:style>
  <w:style w:type="character" w:styleId="HTMLCode">
    <w:name w:val="HTML Code"/>
    <w:basedOn w:val="DefaultParagraphFont"/>
    <w:uiPriority w:val="99"/>
    <w:semiHidden/>
    <w:unhideWhenUsed/>
    <w:rsid w:val="004956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95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956CF"/>
    <w:rPr>
      <w:rFonts w:ascii="Courier New" w:eastAsia="Times New Roman" w:hAnsi="Courier New" w:cs="Courier New"/>
      <w:sz w:val="20"/>
      <w:szCs w:val="20"/>
      <w:lang w:eastAsia="en-GB"/>
    </w:rPr>
  </w:style>
  <w:style w:type="character" w:customStyle="1" w:styleId="nb">
    <w:name w:val="nb"/>
    <w:basedOn w:val="DefaultParagraphFont"/>
    <w:rsid w:val="004956CF"/>
  </w:style>
  <w:style w:type="character" w:customStyle="1" w:styleId="nt">
    <w:name w:val="nt"/>
    <w:basedOn w:val="DefaultParagraphFont"/>
    <w:rsid w:val="004956CF"/>
  </w:style>
  <w:style w:type="character" w:customStyle="1" w:styleId="kd">
    <w:name w:val="kd"/>
    <w:basedOn w:val="DefaultParagraphFont"/>
    <w:rsid w:val="004956CF"/>
  </w:style>
  <w:style w:type="character" w:customStyle="1" w:styleId="nx">
    <w:name w:val="nx"/>
    <w:basedOn w:val="DefaultParagraphFont"/>
    <w:rsid w:val="004956CF"/>
  </w:style>
  <w:style w:type="character" w:customStyle="1" w:styleId="o">
    <w:name w:val="o"/>
    <w:basedOn w:val="DefaultParagraphFont"/>
    <w:rsid w:val="004956CF"/>
  </w:style>
  <w:style w:type="character" w:customStyle="1" w:styleId="p">
    <w:name w:val="p"/>
    <w:basedOn w:val="DefaultParagraphFont"/>
    <w:rsid w:val="004956CF"/>
  </w:style>
  <w:style w:type="character" w:customStyle="1" w:styleId="dl">
    <w:name w:val="dl"/>
    <w:basedOn w:val="DefaultParagraphFont"/>
    <w:rsid w:val="004956CF"/>
  </w:style>
  <w:style w:type="character" w:customStyle="1" w:styleId="s1">
    <w:name w:val="s1"/>
    <w:basedOn w:val="DefaultParagraphFont"/>
    <w:rsid w:val="004956CF"/>
  </w:style>
  <w:style w:type="character" w:customStyle="1" w:styleId="c1">
    <w:name w:val="c1"/>
    <w:basedOn w:val="DefaultParagraphFont"/>
    <w:rsid w:val="004956CF"/>
  </w:style>
  <w:style w:type="character" w:customStyle="1" w:styleId="c">
    <w:name w:val="c"/>
    <w:basedOn w:val="DefaultParagraphFont"/>
    <w:rsid w:val="004956CF"/>
  </w:style>
  <w:style w:type="character" w:customStyle="1" w:styleId="mi">
    <w:name w:val="mi"/>
    <w:basedOn w:val="DefaultParagraphFont"/>
    <w:rsid w:val="004956CF"/>
  </w:style>
  <w:style w:type="character" w:customStyle="1" w:styleId="s2">
    <w:name w:val="s2"/>
    <w:basedOn w:val="DefaultParagraphFont"/>
    <w:rsid w:val="004956CF"/>
  </w:style>
  <w:style w:type="character" w:customStyle="1" w:styleId="se">
    <w:name w:val="se"/>
    <w:basedOn w:val="DefaultParagraphFont"/>
    <w:rsid w:val="004956CF"/>
  </w:style>
  <w:style w:type="character" w:customStyle="1" w:styleId="na">
    <w:name w:val="na"/>
    <w:basedOn w:val="DefaultParagraphFont"/>
    <w:rsid w:val="004956CF"/>
  </w:style>
  <w:style w:type="character" w:styleId="Hyperlink">
    <w:name w:val="Hyperlink"/>
    <w:basedOn w:val="DefaultParagraphFont"/>
    <w:uiPriority w:val="99"/>
    <w:semiHidden/>
    <w:unhideWhenUsed/>
    <w:rsid w:val="004956CF"/>
    <w:rPr>
      <w:color w:val="0000FF"/>
      <w:u w:val="single"/>
    </w:rPr>
  </w:style>
  <w:style w:type="character" w:customStyle="1" w:styleId="sr">
    <w:name w:val="sr"/>
    <w:basedOn w:val="DefaultParagraphFont"/>
    <w:rsid w:val="004956CF"/>
  </w:style>
  <w:style w:type="character" w:customStyle="1" w:styleId="err">
    <w:name w:val="err"/>
    <w:basedOn w:val="DefaultParagraphFont"/>
    <w:rsid w:val="004956CF"/>
  </w:style>
  <w:style w:type="character" w:customStyle="1" w:styleId="k">
    <w:name w:val="k"/>
    <w:basedOn w:val="DefaultParagraphFont"/>
    <w:rsid w:val="004956CF"/>
  </w:style>
  <w:style w:type="paragraph" w:customStyle="1" w:styleId="msonormal0">
    <w:name w:val="msonormal"/>
    <w:basedOn w:val="Normal"/>
    <w:rsid w:val="004956CF"/>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4956CF"/>
    <w:rPr>
      <w:color w:val="800080"/>
      <w:u w:val="single"/>
    </w:rPr>
  </w:style>
  <w:style w:type="character" w:customStyle="1" w:styleId="Heading4Char">
    <w:name w:val="Heading 4 Char"/>
    <w:basedOn w:val="DefaultParagraphFont"/>
    <w:link w:val="Heading4"/>
    <w:uiPriority w:val="9"/>
    <w:rsid w:val="004956CF"/>
    <w:rPr>
      <w:rFonts w:asciiTheme="majorHAnsi" w:eastAsiaTheme="majorEastAsia" w:hAnsiTheme="majorHAnsi" w:cstheme="majorBidi"/>
      <w:i/>
      <w:iCs/>
      <w:color w:val="2F5496" w:themeColor="accent1" w:themeShade="BF"/>
    </w:rPr>
  </w:style>
  <w:style w:type="character" w:customStyle="1" w:styleId="kc">
    <w:name w:val="kc"/>
    <w:basedOn w:val="DefaultParagraphFont"/>
    <w:rsid w:val="00495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127860">
      <w:bodyDiv w:val="1"/>
      <w:marLeft w:val="0"/>
      <w:marRight w:val="0"/>
      <w:marTop w:val="0"/>
      <w:marBottom w:val="0"/>
      <w:divBdr>
        <w:top w:val="none" w:sz="0" w:space="0" w:color="auto"/>
        <w:left w:val="none" w:sz="0" w:space="0" w:color="auto"/>
        <w:bottom w:val="none" w:sz="0" w:space="0" w:color="auto"/>
        <w:right w:val="none" w:sz="0" w:space="0" w:color="auto"/>
      </w:divBdr>
    </w:div>
    <w:div w:id="639770011">
      <w:bodyDiv w:val="1"/>
      <w:marLeft w:val="0"/>
      <w:marRight w:val="0"/>
      <w:marTop w:val="0"/>
      <w:marBottom w:val="0"/>
      <w:divBdr>
        <w:top w:val="none" w:sz="0" w:space="0" w:color="auto"/>
        <w:left w:val="none" w:sz="0" w:space="0" w:color="auto"/>
        <w:bottom w:val="none" w:sz="0" w:space="0" w:color="auto"/>
        <w:right w:val="none" w:sz="0" w:space="0" w:color="auto"/>
      </w:divBdr>
      <w:divsChild>
        <w:div w:id="74860207">
          <w:marLeft w:val="0"/>
          <w:marRight w:val="0"/>
          <w:marTop w:val="0"/>
          <w:marBottom w:val="0"/>
          <w:divBdr>
            <w:top w:val="none" w:sz="0" w:space="0" w:color="auto"/>
            <w:left w:val="none" w:sz="0" w:space="0" w:color="auto"/>
            <w:bottom w:val="single" w:sz="6" w:space="0" w:color="111111"/>
            <w:right w:val="none" w:sz="0" w:space="0" w:color="auto"/>
          </w:divBdr>
        </w:div>
        <w:div w:id="1218206651">
          <w:marLeft w:val="0"/>
          <w:marRight w:val="0"/>
          <w:marTop w:val="0"/>
          <w:marBottom w:val="0"/>
          <w:divBdr>
            <w:top w:val="none" w:sz="0" w:space="0" w:color="auto"/>
            <w:left w:val="none" w:sz="0" w:space="0" w:color="auto"/>
            <w:bottom w:val="none" w:sz="0" w:space="0" w:color="auto"/>
            <w:right w:val="none" w:sz="0" w:space="0" w:color="auto"/>
          </w:divBdr>
        </w:div>
      </w:divsChild>
    </w:div>
    <w:div w:id="648755538">
      <w:bodyDiv w:val="1"/>
      <w:marLeft w:val="0"/>
      <w:marRight w:val="0"/>
      <w:marTop w:val="0"/>
      <w:marBottom w:val="0"/>
      <w:divBdr>
        <w:top w:val="none" w:sz="0" w:space="0" w:color="auto"/>
        <w:left w:val="none" w:sz="0" w:space="0" w:color="auto"/>
        <w:bottom w:val="none" w:sz="0" w:space="0" w:color="auto"/>
        <w:right w:val="none" w:sz="0" w:space="0" w:color="auto"/>
      </w:divBdr>
      <w:divsChild>
        <w:div w:id="786047931">
          <w:blockQuote w:val="1"/>
          <w:marLeft w:val="0"/>
          <w:marRight w:val="0"/>
          <w:marTop w:val="0"/>
          <w:marBottom w:val="300"/>
          <w:divBdr>
            <w:top w:val="none" w:sz="0" w:space="0" w:color="auto"/>
            <w:left w:val="single" w:sz="18" w:space="15" w:color="BBBBBB"/>
            <w:bottom w:val="none" w:sz="0" w:space="0" w:color="auto"/>
            <w:right w:val="none" w:sz="0" w:space="0" w:color="auto"/>
          </w:divBdr>
        </w:div>
        <w:div w:id="1492258998">
          <w:marLeft w:val="0"/>
          <w:marRight w:val="0"/>
          <w:marTop w:val="0"/>
          <w:marBottom w:val="0"/>
          <w:divBdr>
            <w:top w:val="none" w:sz="0" w:space="0" w:color="auto"/>
            <w:left w:val="none" w:sz="0" w:space="0" w:color="auto"/>
            <w:bottom w:val="none" w:sz="0" w:space="0" w:color="auto"/>
            <w:right w:val="none" w:sz="0" w:space="0" w:color="auto"/>
          </w:divBdr>
          <w:divsChild>
            <w:div w:id="340012401">
              <w:marLeft w:val="0"/>
              <w:marRight w:val="0"/>
              <w:marTop w:val="0"/>
              <w:marBottom w:val="0"/>
              <w:divBdr>
                <w:top w:val="none" w:sz="0" w:space="0" w:color="auto"/>
                <w:left w:val="none" w:sz="0" w:space="0" w:color="auto"/>
                <w:bottom w:val="none" w:sz="0" w:space="0" w:color="auto"/>
                <w:right w:val="none" w:sz="0" w:space="0" w:color="auto"/>
              </w:divBdr>
            </w:div>
          </w:divsChild>
        </w:div>
        <w:div w:id="242222019">
          <w:marLeft w:val="0"/>
          <w:marRight w:val="0"/>
          <w:marTop w:val="0"/>
          <w:marBottom w:val="0"/>
          <w:divBdr>
            <w:top w:val="none" w:sz="0" w:space="0" w:color="auto"/>
            <w:left w:val="none" w:sz="0" w:space="0" w:color="auto"/>
            <w:bottom w:val="none" w:sz="0" w:space="0" w:color="auto"/>
            <w:right w:val="none" w:sz="0" w:space="0" w:color="auto"/>
          </w:divBdr>
          <w:divsChild>
            <w:div w:id="327901778">
              <w:marLeft w:val="0"/>
              <w:marRight w:val="0"/>
              <w:marTop w:val="0"/>
              <w:marBottom w:val="0"/>
              <w:divBdr>
                <w:top w:val="none" w:sz="0" w:space="0" w:color="auto"/>
                <w:left w:val="none" w:sz="0" w:space="0" w:color="auto"/>
                <w:bottom w:val="none" w:sz="0" w:space="0" w:color="auto"/>
                <w:right w:val="none" w:sz="0" w:space="0" w:color="auto"/>
              </w:divBdr>
            </w:div>
          </w:divsChild>
        </w:div>
        <w:div w:id="1923098316">
          <w:marLeft w:val="0"/>
          <w:marRight w:val="0"/>
          <w:marTop w:val="0"/>
          <w:marBottom w:val="0"/>
          <w:divBdr>
            <w:top w:val="none" w:sz="0" w:space="0" w:color="auto"/>
            <w:left w:val="none" w:sz="0" w:space="0" w:color="auto"/>
            <w:bottom w:val="none" w:sz="0" w:space="0" w:color="auto"/>
            <w:right w:val="none" w:sz="0" w:space="0" w:color="auto"/>
          </w:divBdr>
          <w:divsChild>
            <w:div w:id="1399206418">
              <w:marLeft w:val="0"/>
              <w:marRight w:val="0"/>
              <w:marTop w:val="0"/>
              <w:marBottom w:val="0"/>
              <w:divBdr>
                <w:top w:val="none" w:sz="0" w:space="0" w:color="auto"/>
                <w:left w:val="none" w:sz="0" w:space="0" w:color="auto"/>
                <w:bottom w:val="none" w:sz="0" w:space="0" w:color="auto"/>
                <w:right w:val="none" w:sz="0" w:space="0" w:color="auto"/>
              </w:divBdr>
            </w:div>
          </w:divsChild>
        </w:div>
        <w:div w:id="1598829487">
          <w:marLeft w:val="0"/>
          <w:marRight w:val="0"/>
          <w:marTop w:val="0"/>
          <w:marBottom w:val="0"/>
          <w:divBdr>
            <w:top w:val="none" w:sz="0" w:space="0" w:color="auto"/>
            <w:left w:val="none" w:sz="0" w:space="0" w:color="auto"/>
            <w:bottom w:val="none" w:sz="0" w:space="0" w:color="auto"/>
            <w:right w:val="none" w:sz="0" w:space="0" w:color="auto"/>
          </w:divBdr>
          <w:divsChild>
            <w:div w:id="44524934">
              <w:marLeft w:val="0"/>
              <w:marRight w:val="0"/>
              <w:marTop w:val="0"/>
              <w:marBottom w:val="0"/>
              <w:divBdr>
                <w:top w:val="none" w:sz="0" w:space="0" w:color="auto"/>
                <w:left w:val="none" w:sz="0" w:space="0" w:color="auto"/>
                <w:bottom w:val="none" w:sz="0" w:space="0" w:color="auto"/>
                <w:right w:val="none" w:sz="0" w:space="0" w:color="auto"/>
              </w:divBdr>
            </w:div>
          </w:divsChild>
        </w:div>
        <w:div w:id="1467966138">
          <w:blockQuote w:val="1"/>
          <w:marLeft w:val="0"/>
          <w:marRight w:val="0"/>
          <w:marTop w:val="0"/>
          <w:marBottom w:val="300"/>
          <w:divBdr>
            <w:top w:val="none" w:sz="0" w:space="0" w:color="auto"/>
            <w:left w:val="single" w:sz="18" w:space="15" w:color="BBBBBB"/>
            <w:bottom w:val="none" w:sz="0" w:space="0" w:color="auto"/>
            <w:right w:val="none" w:sz="0" w:space="0" w:color="auto"/>
          </w:divBdr>
        </w:div>
        <w:div w:id="1878739989">
          <w:marLeft w:val="0"/>
          <w:marRight w:val="0"/>
          <w:marTop w:val="0"/>
          <w:marBottom w:val="0"/>
          <w:divBdr>
            <w:top w:val="none" w:sz="0" w:space="0" w:color="auto"/>
            <w:left w:val="none" w:sz="0" w:space="0" w:color="auto"/>
            <w:bottom w:val="none" w:sz="0" w:space="0" w:color="auto"/>
            <w:right w:val="none" w:sz="0" w:space="0" w:color="auto"/>
          </w:divBdr>
          <w:divsChild>
            <w:div w:id="488205706">
              <w:marLeft w:val="0"/>
              <w:marRight w:val="0"/>
              <w:marTop w:val="0"/>
              <w:marBottom w:val="0"/>
              <w:divBdr>
                <w:top w:val="none" w:sz="0" w:space="0" w:color="auto"/>
                <w:left w:val="none" w:sz="0" w:space="0" w:color="auto"/>
                <w:bottom w:val="none" w:sz="0" w:space="0" w:color="auto"/>
                <w:right w:val="none" w:sz="0" w:space="0" w:color="auto"/>
              </w:divBdr>
            </w:div>
          </w:divsChild>
        </w:div>
        <w:div w:id="1937596659">
          <w:marLeft w:val="0"/>
          <w:marRight w:val="0"/>
          <w:marTop w:val="0"/>
          <w:marBottom w:val="0"/>
          <w:divBdr>
            <w:top w:val="none" w:sz="0" w:space="0" w:color="auto"/>
            <w:left w:val="none" w:sz="0" w:space="0" w:color="auto"/>
            <w:bottom w:val="none" w:sz="0" w:space="0" w:color="auto"/>
            <w:right w:val="none" w:sz="0" w:space="0" w:color="auto"/>
          </w:divBdr>
          <w:divsChild>
            <w:div w:id="1461457667">
              <w:marLeft w:val="0"/>
              <w:marRight w:val="0"/>
              <w:marTop w:val="0"/>
              <w:marBottom w:val="0"/>
              <w:divBdr>
                <w:top w:val="none" w:sz="0" w:space="0" w:color="auto"/>
                <w:left w:val="none" w:sz="0" w:space="0" w:color="auto"/>
                <w:bottom w:val="none" w:sz="0" w:space="0" w:color="auto"/>
                <w:right w:val="none" w:sz="0" w:space="0" w:color="auto"/>
              </w:divBdr>
            </w:div>
          </w:divsChild>
        </w:div>
        <w:div w:id="2095541520">
          <w:marLeft w:val="0"/>
          <w:marRight w:val="0"/>
          <w:marTop w:val="0"/>
          <w:marBottom w:val="0"/>
          <w:divBdr>
            <w:top w:val="none" w:sz="0" w:space="0" w:color="auto"/>
            <w:left w:val="none" w:sz="0" w:space="0" w:color="auto"/>
            <w:bottom w:val="none" w:sz="0" w:space="0" w:color="auto"/>
            <w:right w:val="none" w:sz="0" w:space="0" w:color="auto"/>
          </w:divBdr>
          <w:divsChild>
            <w:div w:id="1971858672">
              <w:marLeft w:val="0"/>
              <w:marRight w:val="0"/>
              <w:marTop w:val="0"/>
              <w:marBottom w:val="0"/>
              <w:divBdr>
                <w:top w:val="none" w:sz="0" w:space="0" w:color="auto"/>
                <w:left w:val="none" w:sz="0" w:space="0" w:color="auto"/>
                <w:bottom w:val="none" w:sz="0" w:space="0" w:color="auto"/>
                <w:right w:val="none" w:sz="0" w:space="0" w:color="auto"/>
              </w:divBdr>
            </w:div>
          </w:divsChild>
        </w:div>
        <w:div w:id="1504971957">
          <w:marLeft w:val="0"/>
          <w:marRight w:val="0"/>
          <w:marTop w:val="0"/>
          <w:marBottom w:val="0"/>
          <w:divBdr>
            <w:top w:val="none" w:sz="0" w:space="0" w:color="auto"/>
            <w:left w:val="none" w:sz="0" w:space="0" w:color="auto"/>
            <w:bottom w:val="none" w:sz="0" w:space="0" w:color="auto"/>
            <w:right w:val="none" w:sz="0" w:space="0" w:color="auto"/>
          </w:divBdr>
          <w:divsChild>
            <w:div w:id="933367327">
              <w:marLeft w:val="0"/>
              <w:marRight w:val="0"/>
              <w:marTop w:val="0"/>
              <w:marBottom w:val="0"/>
              <w:divBdr>
                <w:top w:val="none" w:sz="0" w:space="0" w:color="auto"/>
                <w:left w:val="none" w:sz="0" w:space="0" w:color="auto"/>
                <w:bottom w:val="none" w:sz="0" w:space="0" w:color="auto"/>
                <w:right w:val="none" w:sz="0" w:space="0" w:color="auto"/>
              </w:divBdr>
            </w:div>
          </w:divsChild>
        </w:div>
        <w:div w:id="1362319328">
          <w:marLeft w:val="0"/>
          <w:marRight w:val="0"/>
          <w:marTop w:val="0"/>
          <w:marBottom w:val="0"/>
          <w:divBdr>
            <w:top w:val="none" w:sz="0" w:space="0" w:color="auto"/>
            <w:left w:val="none" w:sz="0" w:space="0" w:color="auto"/>
            <w:bottom w:val="none" w:sz="0" w:space="0" w:color="auto"/>
            <w:right w:val="none" w:sz="0" w:space="0" w:color="auto"/>
          </w:divBdr>
          <w:divsChild>
            <w:div w:id="52630955">
              <w:marLeft w:val="0"/>
              <w:marRight w:val="0"/>
              <w:marTop w:val="0"/>
              <w:marBottom w:val="0"/>
              <w:divBdr>
                <w:top w:val="none" w:sz="0" w:space="0" w:color="auto"/>
                <w:left w:val="none" w:sz="0" w:space="0" w:color="auto"/>
                <w:bottom w:val="none" w:sz="0" w:space="0" w:color="auto"/>
                <w:right w:val="none" w:sz="0" w:space="0" w:color="auto"/>
              </w:divBdr>
            </w:div>
          </w:divsChild>
        </w:div>
        <w:div w:id="1212885334">
          <w:marLeft w:val="0"/>
          <w:marRight w:val="0"/>
          <w:marTop w:val="0"/>
          <w:marBottom w:val="0"/>
          <w:divBdr>
            <w:top w:val="none" w:sz="0" w:space="0" w:color="auto"/>
            <w:left w:val="none" w:sz="0" w:space="0" w:color="auto"/>
            <w:bottom w:val="none" w:sz="0" w:space="0" w:color="auto"/>
            <w:right w:val="none" w:sz="0" w:space="0" w:color="auto"/>
          </w:divBdr>
          <w:divsChild>
            <w:div w:id="1327397722">
              <w:marLeft w:val="0"/>
              <w:marRight w:val="0"/>
              <w:marTop w:val="0"/>
              <w:marBottom w:val="0"/>
              <w:divBdr>
                <w:top w:val="none" w:sz="0" w:space="0" w:color="auto"/>
                <w:left w:val="none" w:sz="0" w:space="0" w:color="auto"/>
                <w:bottom w:val="none" w:sz="0" w:space="0" w:color="auto"/>
                <w:right w:val="none" w:sz="0" w:space="0" w:color="auto"/>
              </w:divBdr>
            </w:div>
          </w:divsChild>
        </w:div>
        <w:div w:id="681667065">
          <w:marLeft w:val="0"/>
          <w:marRight w:val="0"/>
          <w:marTop w:val="0"/>
          <w:marBottom w:val="0"/>
          <w:divBdr>
            <w:top w:val="none" w:sz="0" w:space="0" w:color="auto"/>
            <w:left w:val="none" w:sz="0" w:space="0" w:color="auto"/>
            <w:bottom w:val="none" w:sz="0" w:space="0" w:color="auto"/>
            <w:right w:val="none" w:sz="0" w:space="0" w:color="auto"/>
          </w:divBdr>
          <w:divsChild>
            <w:div w:id="1680353224">
              <w:marLeft w:val="0"/>
              <w:marRight w:val="0"/>
              <w:marTop w:val="0"/>
              <w:marBottom w:val="0"/>
              <w:divBdr>
                <w:top w:val="none" w:sz="0" w:space="0" w:color="auto"/>
                <w:left w:val="none" w:sz="0" w:space="0" w:color="auto"/>
                <w:bottom w:val="none" w:sz="0" w:space="0" w:color="auto"/>
                <w:right w:val="none" w:sz="0" w:space="0" w:color="auto"/>
              </w:divBdr>
            </w:div>
          </w:divsChild>
        </w:div>
        <w:div w:id="1943805180">
          <w:marLeft w:val="0"/>
          <w:marRight w:val="0"/>
          <w:marTop w:val="0"/>
          <w:marBottom w:val="0"/>
          <w:divBdr>
            <w:top w:val="none" w:sz="0" w:space="0" w:color="auto"/>
            <w:left w:val="none" w:sz="0" w:space="0" w:color="auto"/>
            <w:bottom w:val="none" w:sz="0" w:space="0" w:color="auto"/>
            <w:right w:val="none" w:sz="0" w:space="0" w:color="auto"/>
          </w:divBdr>
          <w:divsChild>
            <w:div w:id="170263845">
              <w:marLeft w:val="0"/>
              <w:marRight w:val="0"/>
              <w:marTop w:val="0"/>
              <w:marBottom w:val="0"/>
              <w:divBdr>
                <w:top w:val="none" w:sz="0" w:space="0" w:color="auto"/>
                <w:left w:val="none" w:sz="0" w:space="0" w:color="auto"/>
                <w:bottom w:val="none" w:sz="0" w:space="0" w:color="auto"/>
                <w:right w:val="none" w:sz="0" w:space="0" w:color="auto"/>
              </w:divBdr>
            </w:div>
          </w:divsChild>
        </w:div>
        <w:div w:id="1478254652">
          <w:marLeft w:val="0"/>
          <w:marRight w:val="0"/>
          <w:marTop w:val="0"/>
          <w:marBottom w:val="0"/>
          <w:divBdr>
            <w:top w:val="none" w:sz="0" w:space="0" w:color="auto"/>
            <w:left w:val="none" w:sz="0" w:space="0" w:color="auto"/>
            <w:bottom w:val="none" w:sz="0" w:space="0" w:color="auto"/>
            <w:right w:val="none" w:sz="0" w:space="0" w:color="auto"/>
          </w:divBdr>
          <w:divsChild>
            <w:div w:id="112557921">
              <w:marLeft w:val="0"/>
              <w:marRight w:val="0"/>
              <w:marTop w:val="0"/>
              <w:marBottom w:val="0"/>
              <w:divBdr>
                <w:top w:val="none" w:sz="0" w:space="0" w:color="auto"/>
                <w:left w:val="none" w:sz="0" w:space="0" w:color="auto"/>
                <w:bottom w:val="none" w:sz="0" w:space="0" w:color="auto"/>
                <w:right w:val="none" w:sz="0" w:space="0" w:color="auto"/>
              </w:divBdr>
            </w:div>
          </w:divsChild>
        </w:div>
        <w:div w:id="339501954">
          <w:marLeft w:val="0"/>
          <w:marRight w:val="0"/>
          <w:marTop w:val="0"/>
          <w:marBottom w:val="0"/>
          <w:divBdr>
            <w:top w:val="none" w:sz="0" w:space="0" w:color="auto"/>
            <w:left w:val="none" w:sz="0" w:space="0" w:color="auto"/>
            <w:bottom w:val="none" w:sz="0" w:space="0" w:color="auto"/>
            <w:right w:val="none" w:sz="0" w:space="0" w:color="auto"/>
          </w:divBdr>
          <w:divsChild>
            <w:div w:id="1874271815">
              <w:marLeft w:val="0"/>
              <w:marRight w:val="0"/>
              <w:marTop w:val="0"/>
              <w:marBottom w:val="0"/>
              <w:divBdr>
                <w:top w:val="none" w:sz="0" w:space="0" w:color="auto"/>
                <w:left w:val="none" w:sz="0" w:space="0" w:color="auto"/>
                <w:bottom w:val="none" w:sz="0" w:space="0" w:color="auto"/>
                <w:right w:val="none" w:sz="0" w:space="0" w:color="auto"/>
              </w:divBdr>
            </w:div>
          </w:divsChild>
        </w:div>
        <w:div w:id="2017537115">
          <w:marLeft w:val="0"/>
          <w:marRight w:val="0"/>
          <w:marTop w:val="0"/>
          <w:marBottom w:val="0"/>
          <w:divBdr>
            <w:top w:val="none" w:sz="0" w:space="0" w:color="auto"/>
            <w:left w:val="none" w:sz="0" w:space="0" w:color="auto"/>
            <w:bottom w:val="none" w:sz="0" w:space="0" w:color="auto"/>
            <w:right w:val="none" w:sz="0" w:space="0" w:color="auto"/>
          </w:divBdr>
          <w:divsChild>
            <w:div w:id="656155143">
              <w:marLeft w:val="0"/>
              <w:marRight w:val="0"/>
              <w:marTop w:val="0"/>
              <w:marBottom w:val="0"/>
              <w:divBdr>
                <w:top w:val="none" w:sz="0" w:space="0" w:color="auto"/>
                <w:left w:val="none" w:sz="0" w:space="0" w:color="auto"/>
                <w:bottom w:val="none" w:sz="0" w:space="0" w:color="auto"/>
                <w:right w:val="none" w:sz="0" w:space="0" w:color="auto"/>
              </w:divBdr>
            </w:div>
          </w:divsChild>
        </w:div>
        <w:div w:id="610213064">
          <w:marLeft w:val="0"/>
          <w:marRight w:val="0"/>
          <w:marTop w:val="0"/>
          <w:marBottom w:val="0"/>
          <w:divBdr>
            <w:top w:val="none" w:sz="0" w:space="0" w:color="auto"/>
            <w:left w:val="none" w:sz="0" w:space="0" w:color="auto"/>
            <w:bottom w:val="none" w:sz="0" w:space="0" w:color="auto"/>
            <w:right w:val="none" w:sz="0" w:space="0" w:color="auto"/>
          </w:divBdr>
          <w:divsChild>
            <w:div w:id="995567299">
              <w:marLeft w:val="0"/>
              <w:marRight w:val="0"/>
              <w:marTop w:val="0"/>
              <w:marBottom w:val="0"/>
              <w:divBdr>
                <w:top w:val="none" w:sz="0" w:space="0" w:color="auto"/>
                <w:left w:val="none" w:sz="0" w:space="0" w:color="auto"/>
                <w:bottom w:val="none" w:sz="0" w:space="0" w:color="auto"/>
                <w:right w:val="none" w:sz="0" w:space="0" w:color="auto"/>
              </w:divBdr>
            </w:div>
          </w:divsChild>
        </w:div>
        <w:div w:id="694500444">
          <w:marLeft w:val="0"/>
          <w:marRight w:val="0"/>
          <w:marTop w:val="0"/>
          <w:marBottom w:val="0"/>
          <w:divBdr>
            <w:top w:val="none" w:sz="0" w:space="0" w:color="auto"/>
            <w:left w:val="none" w:sz="0" w:space="0" w:color="auto"/>
            <w:bottom w:val="none" w:sz="0" w:space="0" w:color="auto"/>
            <w:right w:val="none" w:sz="0" w:space="0" w:color="auto"/>
          </w:divBdr>
          <w:divsChild>
            <w:div w:id="1159810094">
              <w:marLeft w:val="0"/>
              <w:marRight w:val="0"/>
              <w:marTop w:val="0"/>
              <w:marBottom w:val="0"/>
              <w:divBdr>
                <w:top w:val="none" w:sz="0" w:space="0" w:color="auto"/>
                <w:left w:val="none" w:sz="0" w:space="0" w:color="auto"/>
                <w:bottom w:val="none" w:sz="0" w:space="0" w:color="auto"/>
                <w:right w:val="none" w:sz="0" w:space="0" w:color="auto"/>
              </w:divBdr>
            </w:div>
          </w:divsChild>
        </w:div>
        <w:div w:id="949896928">
          <w:marLeft w:val="0"/>
          <w:marRight w:val="0"/>
          <w:marTop w:val="0"/>
          <w:marBottom w:val="0"/>
          <w:divBdr>
            <w:top w:val="none" w:sz="0" w:space="0" w:color="auto"/>
            <w:left w:val="none" w:sz="0" w:space="0" w:color="auto"/>
            <w:bottom w:val="none" w:sz="0" w:space="0" w:color="auto"/>
            <w:right w:val="none" w:sz="0" w:space="0" w:color="auto"/>
          </w:divBdr>
          <w:divsChild>
            <w:div w:id="804658189">
              <w:marLeft w:val="0"/>
              <w:marRight w:val="0"/>
              <w:marTop w:val="0"/>
              <w:marBottom w:val="0"/>
              <w:divBdr>
                <w:top w:val="none" w:sz="0" w:space="0" w:color="auto"/>
                <w:left w:val="none" w:sz="0" w:space="0" w:color="auto"/>
                <w:bottom w:val="none" w:sz="0" w:space="0" w:color="auto"/>
                <w:right w:val="none" w:sz="0" w:space="0" w:color="auto"/>
              </w:divBdr>
            </w:div>
          </w:divsChild>
        </w:div>
        <w:div w:id="1402484076">
          <w:marLeft w:val="0"/>
          <w:marRight w:val="0"/>
          <w:marTop w:val="0"/>
          <w:marBottom w:val="0"/>
          <w:divBdr>
            <w:top w:val="none" w:sz="0" w:space="0" w:color="auto"/>
            <w:left w:val="none" w:sz="0" w:space="0" w:color="auto"/>
            <w:bottom w:val="none" w:sz="0" w:space="0" w:color="auto"/>
            <w:right w:val="none" w:sz="0" w:space="0" w:color="auto"/>
          </w:divBdr>
          <w:divsChild>
            <w:div w:id="783571986">
              <w:marLeft w:val="0"/>
              <w:marRight w:val="0"/>
              <w:marTop w:val="0"/>
              <w:marBottom w:val="0"/>
              <w:divBdr>
                <w:top w:val="none" w:sz="0" w:space="0" w:color="auto"/>
                <w:left w:val="none" w:sz="0" w:space="0" w:color="auto"/>
                <w:bottom w:val="none" w:sz="0" w:space="0" w:color="auto"/>
                <w:right w:val="none" w:sz="0" w:space="0" w:color="auto"/>
              </w:divBdr>
            </w:div>
          </w:divsChild>
        </w:div>
        <w:div w:id="1875531944">
          <w:marLeft w:val="0"/>
          <w:marRight w:val="0"/>
          <w:marTop w:val="0"/>
          <w:marBottom w:val="0"/>
          <w:divBdr>
            <w:top w:val="none" w:sz="0" w:space="0" w:color="auto"/>
            <w:left w:val="none" w:sz="0" w:space="0" w:color="auto"/>
            <w:bottom w:val="none" w:sz="0" w:space="0" w:color="auto"/>
            <w:right w:val="none" w:sz="0" w:space="0" w:color="auto"/>
          </w:divBdr>
          <w:divsChild>
            <w:div w:id="141433223">
              <w:marLeft w:val="0"/>
              <w:marRight w:val="0"/>
              <w:marTop w:val="0"/>
              <w:marBottom w:val="0"/>
              <w:divBdr>
                <w:top w:val="none" w:sz="0" w:space="0" w:color="auto"/>
                <w:left w:val="none" w:sz="0" w:space="0" w:color="auto"/>
                <w:bottom w:val="none" w:sz="0" w:space="0" w:color="auto"/>
                <w:right w:val="none" w:sz="0" w:space="0" w:color="auto"/>
              </w:divBdr>
            </w:div>
          </w:divsChild>
        </w:div>
        <w:div w:id="554312913">
          <w:marLeft w:val="0"/>
          <w:marRight w:val="0"/>
          <w:marTop w:val="0"/>
          <w:marBottom w:val="0"/>
          <w:divBdr>
            <w:top w:val="none" w:sz="0" w:space="0" w:color="auto"/>
            <w:left w:val="none" w:sz="0" w:space="0" w:color="auto"/>
            <w:bottom w:val="none" w:sz="0" w:space="0" w:color="auto"/>
            <w:right w:val="none" w:sz="0" w:space="0" w:color="auto"/>
          </w:divBdr>
          <w:divsChild>
            <w:div w:id="1344631797">
              <w:marLeft w:val="0"/>
              <w:marRight w:val="0"/>
              <w:marTop w:val="0"/>
              <w:marBottom w:val="0"/>
              <w:divBdr>
                <w:top w:val="none" w:sz="0" w:space="0" w:color="auto"/>
                <w:left w:val="none" w:sz="0" w:space="0" w:color="auto"/>
                <w:bottom w:val="none" w:sz="0" w:space="0" w:color="auto"/>
                <w:right w:val="none" w:sz="0" w:space="0" w:color="auto"/>
              </w:divBdr>
            </w:div>
          </w:divsChild>
        </w:div>
        <w:div w:id="1014846930">
          <w:marLeft w:val="0"/>
          <w:marRight w:val="0"/>
          <w:marTop w:val="0"/>
          <w:marBottom w:val="0"/>
          <w:divBdr>
            <w:top w:val="none" w:sz="0" w:space="0" w:color="auto"/>
            <w:left w:val="none" w:sz="0" w:space="0" w:color="auto"/>
            <w:bottom w:val="none" w:sz="0" w:space="0" w:color="auto"/>
            <w:right w:val="none" w:sz="0" w:space="0" w:color="auto"/>
          </w:divBdr>
          <w:divsChild>
            <w:div w:id="2059472081">
              <w:marLeft w:val="0"/>
              <w:marRight w:val="0"/>
              <w:marTop w:val="0"/>
              <w:marBottom w:val="0"/>
              <w:divBdr>
                <w:top w:val="none" w:sz="0" w:space="0" w:color="auto"/>
                <w:left w:val="none" w:sz="0" w:space="0" w:color="auto"/>
                <w:bottom w:val="none" w:sz="0" w:space="0" w:color="auto"/>
                <w:right w:val="none" w:sz="0" w:space="0" w:color="auto"/>
              </w:divBdr>
            </w:div>
          </w:divsChild>
        </w:div>
        <w:div w:id="497890841">
          <w:marLeft w:val="0"/>
          <w:marRight w:val="0"/>
          <w:marTop w:val="0"/>
          <w:marBottom w:val="0"/>
          <w:divBdr>
            <w:top w:val="none" w:sz="0" w:space="0" w:color="auto"/>
            <w:left w:val="none" w:sz="0" w:space="0" w:color="auto"/>
            <w:bottom w:val="none" w:sz="0" w:space="0" w:color="auto"/>
            <w:right w:val="none" w:sz="0" w:space="0" w:color="auto"/>
          </w:divBdr>
          <w:divsChild>
            <w:div w:id="1984507237">
              <w:marLeft w:val="0"/>
              <w:marRight w:val="0"/>
              <w:marTop w:val="0"/>
              <w:marBottom w:val="0"/>
              <w:divBdr>
                <w:top w:val="none" w:sz="0" w:space="0" w:color="auto"/>
                <w:left w:val="none" w:sz="0" w:space="0" w:color="auto"/>
                <w:bottom w:val="none" w:sz="0" w:space="0" w:color="auto"/>
                <w:right w:val="none" w:sz="0" w:space="0" w:color="auto"/>
              </w:divBdr>
            </w:div>
          </w:divsChild>
        </w:div>
        <w:div w:id="1885362921">
          <w:marLeft w:val="0"/>
          <w:marRight w:val="0"/>
          <w:marTop w:val="0"/>
          <w:marBottom w:val="0"/>
          <w:divBdr>
            <w:top w:val="none" w:sz="0" w:space="0" w:color="auto"/>
            <w:left w:val="none" w:sz="0" w:space="0" w:color="auto"/>
            <w:bottom w:val="none" w:sz="0" w:space="0" w:color="auto"/>
            <w:right w:val="none" w:sz="0" w:space="0" w:color="auto"/>
          </w:divBdr>
          <w:divsChild>
            <w:div w:id="59518882">
              <w:marLeft w:val="0"/>
              <w:marRight w:val="0"/>
              <w:marTop w:val="0"/>
              <w:marBottom w:val="0"/>
              <w:divBdr>
                <w:top w:val="none" w:sz="0" w:space="0" w:color="auto"/>
                <w:left w:val="none" w:sz="0" w:space="0" w:color="auto"/>
                <w:bottom w:val="none" w:sz="0" w:space="0" w:color="auto"/>
                <w:right w:val="none" w:sz="0" w:space="0" w:color="auto"/>
              </w:divBdr>
            </w:div>
          </w:divsChild>
        </w:div>
        <w:div w:id="1637488984">
          <w:marLeft w:val="0"/>
          <w:marRight w:val="0"/>
          <w:marTop w:val="0"/>
          <w:marBottom w:val="0"/>
          <w:divBdr>
            <w:top w:val="none" w:sz="0" w:space="0" w:color="auto"/>
            <w:left w:val="none" w:sz="0" w:space="0" w:color="auto"/>
            <w:bottom w:val="none" w:sz="0" w:space="0" w:color="auto"/>
            <w:right w:val="none" w:sz="0" w:space="0" w:color="auto"/>
          </w:divBdr>
          <w:divsChild>
            <w:div w:id="1267425222">
              <w:marLeft w:val="0"/>
              <w:marRight w:val="0"/>
              <w:marTop w:val="0"/>
              <w:marBottom w:val="0"/>
              <w:divBdr>
                <w:top w:val="none" w:sz="0" w:space="0" w:color="auto"/>
                <w:left w:val="none" w:sz="0" w:space="0" w:color="auto"/>
                <w:bottom w:val="none" w:sz="0" w:space="0" w:color="auto"/>
                <w:right w:val="none" w:sz="0" w:space="0" w:color="auto"/>
              </w:divBdr>
            </w:div>
          </w:divsChild>
        </w:div>
        <w:div w:id="809828707">
          <w:marLeft w:val="0"/>
          <w:marRight w:val="0"/>
          <w:marTop w:val="0"/>
          <w:marBottom w:val="0"/>
          <w:divBdr>
            <w:top w:val="none" w:sz="0" w:space="0" w:color="auto"/>
            <w:left w:val="none" w:sz="0" w:space="0" w:color="auto"/>
            <w:bottom w:val="none" w:sz="0" w:space="0" w:color="auto"/>
            <w:right w:val="none" w:sz="0" w:space="0" w:color="auto"/>
          </w:divBdr>
          <w:divsChild>
            <w:div w:id="1123160874">
              <w:marLeft w:val="0"/>
              <w:marRight w:val="0"/>
              <w:marTop w:val="0"/>
              <w:marBottom w:val="0"/>
              <w:divBdr>
                <w:top w:val="none" w:sz="0" w:space="0" w:color="auto"/>
                <w:left w:val="none" w:sz="0" w:space="0" w:color="auto"/>
                <w:bottom w:val="none" w:sz="0" w:space="0" w:color="auto"/>
                <w:right w:val="none" w:sz="0" w:space="0" w:color="auto"/>
              </w:divBdr>
            </w:div>
          </w:divsChild>
        </w:div>
        <w:div w:id="2112627973">
          <w:marLeft w:val="0"/>
          <w:marRight w:val="0"/>
          <w:marTop w:val="0"/>
          <w:marBottom w:val="0"/>
          <w:divBdr>
            <w:top w:val="none" w:sz="0" w:space="0" w:color="auto"/>
            <w:left w:val="none" w:sz="0" w:space="0" w:color="auto"/>
            <w:bottom w:val="none" w:sz="0" w:space="0" w:color="auto"/>
            <w:right w:val="none" w:sz="0" w:space="0" w:color="auto"/>
          </w:divBdr>
          <w:divsChild>
            <w:div w:id="909971614">
              <w:marLeft w:val="0"/>
              <w:marRight w:val="0"/>
              <w:marTop w:val="0"/>
              <w:marBottom w:val="0"/>
              <w:divBdr>
                <w:top w:val="none" w:sz="0" w:space="0" w:color="auto"/>
                <w:left w:val="none" w:sz="0" w:space="0" w:color="auto"/>
                <w:bottom w:val="none" w:sz="0" w:space="0" w:color="auto"/>
                <w:right w:val="none" w:sz="0" w:space="0" w:color="auto"/>
              </w:divBdr>
            </w:div>
          </w:divsChild>
        </w:div>
        <w:div w:id="51005820">
          <w:marLeft w:val="0"/>
          <w:marRight w:val="0"/>
          <w:marTop w:val="0"/>
          <w:marBottom w:val="0"/>
          <w:divBdr>
            <w:top w:val="none" w:sz="0" w:space="0" w:color="auto"/>
            <w:left w:val="none" w:sz="0" w:space="0" w:color="auto"/>
            <w:bottom w:val="none" w:sz="0" w:space="0" w:color="auto"/>
            <w:right w:val="none" w:sz="0" w:space="0" w:color="auto"/>
          </w:divBdr>
          <w:divsChild>
            <w:div w:id="836579238">
              <w:marLeft w:val="0"/>
              <w:marRight w:val="0"/>
              <w:marTop w:val="0"/>
              <w:marBottom w:val="0"/>
              <w:divBdr>
                <w:top w:val="none" w:sz="0" w:space="0" w:color="auto"/>
                <w:left w:val="none" w:sz="0" w:space="0" w:color="auto"/>
                <w:bottom w:val="none" w:sz="0" w:space="0" w:color="auto"/>
                <w:right w:val="none" w:sz="0" w:space="0" w:color="auto"/>
              </w:divBdr>
            </w:div>
          </w:divsChild>
        </w:div>
        <w:div w:id="582380385">
          <w:marLeft w:val="0"/>
          <w:marRight w:val="0"/>
          <w:marTop w:val="0"/>
          <w:marBottom w:val="0"/>
          <w:divBdr>
            <w:top w:val="none" w:sz="0" w:space="0" w:color="auto"/>
            <w:left w:val="none" w:sz="0" w:space="0" w:color="auto"/>
            <w:bottom w:val="none" w:sz="0" w:space="0" w:color="auto"/>
            <w:right w:val="none" w:sz="0" w:space="0" w:color="auto"/>
          </w:divBdr>
          <w:divsChild>
            <w:div w:id="1212881062">
              <w:marLeft w:val="0"/>
              <w:marRight w:val="0"/>
              <w:marTop w:val="0"/>
              <w:marBottom w:val="0"/>
              <w:divBdr>
                <w:top w:val="none" w:sz="0" w:space="0" w:color="auto"/>
                <w:left w:val="none" w:sz="0" w:space="0" w:color="auto"/>
                <w:bottom w:val="none" w:sz="0" w:space="0" w:color="auto"/>
                <w:right w:val="none" w:sz="0" w:space="0" w:color="auto"/>
              </w:divBdr>
            </w:div>
          </w:divsChild>
        </w:div>
        <w:div w:id="1300038054">
          <w:marLeft w:val="0"/>
          <w:marRight w:val="0"/>
          <w:marTop w:val="0"/>
          <w:marBottom w:val="0"/>
          <w:divBdr>
            <w:top w:val="none" w:sz="0" w:space="0" w:color="auto"/>
            <w:left w:val="none" w:sz="0" w:space="0" w:color="auto"/>
            <w:bottom w:val="none" w:sz="0" w:space="0" w:color="auto"/>
            <w:right w:val="none" w:sz="0" w:space="0" w:color="auto"/>
          </w:divBdr>
          <w:divsChild>
            <w:div w:id="238517729">
              <w:marLeft w:val="0"/>
              <w:marRight w:val="0"/>
              <w:marTop w:val="0"/>
              <w:marBottom w:val="0"/>
              <w:divBdr>
                <w:top w:val="none" w:sz="0" w:space="0" w:color="auto"/>
                <w:left w:val="none" w:sz="0" w:space="0" w:color="auto"/>
                <w:bottom w:val="none" w:sz="0" w:space="0" w:color="auto"/>
                <w:right w:val="none" w:sz="0" w:space="0" w:color="auto"/>
              </w:divBdr>
            </w:div>
          </w:divsChild>
        </w:div>
        <w:div w:id="141966461">
          <w:marLeft w:val="0"/>
          <w:marRight w:val="0"/>
          <w:marTop w:val="0"/>
          <w:marBottom w:val="0"/>
          <w:divBdr>
            <w:top w:val="none" w:sz="0" w:space="0" w:color="auto"/>
            <w:left w:val="none" w:sz="0" w:space="0" w:color="auto"/>
            <w:bottom w:val="none" w:sz="0" w:space="0" w:color="auto"/>
            <w:right w:val="none" w:sz="0" w:space="0" w:color="auto"/>
          </w:divBdr>
          <w:divsChild>
            <w:div w:id="11577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3228">
      <w:bodyDiv w:val="1"/>
      <w:marLeft w:val="0"/>
      <w:marRight w:val="0"/>
      <w:marTop w:val="0"/>
      <w:marBottom w:val="0"/>
      <w:divBdr>
        <w:top w:val="none" w:sz="0" w:space="0" w:color="auto"/>
        <w:left w:val="none" w:sz="0" w:space="0" w:color="auto"/>
        <w:bottom w:val="none" w:sz="0" w:space="0" w:color="auto"/>
        <w:right w:val="none" w:sz="0" w:space="0" w:color="auto"/>
      </w:divBdr>
      <w:divsChild>
        <w:div w:id="1341195780">
          <w:marLeft w:val="0"/>
          <w:marRight w:val="0"/>
          <w:marTop w:val="0"/>
          <w:marBottom w:val="0"/>
          <w:divBdr>
            <w:top w:val="none" w:sz="0" w:space="0" w:color="auto"/>
            <w:left w:val="none" w:sz="0" w:space="0" w:color="auto"/>
            <w:bottom w:val="single" w:sz="6" w:space="0" w:color="111111"/>
            <w:right w:val="none" w:sz="0" w:space="0" w:color="auto"/>
          </w:divBdr>
        </w:div>
        <w:div w:id="1092897415">
          <w:marLeft w:val="0"/>
          <w:marRight w:val="0"/>
          <w:marTop w:val="0"/>
          <w:marBottom w:val="0"/>
          <w:divBdr>
            <w:top w:val="none" w:sz="0" w:space="0" w:color="auto"/>
            <w:left w:val="none" w:sz="0" w:space="0" w:color="auto"/>
            <w:bottom w:val="none" w:sz="0" w:space="0" w:color="auto"/>
            <w:right w:val="none" w:sz="0" w:space="0" w:color="auto"/>
          </w:divBdr>
        </w:div>
      </w:divsChild>
    </w:div>
    <w:div w:id="1051349671">
      <w:bodyDiv w:val="1"/>
      <w:marLeft w:val="0"/>
      <w:marRight w:val="0"/>
      <w:marTop w:val="0"/>
      <w:marBottom w:val="0"/>
      <w:divBdr>
        <w:top w:val="none" w:sz="0" w:space="0" w:color="auto"/>
        <w:left w:val="none" w:sz="0" w:space="0" w:color="auto"/>
        <w:bottom w:val="none" w:sz="0" w:space="0" w:color="auto"/>
        <w:right w:val="none" w:sz="0" w:space="0" w:color="auto"/>
      </w:divBdr>
      <w:divsChild>
        <w:div w:id="955794795">
          <w:marLeft w:val="0"/>
          <w:marRight w:val="0"/>
          <w:marTop w:val="0"/>
          <w:marBottom w:val="0"/>
          <w:divBdr>
            <w:top w:val="none" w:sz="0" w:space="0" w:color="auto"/>
            <w:left w:val="none" w:sz="0" w:space="0" w:color="auto"/>
            <w:bottom w:val="none" w:sz="0" w:space="0" w:color="auto"/>
            <w:right w:val="none" w:sz="0" w:space="0" w:color="auto"/>
          </w:divBdr>
          <w:divsChild>
            <w:div w:id="1807159919">
              <w:marLeft w:val="0"/>
              <w:marRight w:val="0"/>
              <w:marTop w:val="0"/>
              <w:marBottom w:val="0"/>
              <w:divBdr>
                <w:top w:val="none" w:sz="0" w:space="0" w:color="auto"/>
                <w:left w:val="none" w:sz="0" w:space="0" w:color="auto"/>
                <w:bottom w:val="none" w:sz="0" w:space="0" w:color="auto"/>
                <w:right w:val="none" w:sz="0" w:space="0" w:color="auto"/>
              </w:divBdr>
            </w:div>
          </w:divsChild>
        </w:div>
        <w:div w:id="150946653">
          <w:marLeft w:val="0"/>
          <w:marRight w:val="0"/>
          <w:marTop w:val="0"/>
          <w:marBottom w:val="0"/>
          <w:divBdr>
            <w:top w:val="none" w:sz="0" w:space="0" w:color="auto"/>
            <w:left w:val="none" w:sz="0" w:space="0" w:color="auto"/>
            <w:bottom w:val="none" w:sz="0" w:space="0" w:color="auto"/>
            <w:right w:val="none" w:sz="0" w:space="0" w:color="auto"/>
          </w:divBdr>
          <w:divsChild>
            <w:div w:id="653023979">
              <w:marLeft w:val="0"/>
              <w:marRight w:val="0"/>
              <w:marTop w:val="0"/>
              <w:marBottom w:val="0"/>
              <w:divBdr>
                <w:top w:val="none" w:sz="0" w:space="0" w:color="auto"/>
                <w:left w:val="none" w:sz="0" w:space="0" w:color="auto"/>
                <w:bottom w:val="none" w:sz="0" w:space="0" w:color="auto"/>
                <w:right w:val="none" w:sz="0" w:space="0" w:color="auto"/>
              </w:divBdr>
            </w:div>
          </w:divsChild>
        </w:div>
        <w:div w:id="1377926983">
          <w:marLeft w:val="0"/>
          <w:marRight w:val="0"/>
          <w:marTop w:val="0"/>
          <w:marBottom w:val="0"/>
          <w:divBdr>
            <w:top w:val="none" w:sz="0" w:space="0" w:color="auto"/>
            <w:left w:val="none" w:sz="0" w:space="0" w:color="auto"/>
            <w:bottom w:val="none" w:sz="0" w:space="0" w:color="auto"/>
            <w:right w:val="none" w:sz="0" w:space="0" w:color="auto"/>
          </w:divBdr>
          <w:divsChild>
            <w:div w:id="1230772281">
              <w:marLeft w:val="0"/>
              <w:marRight w:val="0"/>
              <w:marTop w:val="0"/>
              <w:marBottom w:val="0"/>
              <w:divBdr>
                <w:top w:val="none" w:sz="0" w:space="0" w:color="auto"/>
                <w:left w:val="none" w:sz="0" w:space="0" w:color="auto"/>
                <w:bottom w:val="none" w:sz="0" w:space="0" w:color="auto"/>
                <w:right w:val="none" w:sz="0" w:space="0" w:color="auto"/>
              </w:divBdr>
            </w:div>
          </w:divsChild>
        </w:div>
        <w:div w:id="1525828405">
          <w:marLeft w:val="0"/>
          <w:marRight w:val="0"/>
          <w:marTop w:val="0"/>
          <w:marBottom w:val="0"/>
          <w:divBdr>
            <w:top w:val="none" w:sz="0" w:space="0" w:color="auto"/>
            <w:left w:val="none" w:sz="0" w:space="0" w:color="auto"/>
            <w:bottom w:val="none" w:sz="0" w:space="0" w:color="auto"/>
            <w:right w:val="none" w:sz="0" w:space="0" w:color="auto"/>
          </w:divBdr>
          <w:divsChild>
            <w:div w:id="35005268">
              <w:marLeft w:val="0"/>
              <w:marRight w:val="0"/>
              <w:marTop w:val="0"/>
              <w:marBottom w:val="0"/>
              <w:divBdr>
                <w:top w:val="none" w:sz="0" w:space="0" w:color="auto"/>
                <w:left w:val="none" w:sz="0" w:space="0" w:color="auto"/>
                <w:bottom w:val="none" w:sz="0" w:space="0" w:color="auto"/>
                <w:right w:val="none" w:sz="0" w:space="0" w:color="auto"/>
              </w:divBdr>
            </w:div>
          </w:divsChild>
        </w:div>
        <w:div w:id="1897935638">
          <w:marLeft w:val="0"/>
          <w:marRight w:val="0"/>
          <w:marTop w:val="0"/>
          <w:marBottom w:val="0"/>
          <w:divBdr>
            <w:top w:val="none" w:sz="0" w:space="0" w:color="auto"/>
            <w:left w:val="none" w:sz="0" w:space="0" w:color="auto"/>
            <w:bottom w:val="none" w:sz="0" w:space="0" w:color="auto"/>
            <w:right w:val="none" w:sz="0" w:space="0" w:color="auto"/>
          </w:divBdr>
          <w:divsChild>
            <w:div w:id="1426222501">
              <w:marLeft w:val="0"/>
              <w:marRight w:val="0"/>
              <w:marTop w:val="0"/>
              <w:marBottom w:val="0"/>
              <w:divBdr>
                <w:top w:val="none" w:sz="0" w:space="0" w:color="auto"/>
                <w:left w:val="none" w:sz="0" w:space="0" w:color="auto"/>
                <w:bottom w:val="none" w:sz="0" w:space="0" w:color="auto"/>
                <w:right w:val="none" w:sz="0" w:space="0" w:color="auto"/>
              </w:divBdr>
            </w:div>
          </w:divsChild>
        </w:div>
        <w:div w:id="1692998298">
          <w:blockQuote w:val="1"/>
          <w:marLeft w:val="0"/>
          <w:marRight w:val="0"/>
          <w:marTop w:val="0"/>
          <w:marBottom w:val="300"/>
          <w:divBdr>
            <w:top w:val="none" w:sz="0" w:space="0" w:color="auto"/>
            <w:left w:val="single" w:sz="18" w:space="15" w:color="BBBBBB"/>
            <w:bottom w:val="none" w:sz="0" w:space="0" w:color="auto"/>
            <w:right w:val="none" w:sz="0" w:space="0" w:color="auto"/>
          </w:divBdr>
        </w:div>
        <w:div w:id="1893498502">
          <w:marLeft w:val="0"/>
          <w:marRight w:val="0"/>
          <w:marTop w:val="0"/>
          <w:marBottom w:val="0"/>
          <w:divBdr>
            <w:top w:val="none" w:sz="0" w:space="0" w:color="auto"/>
            <w:left w:val="none" w:sz="0" w:space="0" w:color="auto"/>
            <w:bottom w:val="none" w:sz="0" w:space="0" w:color="auto"/>
            <w:right w:val="none" w:sz="0" w:space="0" w:color="auto"/>
          </w:divBdr>
          <w:divsChild>
            <w:div w:id="115833614">
              <w:marLeft w:val="0"/>
              <w:marRight w:val="0"/>
              <w:marTop w:val="0"/>
              <w:marBottom w:val="0"/>
              <w:divBdr>
                <w:top w:val="none" w:sz="0" w:space="0" w:color="auto"/>
                <w:left w:val="none" w:sz="0" w:space="0" w:color="auto"/>
                <w:bottom w:val="none" w:sz="0" w:space="0" w:color="auto"/>
                <w:right w:val="none" w:sz="0" w:space="0" w:color="auto"/>
              </w:divBdr>
            </w:div>
          </w:divsChild>
        </w:div>
        <w:div w:id="1849641054">
          <w:marLeft w:val="0"/>
          <w:marRight w:val="0"/>
          <w:marTop w:val="0"/>
          <w:marBottom w:val="0"/>
          <w:divBdr>
            <w:top w:val="none" w:sz="0" w:space="0" w:color="auto"/>
            <w:left w:val="none" w:sz="0" w:space="0" w:color="auto"/>
            <w:bottom w:val="none" w:sz="0" w:space="0" w:color="auto"/>
            <w:right w:val="none" w:sz="0" w:space="0" w:color="auto"/>
          </w:divBdr>
          <w:divsChild>
            <w:div w:id="2143961412">
              <w:marLeft w:val="0"/>
              <w:marRight w:val="0"/>
              <w:marTop w:val="0"/>
              <w:marBottom w:val="0"/>
              <w:divBdr>
                <w:top w:val="none" w:sz="0" w:space="0" w:color="auto"/>
                <w:left w:val="none" w:sz="0" w:space="0" w:color="auto"/>
                <w:bottom w:val="none" w:sz="0" w:space="0" w:color="auto"/>
                <w:right w:val="none" w:sz="0" w:space="0" w:color="auto"/>
              </w:divBdr>
            </w:div>
          </w:divsChild>
        </w:div>
        <w:div w:id="1488401019">
          <w:marLeft w:val="0"/>
          <w:marRight w:val="0"/>
          <w:marTop w:val="0"/>
          <w:marBottom w:val="0"/>
          <w:divBdr>
            <w:top w:val="none" w:sz="0" w:space="0" w:color="auto"/>
            <w:left w:val="none" w:sz="0" w:space="0" w:color="auto"/>
            <w:bottom w:val="none" w:sz="0" w:space="0" w:color="auto"/>
            <w:right w:val="none" w:sz="0" w:space="0" w:color="auto"/>
          </w:divBdr>
          <w:divsChild>
            <w:div w:id="1782650153">
              <w:marLeft w:val="0"/>
              <w:marRight w:val="0"/>
              <w:marTop w:val="0"/>
              <w:marBottom w:val="0"/>
              <w:divBdr>
                <w:top w:val="none" w:sz="0" w:space="0" w:color="auto"/>
                <w:left w:val="none" w:sz="0" w:space="0" w:color="auto"/>
                <w:bottom w:val="none" w:sz="0" w:space="0" w:color="auto"/>
                <w:right w:val="none" w:sz="0" w:space="0" w:color="auto"/>
              </w:divBdr>
            </w:div>
          </w:divsChild>
        </w:div>
        <w:div w:id="755127401">
          <w:marLeft w:val="0"/>
          <w:marRight w:val="0"/>
          <w:marTop w:val="0"/>
          <w:marBottom w:val="0"/>
          <w:divBdr>
            <w:top w:val="none" w:sz="0" w:space="0" w:color="auto"/>
            <w:left w:val="none" w:sz="0" w:space="0" w:color="auto"/>
            <w:bottom w:val="none" w:sz="0" w:space="0" w:color="auto"/>
            <w:right w:val="none" w:sz="0" w:space="0" w:color="auto"/>
          </w:divBdr>
          <w:divsChild>
            <w:div w:id="1024134409">
              <w:marLeft w:val="0"/>
              <w:marRight w:val="0"/>
              <w:marTop w:val="0"/>
              <w:marBottom w:val="0"/>
              <w:divBdr>
                <w:top w:val="none" w:sz="0" w:space="0" w:color="auto"/>
                <w:left w:val="none" w:sz="0" w:space="0" w:color="auto"/>
                <w:bottom w:val="none" w:sz="0" w:space="0" w:color="auto"/>
                <w:right w:val="none" w:sz="0" w:space="0" w:color="auto"/>
              </w:divBdr>
            </w:div>
          </w:divsChild>
        </w:div>
        <w:div w:id="1671179283">
          <w:marLeft w:val="0"/>
          <w:marRight w:val="0"/>
          <w:marTop w:val="0"/>
          <w:marBottom w:val="0"/>
          <w:divBdr>
            <w:top w:val="none" w:sz="0" w:space="0" w:color="auto"/>
            <w:left w:val="none" w:sz="0" w:space="0" w:color="auto"/>
            <w:bottom w:val="none" w:sz="0" w:space="0" w:color="auto"/>
            <w:right w:val="none" w:sz="0" w:space="0" w:color="auto"/>
          </w:divBdr>
          <w:divsChild>
            <w:div w:id="1889799048">
              <w:marLeft w:val="0"/>
              <w:marRight w:val="0"/>
              <w:marTop w:val="0"/>
              <w:marBottom w:val="0"/>
              <w:divBdr>
                <w:top w:val="none" w:sz="0" w:space="0" w:color="auto"/>
                <w:left w:val="none" w:sz="0" w:space="0" w:color="auto"/>
                <w:bottom w:val="none" w:sz="0" w:space="0" w:color="auto"/>
                <w:right w:val="none" w:sz="0" w:space="0" w:color="auto"/>
              </w:divBdr>
            </w:div>
          </w:divsChild>
        </w:div>
        <w:div w:id="1108089357">
          <w:marLeft w:val="0"/>
          <w:marRight w:val="0"/>
          <w:marTop w:val="0"/>
          <w:marBottom w:val="0"/>
          <w:divBdr>
            <w:top w:val="none" w:sz="0" w:space="0" w:color="auto"/>
            <w:left w:val="none" w:sz="0" w:space="0" w:color="auto"/>
            <w:bottom w:val="none" w:sz="0" w:space="0" w:color="auto"/>
            <w:right w:val="none" w:sz="0" w:space="0" w:color="auto"/>
          </w:divBdr>
          <w:divsChild>
            <w:div w:id="2028754104">
              <w:marLeft w:val="0"/>
              <w:marRight w:val="0"/>
              <w:marTop w:val="0"/>
              <w:marBottom w:val="0"/>
              <w:divBdr>
                <w:top w:val="none" w:sz="0" w:space="0" w:color="auto"/>
                <w:left w:val="none" w:sz="0" w:space="0" w:color="auto"/>
                <w:bottom w:val="none" w:sz="0" w:space="0" w:color="auto"/>
                <w:right w:val="none" w:sz="0" w:space="0" w:color="auto"/>
              </w:divBdr>
            </w:div>
          </w:divsChild>
        </w:div>
        <w:div w:id="1395547482">
          <w:marLeft w:val="0"/>
          <w:marRight w:val="0"/>
          <w:marTop w:val="0"/>
          <w:marBottom w:val="0"/>
          <w:divBdr>
            <w:top w:val="none" w:sz="0" w:space="0" w:color="auto"/>
            <w:left w:val="none" w:sz="0" w:space="0" w:color="auto"/>
            <w:bottom w:val="none" w:sz="0" w:space="0" w:color="auto"/>
            <w:right w:val="none" w:sz="0" w:space="0" w:color="auto"/>
          </w:divBdr>
          <w:divsChild>
            <w:div w:id="1869446852">
              <w:marLeft w:val="0"/>
              <w:marRight w:val="0"/>
              <w:marTop w:val="0"/>
              <w:marBottom w:val="0"/>
              <w:divBdr>
                <w:top w:val="none" w:sz="0" w:space="0" w:color="auto"/>
                <w:left w:val="none" w:sz="0" w:space="0" w:color="auto"/>
                <w:bottom w:val="none" w:sz="0" w:space="0" w:color="auto"/>
                <w:right w:val="none" w:sz="0" w:space="0" w:color="auto"/>
              </w:divBdr>
            </w:div>
          </w:divsChild>
        </w:div>
        <w:div w:id="2079858298">
          <w:blockQuote w:val="1"/>
          <w:marLeft w:val="0"/>
          <w:marRight w:val="0"/>
          <w:marTop w:val="0"/>
          <w:marBottom w:val="300"/>
          <w:divBdr>
            <w:top w:val="none" w:sz="0" w:space="0" w:color="auto"/>
            <w:left w:val="single" w:sz="18" w:space="15" w:color="BBBBBB"/>
            <w:bottom w:val="none" w:sz="0" w:space="0" w:color="auto"/>
            <w:right w:val="none" w:sz="0" w:space="0" w:color="auto"/>
          </w:divBdr>
        </w:div>
        <w:div w:id="1239947661">
          <w:marLeft w:val="0"/>
          <w:marRight w:val="0"/>
          <w:marTop w:val="0"/>
          <w:marBottom w:val="0"/>
          <w:divBdr>
            <w:top w:val="none" w:sz="0" w:space="0" w:color="auto"/>
            <w:left w:val="none" w:sz="0" w:space="0" w:color="auto"/>
            <w:bottom w:val="none" w:sz="0" w:space="0" w:color="auto"/>
            <w:right w:val="none" w:sz="0" w:space="0" w:color="auto"/>
          </w:divBdr>
          <w:divsChild>
            <w:div w:id="826752790">
              <w:marLeft w:val="0"/>
              <w:marRight w:val="0"/>
              <w:marTop w:val="0"/>
              <w:marBottom w:val="0"/>
              <w:divBdr>
                <w:top w:val="none" w:sz="0" w:space="0" w:color="auto"/>
                <w:left w:val="none" w:sz="0" w:space="0" w:color="auto"/>
                <w:bottom w:val="none" w:sz="0" w:space="0" w:color="auto"/>
                <w:right w:val="none" w:sz="0" w:space="0" w:color="auto"/>
              </w:divBdr>
            </w:div>
          </w:divsChild>
        </w:div>
        <w:div w:id="2113552802">
          <w:marLeft w:val="0"/>
          <w:marRight w:val="0"/>
          <w:marTop w:val="0"/>
          <w:marBottom w:val="0"/>
          <w:divBdr>
            <w:top w:val="none" w:sz="0" w:space="0" w:color="auto"/>
            <w:left w:val="none" w:sz="0" w:space="0" w:color="auto"/>
            <w:bottom w:val="none" w:sz="0" w:space="0" w:color="auto"/>
            <w:right w:val="none" w:sz="0" w:space="0" w:color="auto"/>
          </w:divBdr>
          <w:divsChild>
            <w:div w:id="1446079629">
              <w:marLeft w:val="0"/>
              <w:marRight w:val="0"/>
              <w:marTop w:val="0"/>
              <w:marBottom w:val="0"/>
              <w:divBdr>
                <w:top w:val="none" w:sz="0" w:space="0" w:color="auto"/>
                <w:left w:val="none" w:sz="0" w:space="0" w:color="auto"/>
                <w:bottom w:val="none" w:sz="0" w:space="0" w:color="auto"/>
                <w:right w:val="none" w:sz="0" w:space="0" w:color="auto"/>
              </w:divBdr>
            </w:div>
          </w:divsChild>
        </w:div>
        <w:div w:id="738600192">
          <w:marLeft w:val="0"/>
          <w:marRight w:val="0"/>
          <w:marTop w:val="0"/>
          <w:marBottom w:val="0"/>
          <w:divBdr>
            <w:top w:val="none" w:sz="0" w:space="0" w:color="auto"/>
            <w:left w:val="none" w:sz="0" w:space="0" w:color="auto"/>
            <w:bottom w:val="none" w:sz="0" w:space="0" w:color="auto"/>
            <w:right w:val="none" w:sz="0" w:space="0" w:color="auto"/>
          </w:divBdr>
          <w:divsChild>
            <w:div w:id="288096774">
              <w:marLeft w:val="0"/>
              <w:marRight w:val="0"/>
              <w:marTop w:val="0"/>
              <w:marBottom w:val="0"/>
              <w:divBdr>
                <w:top w:val="none" w:sz="0" w:space="0" w:color="auto"/>
                <w:left w:val="none" w:sz="0" w:space="0" w:color="auto"/>
                <w:bottom w:val="none" w:sz="0" w:space="0" w:color="auto"/>
                <w:right w:val="none" w:sz="0" w:space="0" w:color="auto"/>
              </w:divBdr>
            </w:div>
          </w:divsChild>
        </w:div>
        <w:div w:id="223101504">
          <w:marLeft w:val="0"/>
          <w:marRight w:val="0"/>
          <w:marTop w:val="0"/>
          <w:marBottom w:val="0"/>
          <w:divBdr>
            <w:top w:val="none" w:sz="0" w:space="0" w:color="auto"/>
            <w:left w:val="none" w:sz="0" w:space="0" w:color="auto"/>
            <w:bottom w:val="none" w:sz="0" w:space="0" w:color="auto"/>
            <w:right w:val="none" w:sz="0" w:space="0" w:color="auto"/>
          </w:divBdr>
          <w:divsChild>
            <w:div w:id="120660437">
              <w:marLeft w:val="0"/>
              <w:marRight w:val="0"/>
              <w:marTop w:val="0"/>
              <w:marBottom w:val="0"/>
              <w:divBdr>
                <w:top w:val="none" w:sz="0" w:space="0" w:color="auto"/>
                <w:left w:val="none" w:sz="0" w:space="0" w:color="auto"/>
                <w:bottom w:val="none" w:sz="0" w:space="0" w:color="auto"/>
                <w:right w:val="none" w:sz="0" w:space="0" w:color="auto"/>
              </w:divBdr>
            </w:div>
          </w:divsChild>
        </w:div>
        <w:div w:id="837966193">
          <w:blockQuote w:val="1"/>
          <w:marLeft w:val="0"/>
          <w:marRight w:val="0"/>
          <w:marTop w:val="0"/>
          <w:marBottom w:val="300"/>
          <w:divBdr>
            <w:top w:val="none" w:sz="0" w:space="0" w:color="auto"/>
            <w:left w:val="single" w:sz="18" w:space="15" w:color="BBBBBB"/>
            <w:bottom w:val="none" w:sz="0" w:space="0" w:color="auto"/>
            <w:right w:val="none" w:sz="0" w:space="0" w:color="auto"/>
          </w:divBdr>
        </w:div>
        <w:div w:id="1228490273">
          <w:marLeft w:val="0"/>
          <w:marRight w:val="0"/>
          <w:marTop w:val="0"/>
          <w:marBottom w:val="0"/>
          <w:divBdr>
            <w:top w:val="none" w:sz="0" w:space="0" w:color="auto"/>
            <w:left w:val="none" w:sz="0" w:space="0" w:color="auto"/>
            <w:bottom w:val="none" w:sz="0" w:space="0" w:color="auto"/>
            <w:right w:val="none" w:sz="0" w:space="0" w:color="auto"/>
          </w:divBdr>
          <w:divsChild>
            <w:div w:id="1678265418">
              <w:marLeft w:val="0"/>
              <w:marRight w:val="0"/>
              <w:marTop w:val="0"/>
              <w:marBottom w:val="0"/>
              <w:divBdr>
                <w:top w:val="none" w:sz="0" w:space="0" w:color="auto"/>
                <w:left w:val="none" w:sz="0" w:space="0" w:color="auto"/>
                <w:bottom w:val="none" w:sz="0" w:space="0" w:color="auto"/>
                <w:right w:val="none" w:sz="0" w:space="0" w:color="auto"/>
              </w:divBdr>
            </w:div>
          </w:divsChild>
        </w:div>
        <w:div w:id="446198625">
          <w:marLeft w:val="0"/>
          <w:marRight w:val="0"/>
          <w:marTop w:val="0"/>
          <w:marBottom w:val="0"/>
          <w:divBdr>
            <w:top w:val="none" w:sz="0" w:space="0" w:color="auto"/>
            <w:left w:val="none" w:sz="0" w:space="0" w:color="auto"/>
            <w:bottom w:val="none" w:sz="0" w:space="0" w:color="auto"/>
            <w:right w:val="none" w:sz="0" w:space="0" w:color="auto"/>
          </w:divBdr>
          <w:divsChild>
            <w:div w:id="2100714877">
              <w:marLeft w:val="0"/>
              <w:marRight w:val="0"/>
              <w:marTop w:val="0"/>
              <w:marBottom w:val="0"/>
              <w:divBdr>
                <w:top w:val="none" w:sz="0" w:space="0" w:color="auto"/>
                <w:left w:val="none" w:sz="0" w:space="0" w:color="auto"/>
                <w:bottom w:val="none" w:sz="0" w:space="0" w:color="auto"/>
                <w:right w:val="none" w:sz="0" w:space="0" w:color="auto"/>
              </w:divBdr>
            </w:div>
          </w:divsChild>
        </w:div>
        <w:div w:id="569191698">
          <w:marLeft w:val="0"/>
          <w:marRight w:val="0"/>
          <w:marTop w:val="0"/>
          <w:marBottom w:val="0"/>
          <w:divBdr>
            <w:top w:val="none" w:sz="0" w:space="0" w:color="auto"/>
            <w:left w:val="none" w:sz="0" w:space="0" w:color="auto"/>
            <w:bottom w:val="none" w:sz="0" w:space="0" w:color="auto"/>
            <w:right w:val="none" w:sz="0" w:space="0" w:color="auto"/>
          </w:divBdr>
          <w:divsChild>
            <w:div w:id="1995181061">
              <w:marLeft w:val="0"/>
              <w:marRight w:val="0"/>
              <w:marTop w:val="0"/>
              <w:marBottom w:val="0"/>
              <w:divBdr>
                <w:top w:val="none" w:sz="0" w:space="0" w:color="auto"/>
                <w:left w:val="none" w:sz="0" w:space="0" w:color="auto"/>
                <w:bottom w:val="none" w:sz="0" w:space="0" w:color="auto"/>
                <w:right w:val="none" w:sz="0" w:space="0" w:color="auto"/>
              </w:divBdr>
            </w:div>
          </w:divsChild>
        </w:div>
        <w:div w:id="944993989">
          <w:marLeft w:val="0"/>
          <w:marRight w:val="0"/>
          <w:marTop w:val="0"/>
          <w:marBottom w:val="0"/>
          <w:divBdr>
            <w:top w:val="none" w:sz="0" w:space="0" w:color="auto"/>
            <w:left w:val="none" w:sz="0" w:space="0" w:color="auto"/>
            <w:bottom w:val="none" w:sz="0" w:space="0" w:color="auto"/>
            <w:right w:val="none" w:sz="0" w:space="0" w:color="auto"/>
          </w:divBdr>
          <w:divsChild>
            <w:div w:id="500507779">
              <w:marLeft w:val="0"/>
              <w:marRight w:val="0"/>
              <w:marTop w:val="0"/>
              <w:marBottom w:val="0"/>
              <w:divBdr>
                <w:top w:val="none" w:sz="0" w:space="0" w:color="auto"/>
                <w:left w:val="none" w:sz="0" w:space="0" w:color="auto"/>
                <w:bottom w:val="none" w:sz="0" w:space="0" w:color="auto"/>
                <w:right w:val="none" w:sz="0" w:space="0" w:color="auto"/>
              </w:divBdr>
            </w:div>
          </w:divsChild>
        </w:div>
        <w:div w:id="413358698">
          <w:blockQuote w:val="1"/>
          <w:marLeft w:val="0"/>
          <w:marRight w:val="0"/>
          <w:marTop w:val="0"/>
          <w:marBottom w:val="300"/>
          <w:divBdr>
            <w:top w:val="none" w:sz="0" w:space="0" w:color="auto"/>
            <w:left w:val="single" w:sz="18" w:space="15" w:color="BBBBBB"/>
            <w:bottom w:val="none" w:sz="0" w:space="0" w:color="auto"/>
            <w:right w:val="none" w:sz="0" w:space="0" w:color="auto"/>
          </w:divBdr>
        </w:div>
        <w:div w:id="1887792845">
          <w:marLeft w:val="0"/>
          <w:marRight w:val="0"/>
          <w:marTop w:val="0"/>
          <w:marBottom w:val="0"/>
          <w:divBdr>
            <w:top w:val="none" w:sz="0" w:space="0" w:color="auto"/>
            <w:left w:val="none" w:sz="0" w:space="0" w:color="auto"/>
            <w:bottom w:val="none" w:sz="0" w:space="0" w:color="auto"/>
            <w:right w:val="none" w:sz="0" w:space="0" w:color="auto"/>
          </w:divBdr>
          <w:divsChild>
            <w:div w:id="770003873">
              <w:marLeft w:val="0"/>
              <w:marRight w:val="0"/>
              <w:marTop w:val="0"/>
              <w:marBottom w:val="0"/>
              <w:divBdr>
                <w:top w:val="none" w:sz="0" w:space="0" w:color="auto"/>
                <w:left w:val="none" w:sz="0" w:space="0" w:color="auto"/>
                <w:bottom w:val="none" w:sz="0" w:space="0" w:color="auto"/>
                <w:right w:val="none" w:sz="0" w:space="0" w:color="auto"/>
              </w:divBdr>
            </w:div>
          </w:divsChild>
        </w:div>
        <w:div w:id="1713921696">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107309598">
      <w:bodyDiv w:val="1"/>
      <w:marLeft w:val="0"/>
      <w:marRight w:val="0"/>
      <w:marTop w:val="0"/>
      <w:marBottom w:val="0"/>
      <w:divBdr>
        <w:top w:val="none" w:sz="0" w:space="0" w:color="auto"/>
        <w:left w:val="none" w:sz="0" w:space="0" w:color="auto"/>
        <w:bottom w:val="none" w:sz="0" w:space="0" w:color="auto"/>
        <w:right w:val="none" w:sz="0" w:space="0" w:color="auto"/>
      </w:divBdr>
      <w:divsChild>
        <w:div w:id="669329342">
          <w:marLeft w:val="0"/>
          <w:marRight w:val="0"/>
          <w:marTop w:val="0"/>
          <w:marBottom w:val="0"/>
          <w:divBdr>
            <w:top w:val="none" w:sz="0" w:space="0" w:color="auto"/>
            <w:left w:val="none" w:sz="0" w:space="0" w:color="auto"/>
            <w:bottom w:val="none" w:sz="0" w:space="0" w:color="auto"/>
            <w:right w:val="none" w:sz="0" w:space="0" w:color="auto"/>
          </w:divBdr>
          <w:divsChild>
            <w:div w:id="484669553">
              <w:marLeft w:val="0"/>
              <w:marRight w:val="0"/>
              <w:marTop w:val="0"/>
              <w:marBottom w:val="0"/>
              <w:divBdr>
                <w:top w:val="none" w:sz="0" w:space="0" w:color="auto"/>
                <w:left w:val="none" w:sz="0" w:space="0" w:color="auto"/>
                <w:bottom w:val="none" w:sz="0" w:space="0" w:color="auto"/>
                <w:right w:val="none" w:sz="0" w:space="0" w:color="auto"/>
              </w:divBdr>
            </w:div>
          </w:divsChild>
        </w:div>
        <w:div w:id="797189214">
          <w:blockQuote w:val="1"/>
          <w:marLeft w:val="0"/>
          <w:marRight w:val="0"/>
          <w:marTop w:val="0"/>
          <w:marBottom w:val="300"/>
          <w:divBdr>
            <w:top w:val="none" w:sz="0" w:space="0" w:color="auto"/>
            <w:left w:val="single" w:sz="18" w:space="15" w:color="BBBBBB"/>
            <w:bottom w:val="none" w:sz="0" w:space="0" w:color="auto"/>
            <w:right w:val="none" w:sz="0" w:space="0" w:color="auto"/>
          </w:divBdr>
        </w:div>
        <w:div w:id="1459763138">
          <w:marLeft w:val="0"/>
          <w:marRight w:val="0"/>
          <w:marTop w:val="0"/>
          <w:marBottom w:val="0"/>
          <w:divBdr>
            <w:top w:val="none" w:sz="0" w:space="0" w:color="auto"/>
            <w:left w:val="none" w:sz="0" w:space="0" w:color="auto"/>
            <w:bottom w:val="none" w:sz="0" w:space="0" w:color="auto"/>
            <w:right w:val="none" w:sz="0" w:space="0" w:color="auto"/>
          </w:divBdr>
          <w:divsChild>
            <w:div w:id="959728244">
              <w:marLeft w:val="0"/>
              <w:marRight w:val="0"/>
              <w:marTop w:val="0"/>
              <w:marBottom w:val="0"/>
              <w:divBdr>
                <w:top w:val="none" w:sz="0" w:space="0" w:color="auto"/>
                <w:left w:val="none" w:sz="0" w:space="0" w:color="auto"/>
                <w:bottom w:val="none" w:sz="0" w:space="0" w:color="auto"/>
                <w:right w:val="none" w:sz="0" w:space="0" w:color="auto"/>
              </w:divBdr>
            </w:div>
          </w:divsChild>
        </w:div>
        <w:div w:id="1103573320">
          <w:marLeft w:val="0"/>
          <w:marRight w:val="0"/>
          <w:marTop w:val="0"/>
          <w:marBottom w:val="0"/>
          <w:divBdr>
            <w:top w:val="none" w:sz="0" w:space="0" w:color="auto"/>
            <w:left w:val="none" w:sz="0" w:space="0" w:color="auto"/>
            <w:bottom w:val="none" w:sz="0" w:space="0" w:color="auto"/>
            <w:right w:val="none" w:sz="0" w:space="0" w:color="auto"/>
          </w:divBdr>
          <w:divsChild>
            <w:div w:id="2029523831">
              <w:marLeft w:val="0"/>
              <w:marRight w:val="0"/>
              <w:marTop w:val="0"/>
              <w:marBottom w:val="0"/>
              <w:divBdr>
                <w:top w:val="none" w:sz="0" w:space="0" w:color="auto"/>
                <w:left w:val="none" w:sz="0" w:space="0" w:color="auto"/>
                <w:bottom w:val="none" w:sz="0" w:space="0" w:color="auto"/>
                <w:right w:val="none" w:sz="0" w:space="0" w:color="auto"/>
              </w:divBdr>
            </w:div>
          </w:divsChild>
        </w:div>
        <w:div w:id="1724677421">
          <w:marLeft w:val="0"/>
          <w:marRight w:val="0"/>
          <w:marTop w:val="0"/>
          <w:marBottom w:val="0"/>
          <w:divBdr>
            <w:top w:val="none" w:sz="0" w:space="0" w:color="auto"/>
            <w:left w:val="none" w:sz="0" w:space="0" w:color="auto"/>
            <w:bottom w:val="none" w:sz="0" w:space="0" w:color="auto"/>
            <w:right w:val="none" w:sz="0" w:space="0" w:color="auto"/>
          </w:divBdr>
          <w:divsChild>
            <w:div w:id="11640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6192">
      <w:bodyDiv w:val="1"/>
      <w:marLeft w:val="0"/>
      <w:marRight w:val="0"/>
      <w:marTop w:val="0"/>
      <w:marBottom w:val="0"/>
      <w:divBdr>
        <w:top w:val="none" w:sz="0" w:space="0" w:color="auto"/>
        <w:left w:val="none" w:sz="0" w:space="0" w:color="auto"/>
        <w:bottom w:val="none" w:sz="0" w:space="0" w:color="auto"/>
        <w:right w:val="none" w:sz="0" w:space="0" w:color="auto"/>
      </w:divBdr>
    </w:div>
    <w:div w:id="1401292451">
      <w:bodyDiv w:val="1"/>
      <w:marLeft w:val="0"/>
      <w:marRight w:val="0"/>
      <w:marTop w:val="0"/>
      <w:marBottom w:val="0"/>
      <w:divBdr>
        <w:top w:val="none" w:sz="0" w:space="0" w:color="auto"/>
        <w:left w:val="none" w:sz="0" w:space="0" w:color="auto"/>
        <w:bottom w:val="none" w:sz="0" w:space="0" w:color="auto"/>
        <w:right w:val="none" w:sz="0" w:space="0" w:color="auto"/>
      </w:divBdr>
      <w:divsChild>
        <w:div w:id="750003616">
          <w:blockQuote w:val="1"/>
          <w:marLeft w:val="0"/>
          <w:marRight w:val="0"/>
          <w:marTop w:val="0"/>
          <w:marBottom w:val="300"/>
          <w:divBdr>
            <w:top w:val="none" w:sz="0" w:space="0" w:color="auto"/>
            <w:left w:val="single" w:sz="18" w:space="15" w:color="BBBBBB"/>
            <w:bottom w:val="none" w:sz="0" w:space="0" w:color="auto"/>
            <w:right w:val="none" w:sz="0" w:space="0" w:color="auto"/>
          </w:divBdr>
        </w:div>
        <w:div w:id="1054814255">
          <w:marLeft w:val="0"/>
          <w:marRight w:val="0"/>
          <w:marTop w:val="0"/>
          <w:marBottom w:val="0"/>
          <w:divBdr>
            <w:top w:val="none" w:sz="0" w:space="0" w:color="auto"/>
            <w:left w:val="none" w:sz="0" w:space="0" w:color="auto"/>
            <w:bottom w:val="none" w:sz="0" w:space="0" w:color="auto"/>
            <w:right w:val="none" w:sz="0" w:space="0" w:color="auto"/>
          </w:divBdr>
          <w:divsChild>
            <w:div w:id="1598253222">
              <w:marLeft w:val="0"/>
              <w:marRight w:val="0"/>
              <w:marTop w:val="0"/>
              <w:marBottom w:val="0"/>
              <w:divBdr>
                <w:top w:val="none" w:sz="0" w:space="0" w:color="auto"/>
                <w:left w:val="none" w:sz="0" w:space="0" w:color="auto"/>
                <w:bottom w:val="none" w:sz="0" w:space="0" w:color="auto"/>
                <w:right w:val="none" w:sz="0" w:space="0" w:color="auto"/>
              </w:divBdr>
            </w:div>
          </w:divsChild>
        </w:div>
        <w:div w:id="1615549800">
          <w:marLeft w:val="0"/>
          <w:marRight w:val="0"/>
          <w:marTop w:val="0"/>
          <w:marBottom w:val="0"/>
          <w:divBdr>
            <w:top w:val="none" w:sz="0" w:space="0" w:color="auto"/>
            <w:left w:val="none" w:sz="0" w:space="0" w:color="auto"/>
            <w:bottom w:val="none" w:sz="0" w:space="0" w:color="auto"/>
            <w:right w:val="none" w:sz="0" w:space="0" w:color="auto"/>
          </w:divBdr>
          <w:divsChild>
            <w:div w:id="245959416">
              <w:marLeft w:val="0"/>
              <w:marRight w:val="0"/>
              <w:marTop w:val="0"/>
              <w:marBottom w:val="0"/>
              <w:divBdr>
                <w:top w:val="none" w:sz="0" w:space="0" w:color="auto"/>
                <w:left w:val="none" w:sz="0" w:space="0" w:color="auto"/>
                <w:bottom w:val="none" w:sz="0" w:space="0" w:color="auto"/>
                <w:right w:val="none" w:sz="0" w:space="0" w:color="auto"/>
              </w:divBdr>
            </w:div>
          </w:divsChild>
        </w:div>
        <w:div w:id="1687175038">
          <w:marLeft w:val="0"/>
          <w:marRight w:val="0"/>
          <w:marTop w:val="0"/>
          <w:marBottom w:val="0"/>
          <w:divBdr>
            <w:top w:val="none" w:sz="0" w:space="0" w:color="auto"/>
            <w:left w:val="none" w:sz="0" w:space="0" w:color="auto"/>
            <w:bottom w:val="none" w:sz="0" w:space="0" w:color="auto"/>
            <w:right w:val="none" w:sz="0" w:space="0" w:color="auto"/>
          </w:divBdr>
          <w:divsChild>
            <w:div w:id="668556867">
              <w:marLeft w:val="0"/>
              <w:marRight w:val="0"/>
              <w:marTop w:val="0"/>
              <w:marBottom w:val="0"/>
              <w:divBdr>
                <w:top w:val="none" w:sz="0" w:space="0" w:color="auto"/>
                <w:left w:val="none" w:sz="0" w:space="0" w:color="auto"/>
                <w:bottom w:val="none" w:sz="0" w:space="0" w:color="auto"/>
                <w:right w:val="none" w:sz="0" w:space="0" w:color="auto"/>
              </w:divBdr>
            </w:div>
          </w:divsChild>
        </w:div>
        <w:div w:id="1890190235">
          <w:marLeft w:val="0"/>
          <w:marRight w:val="0"/>
          <w:marTop w:val="0"/>
          <w:marBottom w:val="0"/>
          <w:divBdr>
            <w:top w:val="none" w:sz="0" w:space="0" w:color="auto"/>
            <w:left w:val="none" w:sz="0" w:space="0" w:color="auto"/>
            <w:bottom w:val="none" w:sz="0" w:space="0" w:color="auto"/>
            <w:right w:val="none" w:sz="0" w:space="0" w:color="auto"/>
          </w:divBdr>
          <w:divsChild>
            <w:div w:id="1587568256">
              <w:marLeft w:val="0"/>
              <w:marRight w:val="0"/>
              <w:marTop w:val="0"/>
              <w:marBottom w:val="0"/>
              <w:divBdr>
                <w:top w:val="none" w:sz="0" w:space="0" w:color="auto"/>
                <w:left w:val="none" w:sz="0" w:space="0" w:color="auto"/>
                <w:bottom w:val="none" w:sz="0" w:space="0" w:color="auto"/>
                <w:right w:val="none" w:sz="0" w:space="0" w:color="auto"/>
              </w:divBdr>
            </w:div>
          </w:divsChild>
        </w:div>
        <w:div w:id="809250739">
          <w:marLeft w:val="0"/>
          <w:marRight w:val="0"/>
          <w:marTop w:val="0"/>
          <w:marBottom w:val="0"/>
          <w:divBdr>
            <w:top w:val="none" w:sz="0" w:space="0" w:color="auto"/>
            <w:left w:val="none" w:sz="0" w:space="0" w:color="auto"/>
            <w:bottom w:val="none" w:sz="0" w:space="0" w:color="auto"/>
            <w:right w:val="none" w:sz="0" w:space="0" w:color="auto"/>
          </w:divBdr>
          <w:divsChild>
            <w:div w:id="1659572320">
              <w:marLeft w:val="0"/>
              <w:marRight w:val="0"/>
              <w:marTop w:val="0"/>
              <w:marBottom w:val="0"/>
              <w:divBdr>
                <w:top w:val="none" w:sz="0" w:space="0" w:color="auto"/>
                <w:left w:val="none" w:sz="0" w:space="0" w:color="auto"/>
                <w:bottom w:val="none" w:sz="0" w:space="0" w:color="auto"/>
                <w:right w:val="none" w:sz="0" w:space="0" w:color="auto"/>
              </w:divBdr>
            </w:div>
          </w:divsChild>
        </w:div>
        <w:div w:id="517232950">
          <w:marLeft w:val="0"/>
          <w:marRight w:val="0"/>
          <w:marTop w:val="0"/>
          <w:marBottom w:val="0"/>
          <w:divBdr>
            <w:top w:val="none" w:sz="0" w:space="0" w:color="auto"/>
            <w:left w:val="none" w:sz="0" w:space="0" w:color="auto"/>
            <w:bottom w:val="none" w:sz="0" w:space="0" w:color="auto"/>
            <w:right w:val="none" w:sz="0" w:space="0" w:color="auto"/>
          </w:divBdr>
          <w:divsChild>
            <w:div w:id="292711409">
              <w:marLeft w:val="0"/>
              <w:marRight w:val="0"/>
              <w:marTop w:val="0"/>
              <w:marBottom w:val="0"/>
              <w:divBdr>
                <w:top w:val="none" w:sz="0" w:space="0" w:color="auto"/>
                <w:left w:val="none" w:sz="0" w:space="0" w:color="auto"/>
                <w:bottom w:val="none" w:sz="0" w:space="0" w:color="auto"/>
                <w:right w:val="none" w:sz="0" w:space="0" w:color="auto"/>
              </w:divBdr>
            </w:div>
          </w:divsChild>
        </w:div>
        <w:div w:id="652948346">
          <w:marLeft w:val="0"/>
          <w:marRight w:val="0"/>
          <w:marTop w:val="0"/>
          <w:marBottom w:val="0"/>
          <w:divBdr>
            <w:top w:val="none" w:sz="0" w:space="0" w:color="auto"/>
            <w:left w:val="none" w:sz="0" w:space="0" w:color="auto"/>
            <w:bottom w:val="none" w:sz="0" w:space="0" w:color="auto"/>
            <w:right w:val="none" w:sz="0" w:space="0" w:color="auto"/>
          </w:divBdr>
          <w:divsChild>
            <w:div w:id="151264746">
              <w:marLeft w:val="0"/>
              <w:marRight w:val="0"/>
              <w:marTop w:val="0"/>
              <w:marBottom w:val="0"/>
              <w:divBdr>
                <w:top w:val="none" w:sz="0" w:space="0" w:color="auto"/>
                <w:left w:val="none" w:sz="0" w:space="0" w:color="auto"/>
                <w:bottom w:val="none" w:sz="0" w:space="0" w:color="auto"/>
                <w:right w:val="none" w:sz="0" w:space="0" w:color="auto"/>
              </w:divBdr>
            </w:div>
          </w:divsChild>
        </w:div>
        <w:div w:id="1517504932">
          <w:marLeft w:val="0"/>
          <w:marRight w:val="0"/>
          <w:marTop w:val="0"/>
          <w:marBottom w:val="0"/>
          <w:divBdr>
            <w:top w:val="none" w:sz="0" w:space="0" w:color="auto"/>
            <w:left w:val="none" w:sz="0" w:space="0" w:color="auto"/>
            <w:bottom w:val="none" w:sz="0" w:space="0" w:color="auto"/>
            <w:right w:val="none" w:sz="0" w:space="0" w:color="auto"/>
          </w:divBdr>
          <w:divsChild>
            <w:div w:id="1613130962">
              <w:marLeft w:val="0"/>
              <w:marRight w:val="0"/>
              <w:marTop w:val="0"/>
              <w:marBottom w:val="0"/>
              <w:divBdr>
                <w:top w:val="none" w:sz="0" w:space="0" w:color="auto"/>
                <w:left w:val="none" w:sz="0" w:space="0" w:color="auto"/>
                <w:bottom w:val="none" w:sz="0" w:space="0" w:color="auto"/>
                <w:right w:val="none" w:sz="0" w:space="0" w:color="auto"/>
              </w:divBdr>
            </w:div>
          </w:divsChild>
        </w:div>
        <w:div w:id="2048289575">
          <w:marLeft w:val="0"/>
          <w:marRight w:val="0"/>
          <w:marTop w:val="0"/>
          <w:marBottom w:val="0"/>
          <w:divBdr>
            <w:top w:val="none" w:sz="0" w:space="0" w:color="auto"/>
            <w:left w:val="none" w:sz="0" w:space="0" w:color="auto"/>
            <w:bottom w:val="none" w:sz="0" w:space="0" w:color="auto"/>
            <w:right w:val="none" w:sz="0" w:space="0" w:color="auto"/>
          </w:divBdr>
          <w:divsChild>
            <w:div w:id="1085761176">
              <w:marLeft w:val="0"/>
              <w:marRight w:val="0"/>
              <w:marTop w:val="0"/>
              <w:marBottom w:val="0"/>
              <w:divBdr>
                <w:top w:val="none" w:sz="0" w:space="0" w:color="auto"/>
                <w:left w:val="none" w:sz="0" w:space="0" w:color="auto"/>
                <w:bottom w:val="none" w:sz="0" w:space="0" w:color="auto"/>
                <w:right w:val="none" w:sz="0" w:space="0" w:color="auto"/>
              </w:divBdr>
            </w:div>
          </w:divsChild>
        </w:div>
        <w:div w:id="1349719211">
          <w:marLeft w:val="0"/>
          <w:marRight w:val="0"/>
          <w:marTop w:val="0"/>
          <w:marBottom w:val="0"/>
          <w:divBdr>
            <w:top w:val="none" w:sz="0" w:space="0" w:color="auto"/>
            <w:left w:val="none" w:sz="0" w:space="0" w:color="auto"/>
            <w:bottom w:val="none" w:sz="0" w:space="0" w:color="auto"/>
            <w:right w:val="none" w:sz="0" w:space="0" w:color="auto"/>
          </w:divBdr>
          <w:divsChild>
            <w:div w:id="1898779291">
              <w:marLeft w:val="0"/>
              <w:marRight w:val="0"/>
              <w:marTop w:val="0"/>
              <w:marBottom w:val="0"/>
              <w:divBdr>
                <w:top w:val="none" w:sz="0" w:space="0" w:color="auto"/>
                <w:left w:val="none" w:sz="0" w:space="0" w:color="auto"/>
                <w:bottom w:val="none" w:sz="0" w:space="0" w:color="auto"/>
                <w:right w:val="none" w:sz="0" w:space="0" w:color="auto"/>
              </w:divBdr>
            </w:div>
          </w:divsChild>
        </w:div>
        <w:div w:id="707022889">
          <w:marLeft w:val="0"/>
          <w:marRight w:val="0"/>
          <w:marTop w:val="0"/>
          <w:marBottom w:val="0"/>
          <w:divBdr>
            <w:top w:val="none" w:sz="0" w:space="0" w:color="auto"/>
            <w:left w:val="none" w:sz="0" w:space="0" w:color="auto"/>
            <w:bottom w:val="none" w:sz="0" w:space="0" w:color="auto"/>
            <w:right w:val="none" w:sz="0" w:space="0" w:color="auto"/>
          </w:divBdr>
          <w:divsChild>
            <w:div w:id="1602377455">
              <w:marLeft w:val="0"/>
              <w:marRight w:val="0"/>
              <w:marTop w:val="0"/>
              <w:marBottom w:val="0"/>
              <w:divBdr>
                <w:top w:val="none" w:sz="0" w:space="0" w:color="auto"/>
                <w:left w:val="none" w:sz="0" w:space="0" w:color="auto"/>
                <w:bottom w:val="none" w:sz="0" w:space="0" w:color="auto"/>
                <w:right w:val="none" w:sz="0" w:space="0" w:color="auto"/>
              </w:divBdr>
            </w:div>
          </w:divsChild>
        </w:div>
        <w:div w:id="560017696">
          <w:marLeft w:val="0"/>
          <w:marRight w:val="0"/>
          <w:marTop w:val="0"/>
          <w:marBottom w:val="0"/>
          <w:divBdr>
            <w:top w:val="none" w:sz="0" w:space="0" w:color="auto"/>
            <w:left w:val="none" w:sz="0" w:space="0" w:color="auto"/>
            <w:bottom w:val="none" w:sz="0" w:space="0" w:color="auto"/>
            <w:right w:val="none" w:sz="0" w:space="0" w:color="auto"/>
          </w:divBdr>
          <w:divsChild>
            <w:div w:id="1736275787">
              <w:marLeft w:val="0"/>
              <w:marRight w:val="0"/>
              <w:marTop w:val="0"/>
              <w:marBottom w:val="0"/>
              <w:divBdr>
                <w:top w:val="none" w:sz="0" w:space="0" w:color="auto"/>
                <w:left w:val="none" w:sz="0" w:space="0" w:color="auto"/>
                <w:bottom w:val="none" w:sz="0" w:space="0" w:color="auto"/>
                <w:right w:val="none" w:sz="0" w:space="0" w:color="auto"/>
              </w:divBdr>
            </w:div>
          </w:divsChild>
        </w:div>
        <w:div w:id="2111536694">
          <w:marLeft w:val="0"/>
          <w:marRight w:val="0"/>
          <w:marTop w:val="0"/>
          <w:marBottom w:val="0"/>
          <w:divBdr>
            <w:top w:val="none" w:sz="0" w:space="0" w:color="auto"/>
            <w:left w:val="none" w:sz="0" w:space="0" w:color="auto"/>
            <w:bottom w:val="none" w:sz="0" w:space="0" w:color="auto"/>
            <w:right w:val="none" w:sz="0" w:space="0" w:color="auto"/>
          </w:divBdr>
          <w:divsChild>
            <w:div w:id="987634703">
              <w:marLeft w:val="0"/>
              <w:marRight w:val="0"/>
              <w:marTop w:val="0"/>
              <w:marBottom w:val="0"/>
              <w:divBdr>
                <w:top w:val="none" w:sz="0" w:space="0" w:color="auto"/>
                <w:left w:val="none" w:sz="0" w:space="0" w:color="auto"/>
                <w:bottom w:val="none" w:sz="0" w:space="0" w:color="auto"/>
                <w:right w:val="none" w:sz="0" w:space="0" w:color="auto"/>
              </w:divBdr>
            </w:div>
          </w:divsChild>
        </w:div>
        <w:div w:id="426393264">
          <w:marLeft w:val="0"/>
          <w:marRight w:val="0"/>
          <w:marTop w:val="0"/>
          <w:marBottom w:val="0"/>
          <w:divBdr>
            <w:top w:val="none" w:sz="0" w:space="0" w:color="auto"/>
            <w:left w:val="none" w:sz="0" w:space="0" w:color="auto"/>
            <w:bottom w:val="none" w:sz="0" w:space="0" w:color="auto"/>
            <w:right w:val="none" w:sz="0" w:space="0" w:color="auto"/>
          </w:divBdr>
          <w:divsChild>
            <w:div w:id="384570320">
              <w:marLeft w:val="0"/>
              <w:marRight w:val="0"/>
              <w:marTop w:val="0"/>
              <w:marBottom w:val="0"/>
              <w:divBdr>
                <w:top w:val="none" w:sz="0" w:space="0" w:color="auto"/>
                <w:left w:val="none" w:sz="0" w:space="0" w:color="auto"/>
                <w:bottom w:val="none" w:sz="0" w:space="0" w:color="auto"/>
                <w:right w:val="none" w:sz="0" w:space="0" w:color="auto"/>
              </w:divBdr>
            </w:div>
          </w:divsChild>
        </w:div>
        <w:div w:id="302736451">
          <w:marLeft w:val="0"/>
          <w:marRight w:val="0"/>
          <w:marTop w:val="0"/>
          <w:marBottom w:val="0"/>
          <w:divBdr>
            <w:top w:val="none" w:sz="0" w:space="0" w:color="auto"/>
            <w:left w:val="none" w:sz="0" w:space="0" w:color="auto"/>
            <w:bottom w:val="none" w:sz="0" w:space="0" w:color="auto"/>
            <w:right w:val="none" w:sz="0" w:space="0" w:color="auto"/>
          </w:divBdr>
          <w:divsChild>
            <w:div w:id="2083063272">
              <w:marLeft w:val="0"/>
              <w:marRight w:val="0"/>
              <w:marTop w:val="0"/>
              <w:marBottom w:val="0"/>
              <w:divBdr>
                <w:top w:val="none" w:sz="0" w:space="0" w:color="auto"/>
                <w:left w:val="none" w:sz="0" w:space="0" w:color="auto"/>
                <w:bottom w:val="none" w:sz="0" w:space="0" w:color="auto"/>
                <w:right w:val="none" w:sz="0" w:space="0" w:color="auto"/>
              </w:divBdr>
            </w:div>
          </w:divsChild>
        </w:div>
        <w:div w:id="172182495">
          <w:marLeft w:val="0"/>
          <w:marRight w:val="0"/>
          <w:marTop w:val="0"/>
          <w:marBottom w:val="0"/>
          <w:divBdr>
            <w:top w:val="none" w:sz="0" w:space="0" w:color="auto"/>
            <w:left w:val="none" w:sz="0" w:space="0" w:color="auto"/>
            <w:bottom w:val="none" w:sz="0" w:space="0" w:color="auto"/>
            <w:right w:val="none" w:sz="0" w:space="0" w:color="auto"/>
          </w:divBdr>
          <w:divsChild>
            <w:div w:id="111829776">
              <w:marLeft w:val="0"/>
              <w:marRight w:val="0"/>
              <w:marTop w:val="0"/>
              <w:marBottom w:val="0"/>
              <w:divBdr>
                <w:top w:val="none" w:sz="0" w:space="0" w:color="auto"/>
                <w:left w:val="none" w:sz="0" w:space="0" w:color="auto"/>
                <w:bottom w:val="none" w:sz="0" w:space="0" w:color="auto"/>
                <w:right w:val="none" w:sz="0" w:space="0" w:color="auto"/>
              </w:divBdr>
            </w:div>
          </w:divsChild>
        </w:div>
        <w:div w:id="1961449085">
          <w:marLeft w:val="0"/>
          <w:marRight w:val="0"/>
          <w:marTop w:val="0"/>
          <w:marBottom w:val="0"/>
          <w:divBdr>
            <w:top w:val="none" w:sz="0" w:space="0" w:color="auto"/>
            <w:left w:val="none" w:sz="0" w:space="0" w:color="auto"/>
            <w:bottom w:val="none" w:sz="0" w:space="0" w:color="auto"/>
            <w:right w:val="none" w:sz="0" w:space="0" w:color="auto"/>
          </w:divBdr>
          <w:divsChild>
            <w:div w:id="1141531761">
              <w:marLeft w:val="0"/>
              <w:marRight w:val="0"/>
              <w:marTop w:val="0"/>
              <w:marBottom w:val="0"/>
              <w:divBdr>
                <w:top w:val="none" w:sz="0" w:space="0" w:color="auto"/>
                <w:left w:val="none" w:sz="0" w:space="0" w:color="auto"/>
                <w:bottom w:val="none" w:sz="0" w:space="0" w:color="auto"/>
                <w:right w:val="none" w:sz="0" w:space="0" w:color="auto"/>
              </w:divBdr>
            </w:div>
          </w:divsChild>
        </w:div>
        <w:div w:id="383023441">
          <w:marLeft w:val="0"/>
          <w:marRight w:val="0"/>
          <w:marTop w:val="0"/>
          <w:marBottom w:val="0"/>
          <w:divBdr>
            <w:top w:val="none" w:sz="0" w:space="0" w:color="auto"/>
            <w:left w:val="none" w:sz="0" w:space="0" w:color="auto"/>
            <w:bottom w:val="none" w:sz="0" w:space="0" w:color="auto"/>
            <w:right w:val="none" w:sz="0" w:space="0" w:color="auto"/>
          </w:divBdr>
          <w:divsChild>
            <w:div w:id="350302936">
              <w:marLeft w:val="0"/>
              <w:marRight w:val="0"/>
              <w:marTop w:val="0"/>
              <w:marBottom w:val="0"/>
              <w:divBdr>
                <w:top w:val="none" w:sz="0" w:space="0" w:color="auto"/>
                <w:left w:val="none" w:sz="0" w:space="0" w:color="auto"/>
                <w:bottom w:val="none" w:sz="0" w:space="0" w:color="auto"/>
                <w:right w:val="none" w:sz="0" w:space="0" w:color="auto"/>
              </w:divBdr>
            </w:div>
          </w:divsChild>
        </w:div>
        <w:div w:id="962424798">
          <w:marLeft w:val="0"/>
          <w:marRight w:val="0"/>
          <w:marTop w:val="0"/>
          <w:marBottom w:val="0"/>
          <w:divBdr>
            <w:top w:val="none" w:sz="0" w:space="0" w:color="auto"/>
            <w:left w:val="none" w:sz="0" w:space="0" w:color="auto"/>
            <w:bottom w:val="none" w:sz="0" w:space="0" w:color="auto"/>
            <w:right w:val="none" w:sz="0" w:space="0" w:color="auto"/>
          </w:divBdr>
          <w:divsChild>
            <w:div w:id="1439982477">
              <w:marLeft w:val="0"/>
              <w:marRight w:val="0"/>
              <w:marTop w:val="0"/>
              <w:marBottom w:val="0"/>
              <w:divBdr>
                <w:top w:val="none" w:sz="0" w:space="0" w:color="auto"/>
                <w:left w:val="none" w:sz="0" w:space="0" w:color="auto"/>
                <w:bottom w:val="none" w:sz="0" w:space="0" w:color="auto"/>
                <w:right w:val="none" w:sz="0" w:space="0" w:color="auto"/>
              </w:divBdr>
            </w:div>
          </w:divsChild>
        </w:div>
        <w:div w:id="1011568183">
          <w:blockQuote w:val="1"/>
          <w:marLeft w:val="0"/>
          <w:marRight w:val="0"/>
          <w:marTop w:val="0"/>
          <w:marBottom w:val="300"/>
          <w:divBdr>
            <w:top w:val="none" w:sz="0" w:space="0" w:color="auto"/>
            <w:left w:val="single" w:sz="18" w:space="15" w:color="BBBBBB"/>
            <w:bottom w:val="none" w:sz="0" w:space="0" w:color="auto"/>
            <w:right w:val="none" w:sz="0" w:space="0" w:color="auto"/>
          </w:divBdr>
        </w:div>
        <w:div w:id="689260130">
          <w:marLeft w:val="0"/>
          <w:marRight w:val="0"/>
          <w:marTop w:val="0"/>
          <w:marBottom w:val="0"/>
          <w:divBdr>
            <w:top w:val="none" w:sz="0" w:space="0" w:color="auto"/>
            <w:left w:val="none" w:sz="0" w:space="0" w:color="auto"/>
            <w:bottom w:val="none" w:sz="0" w:space="0" w:color="auto"/>
            <w:right w:val="none" w:sz="0" w:space="0" w:color="auto"/>
          </w:divBdr>
          <w:divsChild>
            <w:div w:id="825979796">
              <w:marLeft w:val="0"/>
              <w:marRight w:val="0"/>
              <w:marTop w:val="0"/>
              <w:marBottom w:val="0"/>
              <w:divBdr>
                <w:top w:val="none" w:sz="0" w:space="0" w:color="auto"/>
                <w:left w:val="none" w:sz="0" w:space="0" w:color="auto"/>
                <w:bottom w:val="none" w:sz="0" w:space="0" w:color="auto"/>
                <w:right w:val="none" w:sz="0" w:space="0" w:color="auto"/>
              </w:divBdr>
            </w:div>
          </w:divsChild>
        </w:div>
        <w:div w:id="10038228">
          <w:marLeft w:val="0"/>
          <w:marRight w:val="0"/>
          <w:marTop w:val="0"/>
          <w:marBottom w:val="0"/>
          <w:divBdr>
            <w:top w:val="none" w:sz="0" w:space="0" w:color="auto"/>
            <w:left w:val="none" w:sz="0" w:space="0" w:color="auto"/>
            <w:bottom w:val="none" w:sz="0" w:space="0" w:color="auto"/>
            <w:right w:val="none" w:sz="0" w:space="0" w:color="auto"/>
          </w:divBdr>
          <w:divsChild>
            <w:div w:id="1129860141">
              <w:marLeft w:val="0"/>
              <w:marRight w:val="0"/>
              <w:marTop w:val="0"/>
              <w:marBottom w:val="0"/>
              <w:divBdr>
                <w:top w:val="none" w:sz="0" w:space="0" w:color="auto"/>
                <w:left w:val="none" w:sz="0" w:space="0" w:color="auto"/>
                <w:bottom w:val="none" w:sz="0" w:space="0" w:color="auto"/>
                <w:right w:val="none" w:sz="0" w:space="0" w:color="auto"/>
              </w:divBdr>
            </w:div>
          </w:divsChild>
        </w:div>
        <w:div w:id="2116174772">
          <w:blockQuote w:val="1"/>
          <w:marLeft w:val="0"/>
          <w:marRight w:val="0"/>
          <w:marTop w:val="0"/>
          <w:marBottom w:val="300"/>
          <w:divBdr>
            <w:top w:val="none" w:sz="0" w:space="0" w:color="auto"/>
            <w:left w:val="single" w:sz="18" w:space="15" w:color="BBBBBB"/>
            <w:bottom w:val="none" w:sz="0" w:space="0" w:color="auto"/>
            <w:right w:val="none" w:sz="0" w:space="0" w:color="auto"/>
          </w:divBdr>
        </w:div>
        <w:div w:id="2082173809">
          <w:marLeft w:val="0"/>
          <w:marRight w:val="0"/>
          <w:marTop w:val="0"/>
          <w:marBottom w:val="0"/>
          <w:divBdr>
            <w:top w:val="none" w:sz="0" w:space="0" w:color="auto"/>
            <w:left w:val="none" w:sz="0" w:space="0" w:color="auto"/>
            <w:bottom w:val="none" w:sz="0" w:space="0" w:color="auto"/>
            <w:right w:val="none" w:sz="0" w:space="0" w:color="auto"/>
          </w:divBdr>
          <w:divsChild>
            <w:div w:id="17721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8149">
      <w:bodyDiv w:val="1"/>
      <w:marLeft w:val="0"/>
      <w:marRight w:val="0"/>
      <w:marTop w:val="0"/>
      <w:marBottom w:val="0"/>
      <w:divBdr>
        <w:top w:val="none" w:sz="0" w:space="0" w:color="auto"/>
        <w:left w:val="none" w:sz="0" w:space="0" w:color="auto"/>
        <w:bottom w:val="none" w:sz="0" w:space="0" w:color="auto"/>
        <w:right w:val="none" w:sz="0" w:space="0" w:color="auto"/>
      </w:divBdr>
      <w:divsChild>
        <w:div w:id="1133210215">
          <w:marLeft w:val="0"/>
          <w:marRight w:val="0"/>
          <w:marTop w:val="0"/>
          <w:marBottom w:val="0"/>
          <w:divBdr>
            <w:top w:val="none" w:sz="0" w:space="0" w:color="auto"/>
            <w:left w:val="none" w:sz="0" w:space="0" w:color="auto"/>
            <w:bottom w:val="none" w:sz="0" w:space="0" w:color="auto"/>
            <w:right w:val="none" w:sz="0" w:space="0" w:color="auto"/>
          </w:divBdr>
          <w:divsChild>
            <w:div w:id="1348141131">
              <w:marLeft w:val="0"/>
              <w:marRight w:val="0"/>
              <w:marTop w:val="0"/>
              <w:marBottom w:val="0"/>
              <w:divBdr>
                <w:top w:val="none" w:sz="0" w:space="0" w:color="auto"/>
                <w:left w:val="none" w:sz="0" w:space="0" w:color="auto"/>
                <w:bottom w:val="none" w:sz="0" w:space="0" w:color="auto"/>
                <w:right w:val="none" w:sz="0" w:space="0" w:color="auto"/>
              </w:divBdr>
            </w:div>
          </w:divsChild>
        </w:div>
        <w:div w:id="273633777">
          <w:blockQuote w:val="1"/>
          <w:marLeft w:val="0"/>
          <w:marRight w:val="0"/>
          <w:marTop w:val="0"/>
          <w:marBottom w:val="300"/>
          <w:divBdr>
            <w:top w:val="none" w:sz="0" w:space="0" w:color="auto"/>
            <w:left w:val="single" w:sz="18" w:space="15" w:color="BBBBBB"/>
            <w:bottom w:val="none" w:sz="0" w:space="0" w:color="auto"/>
            <w:right w:val="none" w:sz="0" w:space="0" w:color="auto"/>
          </w:divBdr>
        </w:div>
        <w:div w:id="1548755278">
          <w:marLeft w:val="0"/>
          <w:marRight w:val="0"/>
          <w:marTop w:val="0"/>
          <w:marBottom w:val="0"/>
          <w:divBdr>
            <w:top w:val="none" w:sz="0" w:space="0" w:color="auto"/>
            <w:left w:val="none" w:sz="0" w:space="0" w:color="auto"/>
            <w:bottom w:val="none" w:sz="0" w:space="0" w:color="auto"/>
            <w:right w:val="none" w:sz="0" w:space="0" w:color="auto"/>
          </w:divBdr>
          <w:divsChild>
            <w:div w:id="463085452">
              <w:marLeft w:val="0"/>
              <w:marRight w:val="0"/>
              <w:marTop w:val="0"/>
              <w:marBottom w:val="0"/>
              <w:divBdr>
                <w:top w:val="none" w:sz="0" w:space="0" w:color="auto"/>
                <w:left w:val="none" w:sz="0" w:space="0" w:color="auto"/>
                <w:bottom w:val="none" w:sz="0" w:space="0" w:color="auto"/>
                <w:right w:val="none" w:sz="0" w:space="0" w:color="auto"/>
              </w:divBdr>
            </w:div>
          </w:divsChild>
        </w:div>
        <w:div w:id="154683955">
          <w:marLeft w:val="0"/>
          <w:marRight w:val="0"/>
          <w:marTop w:val="0"/>
          <w:marBottom w:val="0"/>
          <w:divBdr>
            <w:top w:val="none" w:sz="0" w:space="0" w:color="auto"/>
            <w:left w:val="none" w:sz="0" w:space="0" w:color="auto"/>
            <w:bottom w:val="none" w:sz="0" w:space="0" w:color="auto"/>
            <w:right w:val="none" w:sz="0" w:space="0" w:color="auto"/>
          </w:divBdr>
          <w:divsChild>
            <w:div w:id="1318611959">
              <w:marLeft w:val="0"/>
              <w:marRight w:val="0"/>
              <w:marTop w:val="0"/>
              <w:marBottom w:val="0"/>
              <w:divBdr>
                <w:top w:val="none" w:sz="0" w:space="0" w:color="auto"/>
                <w:left w:val="none" w:sz="0" w:space="0" w:color="auto"/>
                <w:bottom w:val="none" w:sz="0" w:space="0" w:color="auto"/>
                <w:right w:val="none" w:sz="0" w:space="0" w:color="auto"/>
              </w:divBdr>
            </w:div>
          </w:divsChild>
        </w:div>
        <w:div w:id="358818665">
          <w:marLeft w:val="0"/>
          <w:marRight w:val="0"/>
          <w:marTop w:val="0"/>
          <w:marBottom w:val="0"/>
          <w:divBdr>
            <w:top w:val="none" w:sz="0" w:space="0" w:color="auto"/>
            <w:left w:val="none" w:sz="0" w:space="0" w:color="auto"/>
            <w:bottom w:val="none" w:sz="0" w:space="0" w:color="auto"/>
            <w:right w:val="none" w:sz="0" w:space="0" w:color="auto"/>
          </w:divBdr>
          <w:divsChild>
            <w:div w:id="330184738">
              <w:marLeft w:val="0"/>
              <w:marRight w:val="0"/>
              <w:marTop w:val="0"/>
              <w:marBottom w:val="0"/>
              <w:divBdr>
                <w:top w:val="none" w:sz="0" w:space="0" w:color="auto"/>
                <w:left w:val="none" w:sz="0" w:space="0" w:color="auto"/>
                <w:bottom w:val="none" w:sz="0" w:space="0" w:color="auto"/>
                <w:right w:val="none" w:sz="0" w:space="0" w:color="auto"/>
              </w:divBdr>
            </w:div>
          </w:divsChild>
        </w:div>
        <w:div w:id="1063060112">
          <w:marLeft w:val="0"/>
          <w:marRight w:val="0"/>
          <w:marTop w:val="0"/>
          <w:marBottom w:val="0"/>
          <w:divBdr>
            <w:top w:val="none" w:sz="0" w:space="0" w:color="auto"/>
            <w:left w:val="none" w:sz="0" w:space="0" w:color="auto"/>
            <w:bottom w:val="none" w:sz="0" w:space="0" w:color="auto"/>
            <w:right w:val="none" w:sz="0" w:space="0" w:color="auto"/>
          </w:divBdr>
          <w:divsChild>
            <w:div w:id="1171795419">
              <w:marLeft w:val="0"/>
              <w:marRight w:val="0"/>
              <w:marTop w:val="0"/>
              <w:marBottom w:val="0"/>
              <w:divBdr>
                <w:top w:val="none" w:sz="0" w:space="0" w:color="auto"/>
                <w:left w:val="none" w:sz="0" w:space="0" w:color="auto"/>
                <w:bottom w:val="none" w:sz="0" w:space="0" w:color="auto"/>
                <w:right w:val="none" w:sz="0" w:space="0" w:color="auto"/>
              </w:divBdr>
            </w:div>
          </w:divsChild>
        </w:div>
        <w:div w:id="517281562">
          <w:marLeft w:val="0"/>
          <w:marRight w:val="0"/>
          <w:marTop w:val="0"/>
          <w:marBottom w:val="0"/>
          <w:divBdr>
            <w:top w:val="none" w:sz="0" w:space="0" w:color="auto"/>
            <w:left w:val="none" w:sz="0" w:space="0" w:color="auto"/>
            <w:bottom w:val="none" w:sz="0" w:space="0" w:color="auto"/>
            <w:right w:val="none" w:sz="0" w:space="0" w:color="auto"/>
          </w:divBdr>
          <w:divsChild>
            <w:div w:id="1234773756">
              <w:marLeft w:val="0"/>
              <w:marRight w:val="0"/>
              <w:marTop w:val="0"/>
              <w:marBottom w:val="0"/>
              <w:divBdr>
                <w:top w:val="none" w:sz="0" w:space="0" w:color="auto"/>
                <w:left w:val="none" w:sz="0" w:space="0" w:color="auto"/>
                <w:bottom w:val="none" w:sz="0" w:space="0" w:color="auto"/>
                <w:right w:val="none" w:sz="0" w:space="0" w:color="auto"/>
              </w:divBdr>
            </w:div>
          </w:divsChild>
        </w:div>
        <w:div w:id="435373600">
          <w:marLeft w:val="0"/>
          <w:marRight w:val="0"/>
          <w:marTop w:val="0"/>
          <w:marBottom w:val="0"/>
          <w:divBdr>
            <w:top w:val="none" w:sz="0" w:space="0" w:color="auto"/>
            <w:left w:val="none" w:sz="0" w:space="0" w:color="auto"/>
            <w:bottom w:val="none" w:sz="0" w:space="0" w:color="auto"/>
            <w:right w:val="none" w:sz="0" w:space="0" w:color="auto"/>
          </w:divBdr>
          <w:divsChild>
            <w:div w:id="1558207111">
              <w:marLeft w:val="0"/>
              <w:marRight w:val="0"/>
              <w:marTop w:val="0"/>
              <w:marBottom w:val="0"/>
              <w:divBdr>
                <w:top w:val="none" w:sz="0" w:space="0" w:color="auto"/>
                <w:left w:val="none" w:sz="0" w:space="0" w:color="auto"/>
                <w:bottom w:val="none" w:sz="0" w:space="0" w:color="auto"/>
                <w:right w:val="none" w:sz="0" w:space="0" w:color="auto"/>
              </w:divBdr>
            </w:div>
          </w:divsChild>
        </w:div>
        <w:div w:id="1335498249">
          <w:blockQuote w:val="1"/>
          <w:marLeft w:val="0"/>
          <w:marRight w:val="0"/>
          <w:marTop w:val="0"/>
          <w:marBottom w:val="300"/>
          <w:divBdr>
            <w:top w:val="none" w:sz="0" w:space="0" w:color="auto"/>
            <w:left w:val="single" w:sz="18" w:space="15" w:color="BBBBBB"/>
            <w:bottom w:val="none" w:sz="0" w:space="0" w:color="auto"/>
            <w:right w:val="none" w:sz="0" w:space="0" w:color="auto"/>
          </w:divBdr>
        </w:div>
        <w:div w:id="2111586653">
          <w:marLeft w:val="0"/>
          <w:marRight w:val="0"/>
          <w:marTop w:val="0"/>
          <w:marBottom w:val="0"/>
          <w:divBdr>
            <w:top w:val="none" w:sz="0" w:space="0" w:color="auto"/>
            <w:left w:val="none" w:sz="0" w:space="0" w:color="auto"/>
            <w:bottom w:val="none" w:sz="0" w:space="0" w:color="auto"/>
            <w:right w:val="none" w:sz="0" w:space="0" w:color="auto"/>
          </w:divBdr>
          <w:divsChild>
            <w:div w:id="1814638085">
              <w:marLeft w:val="0"/>
              <w:marRight w:val="0"/>
              <w:marTop w:val="0"/>
              <w:marBottom w:val="0"/>
              <w:divBdr>
                <w:top w:val="none" w:sz="0" w:space="0" w:color="auto"/>
                <w:left w:val="none" w:sz="0" w:space="0" w:color="auto"/>
                <w:bottom w:val="none" w:sz="0" w:space="0" w:color="auto"/>
                <w:right w:val="none" w:sz="0" w:space="0" w:color="auto"/>
              </w:divBdr>
            </w:div>
          </w:divsChild>
        </w:div>
        <w:div w:id="858659235">
          <w:marLeft w:val="0"/>
          <w:marRight w:val="0"/>
          <w:marTop w:val="0"/>
          <w:marBottom w:val="0"/>
          <w:divBdr>
            <w:top w:val="none" w:sz="0" w:space="0" w:color="auto"/>
            <w:left w:val="none" w:sz="0" w:space="0" w:color="auto"/>
            <w:bottom w:val="none" w:sz="0" w:space="0" w:color="auto"/>
            <w:right w:val="none" w:sz="0" w:space="0" w:color="auto"/>
          </w:divBdr>
          <w:divsChild>
            <w:div w:id="786781605">
              <w:marLeft w:val="0"/>
              <w:marRight w:val="0"/>
              <w:marTop w:val="0"/>
              <w:marBottom w:val="0"/>
              <w:divBdr>
                <w:top w:val="none" w:sz="0" w:space="0" w:color="auto"/>
                <w:left w:val="none" w:sz="0" w:space="0" w:color="auto"/>
                <w:bottom w:val="none" w:sz="0" w:space="0" w:color="auto"/>
                <w:right w:val="none" w:sz="0" w:space="0" w:color="auto"/>
              </w:divBdr>
            </w:div>
          </w:divsChild>
        </w:div>
        <w:div w:id="1736003270">
          <w:marLeft w:val="0"/>
          <w:marRight w:val="0"/>
          <w:marTop w:val="0"/>
          <w:marBottom w:val="0"/>
          <w:divBdr>
            <w:top w:val="none" w:sz="0" w:space="0" w:color="auto"/>
            <w:left w:val="none" w:sz="0" w:space="0" w:color="auto"/>
            <w:bottom w:val="none" w:sz="0" w:space="0" w:color="auto"/>
            <w:right w:val="none" w:sz="0" w:space="0" w:color="auto"/>
          </w:divBdr>
          <w:divsChild>
            <w:div w:id="317391011">
              <w:marLeft w:val="0"/>
              <w:marRight w:val="0"/>
              <w:marTop w:val="0"/>
              <w:marBottom w:val="0"/>
              <w:divBdr>
                <w:top w:val="none" w:sz="0" w:space="0" w:color="auto"/>
                <w:left w:val="none" w:sz="0" w:space="0" w:color="auto"/>
                <w:bottom w:val="none" w:sz="0" w:space="0" w:color="auto"/>
                <w:right w:val="none" w:sz="0" w:space="0" w:color="auto"/>
              </w:divBdr>
            </w:div>
          </w:divsChild>
        </w:div>
        <w:div w:id="723334295">
          <w:marLeft w:val="0"/>
          <w:marRight w:val="0"/>
          <w:marTop w:val="0"/>
          <w:marBottom w:val="0"/>
          <w:divBdr>
            <w:top w:val="none" w:sz="0" w:space="0" w:color="auto"/>
            <w:left w:val="none" w:sz="0" w:space="0" w:color="auto"/>
            <w:bottom w:val="none" w:sz="0" w:space="0" w:color="auto"/>
            <w:right w:val="none" w:sz="0" w:space="0" w:color="auto"/>
          </w:divBdr>
          <w:divsChild>
            <w:div w:id="711075243">
              <w:marLeft w:val="0"/>
              <w:marRight w:val="0"/>
              <w:marTop w:val="0"/>
              <w:marBottom w:val="0"/>
              <w:divBdr>
                <w:top w:val="none" w:sz="0" w:space="0" w:color="auto"/>
                <w:left w:val="none" w:sz="0" w:space="0" w:color="auto"/>
                <w:bottom w:val="none" w:sz="0" w:space="0" w:color="auto"/>
                <w:right w:val="none" w:sz="0" w:space="0" w:color="auto"/>
              </w:divBdr>
            </w:div>
          </w:divsChild>
        </w:div>
        <w:div w:id="1044713473">
          <w:marLeft w:val="0"/>
          <w:marRight w:val="0"/>
          <w:marTop w:val="0"/>
          <w:marBottom w:val="0"/>
          <w:divBdr>
            <w:top w:val="none" w:sz="0" w:space="0" w:color="auto"/>
            <w:left w:val="none" w:sz="0" w:space="0" w:color="auto"/>
            <w:bottom w:val="none" w:sz="0" w:space="0" w:color="auto"/>
            <w:right w:val="none" w:sz="0" w:space="0" w:color="auto"/>
          </w:divBdr>
          <w:divsChild>
            <w:div w:id="1980379134">
              <w:marLeft w:val="0"/>
              <w:marRight w:val="0"/>
              <w:marTop w:val="0"/>
              <w:marBottom w:val="0"/>
              <w:divBdr>
                <w:top w:val="none" w:sz="0" w:space="0" w:color="auto"/>
                <w:left w:val="none" w:sz="0" w:space="0" w:color="auto"/>
                <w:bottom w:val="none" w:sz="0" w:space="0" w:color="auto"/>
                <w:right w:val="none" w:sz="0" w:space="0" w:color="auto"/>
              </w:divBdr>
            </w:div>
          </w:divsChild>
        </w:div>
        <w:div w:id="1911957824">
          <w:marLeft w:val="0"/>
          <w:marRight w:val="0"/>
          <w:marTop w:val="0"/>
          <w:marBottom w:val="0"/>
          <w:divBdr>
            <w:top w:val="none" w:sz="0" w:space="0" w:color="auto"/>
            <w:left w:val="none" w:sz="0" w:space="0" w:color="auto"/>
            <w:bottom w:val="none" w:sz="0" w:space="0" w:color="auto"/>
            <w:right w:val="none" w:sz="0" w:space="0" w:color="auto"/>
          </w:divBdr>
          <w:divsChild>
            <w:div w:id="1926112081">
              <w:marLeft w:val="0"/>
              <w:marRight w:val="0"/>
              <w:marTop w:val="0"/>
              <w:marBottom w:val="0"/>
              <w:divBdr>
                <w:top w:val="none" w:sz="0" w:space="0" w:color="auto"/>
                <w:left w:val="none" w:sz="0" w:space="0" w:color="auto"/>
                <w:bottom w:val="none" w:sz="0" w:space="0" w:color="auto"/>
                <w:right w:val="none" w:sz="0" w:space="0" w:color="auto"/>
              </w:divBdr>
            </w:div>
          </w:divsChild>
        </w:div>
        <w:div w:id="2020816953">
          <w:marLeft w:val="0"/>
          <w:marRight w:val="0"/>
          <w:marTop w:val="0"/>
          <w:marBottom w:val="0"/>
          <w:divBdr>
            <w:top w:val="none" w:sz="0" w:space="0" w:color="auto"/>
            <w:left w:val="none" w:sz="0" w:space="0" w:color="auto"/>
            <w:bottom w:val="none" w:sz="0" w:space="0" w:color="auto"/>
            <w:right w:val="none" w:sz="0" w:space="0" w:color="auto"/>
          </w:divBdr>
          <w:divsChild>
            <w:div w:id="2559750">
              <w:marLeft w:val="0"/>
              <w:marRight w:val="0"/>
              <w:marTop w:val="0"/>
              <w:marBottom w:val="0"/>
              <w:divBdr>
                <w:top w:val="none" w:sz="0" w:space="0" w:color="auto"/>
                <w:left w:val="none" w:sz="0" w:space="0" w:color="auto"/>
                <w:bottom w:val="none" w:sz="0" w:space="0" w:color="auto"/>
                <w:right w:val="none" w:sz="0" w:space="0" w:color="auto"/>
              </w:divBdr>
            </w:div>
          </w:divsChild>
        </w:div>
        <w:div w:id="2091341160">
          <w:marLeft w:val="0"/>
          <w:marRight w:val="0"/>
          <w:marTop w:val="0"/>
          <w:marBottom w:val="0"/>
          <w:divBdr>
            <w:top w:val="none" w:sz="0" w:space="0" w:color="auto"/>
            <w:left w:val="none" w:sz="0" w:space="0" w:color="auto"/>
            <w:bottom w:val="none" w:sz="0" w:space="0" w:color="auto"/>
            <w:right w:val="none" w:sz="0" w:space="0" w:color="auto"/>
          </w:divBdr>
          <w:divsChild>
            <w:div w:id="1815029883">
              <w:marLeft w:val="0"/>
              <w:marRight w:val="0"/>
              <w:marTop w:val="0"/>
              <w:marBottom w:val="0"/>
              <w:divBdr>
                <w:top w:val="none" w:sz="0" w:space="0" w:color="auto"/>
                <w:left w:val="none" w:sz="0" w:space="0" w:color="auto"/>
                <w:bottom w:val="none" w:sz="0" w:space="0" w:color="auto"/>
                <w:right w:val="none" w:sz="0" w:space="0" w:color="auto"/>
              </w:divBdr>
            </w:div>
          </w:divsChild>
        </w:div>
        <w:div w:id="978532232">
          <w:marLeft w:val="0"/>
          <w:marRight w:val="0"/>
          <w:marTop w:val="0"/>
          <w:marBottom w:val="0"/>
          <w:divBdr>
            <w:top w:val="none" w:sz="0" w:space="0" w:color="auto"/>
            <w:left w:val="none" w:sz="0" w:space="0" w:color="auto"/>
            <w:bottom w:val="none" w:sz="0" w:space="0" w:color="auto"/>
            <w:right w:val="none" w:sz="0" w:space="0" w:color="auto"/>
          </w:divBdr>
          <w:divsChild>
            <w:div w:id="1330400830">
              <w:marLeft w:val="0"/>
              <w:marRight w:val="0"/>
              <w:marTop w:val="0"/>
              <w:marBottom w:val="0"/>
              <w:divBdr>
                <w:top w:val="none" w:sz="0" w:space="0" w:color="auto"/>
                <w:left w:val="none" w:sz="0" w:space="0" w:color="auto"/>
                <w:bottom w:val="none" w:sz="0" w:space="0" w:color="auto"/>
                <w:right w:val="none" w:sz="0" w:space="0" w:color="auto"/>
              </w:divBdr>
            </w:div>
          </w:divsChild>
        </w:div>
        <w:div w:id="1265773267">
          <w:marLeft w:val="0"/>
          <w:marRight w:val="0"/>
          <w:marTop w:val="0"/>
          <w:marBottom w:val="0"/>
          <w:divBdr>
            <w:top w:val="none" w:sz="0" w:space="0" w:color="auto"/>
            <w:left w:val="none" w:sz="0" w:space="0" w:color="auto"/>
            <w:bottom w:val="none" w:sz="0" w:space="0" w:color="auto"/>
            <w:right w:val="none" w:sz="0" w:space="0" w:color="auto"/>
          </w:divBdr>
          <w:divsChild>
            <w:div w:id="2002076729">
              <w:marLeft w:val="0"/>
              <w:marRight w:val="0"/>
              <w:marTop w:val="0"/>
              <w:marBottom w:val="0"/>
              <w:divBdr>
                <w:top w:val="none" w:sz="0" w:space="0" w:color="auto"/>
                <w:left w:val="none" w:sz="0" w:space="0" w:color="auto"/>
                <w:bottom w:val="none" w:sz="0" w:space="0" w:color="auto"/>
                <w:right w:val="none" w:sz="0" w:space="0" w:color="auto"/>
              </w:divBdr>
            </w:div>
          </w:divsChild>
        </w:div>
        <w:div w:id="245842766">
          <w:marLeft w:val="0"/>
          <w:marRight w:val="0"/>
          <w:marTop w:val="0"/>
          <w:marBottom w:val="0"/>
          <w:divBdr>
            <w:top w:val="none" w:sz="0" w:space="0" w:color="auto"/>
            <w:left w:val="none" w:sz="0" w:space="0" w:color="auto"/>
            <w:bottom w:val="none" w:sz="0" w:space="0" w:color="auto"/>
            <w:right w:val="none" w:sz="0" w:space="0" w:color="auto"/>
          </w:divBdr>
          <w:divsChild>
            <w:div w:id="1490056260">
              <w:marLeft w:val="0"/>
              <w:marRight w:val="0"/>
              <w:marTop w:val="0"/>
              <w:marBottom w:val="0"/>
              <w:divBdr>
                <w:top w:val="none" w:sz="0" w:space="0" w:color="auto"/>
                <w:left w:val="none" w:sz="0" w:space="0" w:color="auto"/>
                <w:bottom w:val="none" w:sz="0" w:space="0" w:color="auto"/>
                <w:right w:val="none" w:sz="0" w:space="0" w:color="auto"/>
              </w:divBdr>
            </w:div>
          </w:divsChild>
        </w:div>
        <w:div w:id="348216099">
          <w:marLeft w:val="0"/>
          <w:marRight w:val="0"/>
          <w:marTop w:val="0"/>
          <w:marBottom w:val="0"/>
          <w:divBdr>
            <w:top w:val="none" w:sz="0" w:space="0" w:color="auto"/>
            <w:left w:val="none" w:sz="0" w:space="0" w:color="auto"/>
            <w:bottom w:val="none" w:sz="0" w:space="0" w:color="auto"/>
            <w:right w:val="none" w:sz="0" w:space="0" w:color="auto"/>
          </w:divBdr>
          <w:divsChild>
            <w:div w:id="16496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mongodb.github.io/node-mongodb-native/api-bson-generated/objectid.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insomnia.rest/" TargetMode="External"/><Relationship Id="rId12" Type="http://schemas.openxmlformats.org/officeDocument/2006/relationships/image" Target="media/image5.png"/><Relationship Id="rId17" Type="http://schemas.openxmlformats.org/officeDocument/2006/relationships/hyperlink" Target="https://www.mongodb.com/download-center/compass" TargetMode="External"/><Relationship Id="rId25" Type="http://schemas.openxmlformats.org/officeDocument/2006/relationships/hyperlink" Target="http://mongodb.github.io/node-mongodb-native/" TargetMode="External"/><Relationship Id="rId2" Type="http://schemas.openxmlformats.org/officeDocument/2006/relationships/styles" Target="styles.xml"/><Relationship Id="rId16" Type="http://schemas.openxmlformats.org/officeDocument/2006/relationships/hyperlink" Target="https://docs.mongodb.com/manual/reference/method/db.collection.insertOne/" TargetMode="External"/><Relationship Id="rId20" Type="http://schemas.openxmlformats.org/officeDocument/2006/relationships/hyperlink" Target="https://docs.mongodb.com/manual/reference/method/js-collection/"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xpressjs.com/en/resources/middleware/cors.html" TargetMode="External"/><Relationship Id="rId11" Type="http://schemas.openxmlformats.org/officeDocument/2006/relationships/image" Target="media/image4.png"/><Relationship Id="rId24" Type="http://schemas.openxmlformats.org/officeDocument/2006/relationships/hyperlink" Target="https://mongodb.github.io/node-mongodb-native/api-bson-generated/objectid.html" TargetMode="External"/><Relationship Id="rId32" Type="http://schemas.openxmlformats.org/officeDocument/2006/relationships/theme" Target="theme/theme1.xml"/><Relationship Id="rId5" Type="http://schemas.openxmlformats.org/officeDocument/2006/relationships/hyperlink" Target="https://developer.mozilla.org/en-US/docs/Web/Security/Same-origin_policy" TargetMode="External"/><Relationship Id="rId15" Type="http://schemas.openxmlformats.org/officeDocument/2006/relationships/image" Target="media/image8.png"/><Relationship Id="rId23" Type="http://schemas.openxmlformats.org/officeDocument/2006/relationships/hyperlink" Target="http://mongodb.github.io/node-mongodb-native/"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docs.mongodb.com/manual/reference/method/ObjectId/"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API/Fetch_API/Using_Fetch" TargetMode="External"/><Relationship Id="rId27" Type="http://schemas.openxmlformats.org/officeDocument/2006/relationships/image" Target="media/image11.png"/><Relationship Id="rId30" Type="http://schemas.openxmlformats.org/officeDocument/2006/relationships/hyperlink" Target="http://agilemanifes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63</Pages>
  <Words>13705</Words>
  <Characters>78124</Characters>
  <Application>Microsoft Office Word</Application>
  <DocSecurity>0</DocSecurity>
  <Lines>651</Lines>
  <Paragraphs>183</Paragraphs>
  <ScaleCrop>false</ScaleCrop>
  <Company/>
  <LinksUpToDate>false</LinksUpToDate>
  <CharactersWithSpaces>91646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Ausrine Andreliunaite</dc:creator>
  <cp:keywords/>
  <dc:description/>
  <cp:lastModifiedBy>Ausrine Andreliunaite</cp:lastModifiedBy>
  <cp:revision>1</cp:revision>
  <dcterms:created xsi:type="dcterms:W3CDTF">2020-05-07T12:41:00Z</dcterms:created>
  <dcterms:modified xsi:type="dcterms:W3CDTF">2020-05-07T12:47:00Z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8fed035-934e-40e0-920d-a49bb0677610_Enabled">
    <vt:lpwstr>true</vt:lpwstr>
  </property>
  <property fmtid="{D5CDD505-2E9C-101B-9397-08002B2CF9AE}" pid="3" name="MSIP_Label_68fed035-934e-40e0-920d-a49bb0677610_SetDate">
    <vt:lpwstr>2020-05-07T12:42:00Z</vt:lpwstr>
  </property>
  <property fmtid="{D5CDD505-2E9C-101B-9397-08002B2CF9AE}" pid="4" name="MSIP_Label_68fed035-934e-40e0-920d-a49bb0677610_Method">
    <vt:lpwstr>Standard</vt:lpwstr>
  </property>
  <property fmtid="{D5CDD505-2E9C-101B-9397-08002B2CF9AE}" pid="5" name="MSIP_Label_68fed035-934e-40e0-920d-a49bb0677610_Name">
    <vt:lpwstr>Internal</vt:lpwstr>
  </property>
  <property fmtid="{D5CDD505-2E9C-101B-9397-08002B2CF9AE}" pid="6" name="MSIP_Label_68fed035-934e-40e0-920d-a49bb0677610_SiteId">
    <vt:lpwstr>1bea21f2-daf2-4600-bcf2-894467ed9fb0</vt:lpwstr>
  </property>
  <property fmtid="{D5CDD505-2E9C-101B-9397-08002B2CF9AE}" pid="7" name="MSIP_Label_68fed035-934e-40e0-920d-a49bb0677610_ActionId">
    <vt:lpwstr>d9491e51-331e-478d-b3a1-00001b62b150</vt:lpwstr>
  </property>
  <property fmtid="{D5CDD505-2E9C-101B-9397-08002B2CF9AE}" pid="8" name="MSIP_Label_68fed035-934e-40e0-920d-a49bb0677610_ContentBits">
    <vt:lpwstr>0</vt:lpwstr>
  </property>
</Properties>
</file>